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6FE3" w:rsidRDefault="007713C9">
      <w:pPr>
        <w:pStyle w:val="1"/>
        <w:spacing w:before="240" w:after="120" w:line="360" w:lineRule="auto"/>
        <w:jc w:val="center"/>
        <w:rPr>
          <w:rFonts w:ascii="Consolas" w:hAnsi="Consolas" w:cs="Consolas"/>
          <w:sz w:val="24"/>
          <w:szCs w:val="24"/>
          <w:lang w:eastAsia="zh-CN"/>
        </w:rPr>
      </w:pPr>
      <w:bookmarkStart w:id="0" w:name="_GoBack"/>
      <w:bookmarkEnd w:id="0"/>
      <w:r>
        <w:rPr>
          <w:rFonts w:ascii="Consolas" w:eastAsia="黑体" w:hAnsi="Consolas" w:cs="Consolas"/>
          <w:sz w:val="24"/>
          <w:szCs w:val="24"/>
          <w:lang w:eastAsia="zh-CN"/>
        </w:rPr>
        <w:t>汽车微处理器原理与应用</w:t>
      </w:r>
      <w:r>
        <w:rPr>
          <w:rFonts w:ascii="Consolas" w:eastAsia="黑体" w:hAnsi="Consolas" w:cs="Consolas"/>
          <w:sz w:val="24"/>
          <w:szCs w:val="24"/>
          <w:lang w:eastAsia="zh-CN"/>
        </w:rPr>
        <w:t xml:space="preserve"> </w:t>
      </w:r>
      <w:r>
        <w:rPr>
          <w:rFonts w:ascii="Consolas" w:eastAsia="黑体" w:hAnsi="Consolas" w:cs="Consolas"/>
          <w:sz w:val="24"/>
          <w:szCs w:val="24"/>
          <w:lang w:eastAsia="zh-CN"/>
        </w:rPr>
        <w:t>实验报告</w:t>
      </w:r>
    </w:p>
    <w:p w:rsidR="00BB6FE3" w:rsidRDefault="007713C9">
      <w:pPr>
        <w:pStyle w:val="31"/>
        <w:spacing w:before="240" w:after="120" w:line="360" w:lineRule="auto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黑体" w:hAnsi="Consolas" w:cs="Consolas"/>
          <w:sz w:val="24"/>
          <w:szCs w:val="24"/>
          <w:lang w:eastAsia="zh-CN"/>
        </w:rPr>
        <w:t>一、团队信息与分工（</w:t>
      </w:r>
      <w:r>
        <w:rPr>
          <w:rFonts w:ascii="Consolas" w:eastAsia="黑体" w:hAnsi="Consolas" w:cs="Consolas"/>
          <w:sz w:val="24"/>
          <w:szCs w:val="24"/>
          <w:lang w:eastAsia="zh-CN"/>
        </w:rPr>
        <w:t>5</w:t>
      </w:r>
      <w:r>
        <w:rPr>
          <w:rFonts w:ascii="Consolas" w:eastAsia="黑体" w:hAnsi="Consolas" w:cs="Consolas"/>
          <w:sz w:val="24"/>
          <w:szCs w:val="24"/>
          <w:lang w:eastAsia="zh-CN"/>
        </w:rPr>
        <w:t>分）</w:t>
      </w:r>
    </w:p>
    <w:p w:rsidR="00BB6FE3" w:rsidRDefault="007713C9">
      <w:pPr>
        <w:pStyle w:val="31"/>
        <w:spacing w:before="240" w:after="120" w:line="360" w:lineRule="auto"/>
        <w:rPr>
          <w:rFonts w:ascii="Consolas" w:hAnsi="Consolas" w:cs="Consolas"/>
          <w:sz w:val="24"/>
          <w:szCs w:val="24"/>
        </w:rPr>
      </w:pPr>
      <w:r>
        <w:rPr>
          <w:rFonts w:ascii="Consolas" w:eastAsia="黑体" w:hAnsi="Consolas" w:cs="Consolas"/>
          <w:sz w:val="24"/>
          <w:szCs w:val="24"/>
        </w:rPr>
        <w:t xml:space="preserve">1.1 </w:t>
      </w:r>
      <w:r>
        <w:rPr>
          <w:rFonts w:ascii="Consolas" w:eastAsia="黑体" w:hAnsi="Consolas" w:cs="Consolas"/>
          <w:sz w:val="24"/>
          <w:szCs w:val="24"/>
        </w:rPr>
        <w:t>团队成员基本信息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BB6FE3" w:rsidTr="00BB6F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  <w:vAlign w:val="center"/>
          </w:tcPr>
          <w:p w:rsidR="00BB6FE3" w:rsidRDefault="007713C9">
            <w:pPr>
              <w:spacing w:after="0" w:line="300" w:lineRule="auto"/>
              <w:jc w:val="center"/>
              <w:rPr>
                <w:rFonts w:ascii="Consolas" w:hAnsi="Consolas" w:cs="Consolas"/>
                <w:sz w:val="24"/>
                <w:szCs w:val="24"/>
              </w:rPr>
            </w:pPr>
            <w:r>
              <w:rPr>
                <w:rFonts w:ascii="Consolas" w:eastAsia="黑体" w:hAnsi="Consolas" w:cs="Consolas"/>
                <w:sz w:val="24"/>
                <w:szCs w:val="24"/>
              </w:rPr>
              <w:t>姓名</w:t>
            </w:r>
          </w:p>
        </w:tc>
        <w:tc>
          <w:tcPr>
            <w:tcW w:w="2078" w:type="dxa"/>
            <w:vAlign w:val="center"/>
          </w:tcPr>
          <w:p w:rsidR="00BB6FE3" w:rsidRDefault="007713C9">
            <w:pPr>
              <w:spacing w:after="0"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sz w:val="24"/>
                <w:szCs w:val="24"/>
              </w:rPr>
            </w:pPr>
            <w:r>
              <w:rPr>
                <w:rFonts w:ascii="Consolas" w:eastAsia="黑体" w:hAnsi="Consolas" w:cs="Consolas"/>
                <w:sz w:val="24"/>
                <w:szCs w:val="24"/>
              </w:rPr>
              <w:t>学号</w:t>
            </w:r>
          </w:p>
        </w:tc>
        <w:tc>
          <w:tcPr>
            <w:tcW w:w="2078" w:type="dxa"/>
            <w:vAlign w:val="center"/>
          </w:tcPr>
          <w:p w:rsidR="00BB6FE3" w:rsidRDefault="007713C9">
            <w:pPr>
              <w:spacing w:after="0"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sz w:val="24"/>
                <w:szCs w:val="24"/>
              </w:rPr>
            </w:pPr>
            <w:r>
              <w:rPr>
                <w:rFonts w:ascii="Consolas" w:eastAsia="黑体" w:hAnsi="Consolas" w:cs="Consolas"/>
                <w:sz w:val="24"/>
                <w:szCs w:val="24"/>
              </w:rPr>
              <w:t>班级</w:t>
            </w:r>
          </w:p>
        </w:tc>
        <w:tc>
          <w:tcPr>
            <w:tcW w:w="2078" w:type="dxa"/>
            <w:vAlign w:val="center"/>
          </w:tcPr>
          <w:p w:rsidR="00BB6FE3" w:rsidRDefault="007713C9">
            <w:pPr>
              <w:spacing w:after="0"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sz w:val="24"/>
                <w:szCs w:val="24"/>
              </w:rPr>
            </w:pPr>
            <w:r>
              <w:rPr>
                <w:rFonts w:ascii="Consolas" w:eastAsia="黑体" w:hAnsi="Consolas" w:cs="Consolas"/>
                <w:sz w:val="24"/>
                <w:szCs w:val="24"/>
              </w:rPr>
              <w:t>组内角色</w:t>
            </w:r>
          </w:p>
        </w:tc>
      </w:tr>
      <w:tr w:rsidR="00BB6FE3" w:rsidTr="00BB6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  <w:vAlign w:val="center"/>
          </w:tcPr>
          <w:p w:rsidR="00BB6FE3" w:rsidRDefault="007713C9">
            <w:pPr>
              <w:spacing w:after="0" w:line="300" w:lineRule="auto"/>
              <w:jc w:val="center"/>
              <w:rPr>
                <w:rFonts w:ascii="Consolas" w:eastAsia="宋体" w:hAnsi="Consolas" w:cs="Consolas"/>
                <w:sz w:val="24"/>
                <w:szCs w:val="24"/>
                <w:lang w:eastAsia="zh-CN"/>
              </w:rPr>
            </w:pPr>
            <w:r>
              <w:rPr>
                <w:rFonts w:ascii="Consolas" w:eastAsia="宋体" w:hAnsi="Consolas" w:cs="Consolas"/>
                <w:sz w:val="24"/>
                <w:szCs w:val="24"/>
                <w:lang w:eastAsia="zh-CN"/>
              </w:rPr>
              <w:t>侯鑫雨</w:t>
            </w:r>
          </w:p>
        </w:tc>
        <w:tc>
          <w:tcPr>
            <w:tcW w:w="2078" w:type="dxa"/>
            <w:vAlign w:val="center"/>
          </w:tcPr>
          <w:p w:rsidR="00BB6FE3" w:rsidRDefault="007713C9">
            <w:pPr>
              <w:spacing w:after="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宋体" w:hAnsi="Consolas" w:cs="Consolas"/>
                <w:sz w:val="24"/>
                <w:szCs w:val="24"/>
                <w:lang w:eastAsia="zh-CN"/>
              </w:rPr>
            </w:pPr>
            <w:r>
              <w:rPr>
                <w:rFonts w:ascii="Consolas" w:eastAsia="宋体" w:hAnsi="Consolas" w:cs="Consolas"/>
                <w:sz w:val="24"/>
                <w:szCs w:val="24"/>
                <w:lang w:eastAsia="zh-CN"/>
              </w:rPr>
              <w:t>23071140109</w:t>
            </w:r>
          </w:p>
        </w:tc>
        <w:tc>
          <w:tcPr>
            <w:tcW w:w="2078" w:type="dxa"/>
            <w:vAlign w:val="center"/>
          </w:tcPr>
          <w:p w:rsidR="00BB6FE3" w:rsidRDefault="007713C9">
            <w:pPr>
              <w:spacing w:after="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宋体" w:hAnsi="Consolas" w:cs="Consolas"/>
                <w:sz w:val="24"/>
                <w:szCs w:val="24"/>
                <w:lang w:eastAsia="zh-CN"/>
              </w:rPr>
            </w:pPr>
            <w:r>
              <w:rPr>
                <w:rFonts w:ascii="Consolas" w:eastAsia="宋体" w:hAnsi="Consolas" w:cs="Consolas"/>
                <w:sz w:val="24"/>
                <w:szCs w:val="24"/>
                <w:lang w:eastAsia="zh-CN"/>
              </w:rPr>
              <w:t>汽服</w:t>
            </w:r>
            <w:r>
              <w:rPr>
                <w:rFonts w:ascii="Consolas" w:eastAsia="宋体" w:hAnsi="Consolas" w:cs="Consolas"/>
                <w:sz w:val="24"/>
                <w:szCs w:val="24"/>
                <w:lang w:eastAsia="zh-CN"/>
              </w:rPr>
              <w:t>2301B</w:t>
            </w:r>
            <w:r>
              <w:rPr>
                <w:rFonts w:ascii="Consolas" w:eastAsia="宋体" w:hAnsi="Consolas" w:cs="Consolas"/>
                <w:sz w:val="24"/>
                <w:szCs w:val="24"/>
                <w:lang w:eastAsia="zh-CN"/>
              </w:rPr>
              <w:t>班</w:t>
            </w:r>
          </w:p>
        </w:tc>
        <w:tc>
          <w:tcPr>
            <w:tcW w:w="2078" w:type="dxa"/>
            <w:vAlign w:val="center"/>
          </w:tcPr>
          <w:p w:rsidR="00BB6FE3" w:rsidRDefault="007713C9">
            <w:pPr>
              <w:spacing w:after="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宋体" w:hAnsi="Consolas" w:cs="Consolas"/>
                <w:sz w:val="24"/>
                <w:szCs w:val="24"/>
                <w:lang w:eastAsia="zh-CN"/>
              </w:rPr>
            </w:pPr>
            <w:r>
              <w:rPr>
                <w:rFonts w:ascii="Consolas" w:eastAsia="宋体" w:hAnsi="Consolas" w:cs="Consolas"/>
                <w:sz w:val="24"/>
                <w:szCs w:val="24"/>
                <w:lang w:eastAsia="zh-CN"/>
              </w:rPr>
              <w:t>数据整理</w:t>
            </w:r>
            <w:r>
              <w:rPr>
                <w:rFonts w:ascii="Consolas" w:eastAsia="宋体" w:hAnsi="Consolas" w:cs="Consolas"/>
                <w:sz w:val="24"/>
                <w:szCs w:val="24"/>
                <w:lang w:eastAsia="zh-CN"/>
              </w:rPr>
              <w:t>,</w:t>
            </w:r>
            <w:r>
              <w:rPr>
                <w:rFonts w:ascii="Consolas" w:eastAsia="宋体" w:hAnsi="Consolas" w:cs="Consolas"/>
                <w:sz w:val="24"/>
                <w:szCs w:val="24"/>
                <w:lang w:eastAsia="zh-CN"/>
              </w:rPr>
              <w:t>记录</w:t>
            </w:r>
          </w:p>
        </w:tc>
      </w:tr>
      <w:tr w:rsidR="00BB6FE3" w:rsidTr="00BB6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  <w:vAlign w:val="center"/>
          </w:tcPr>
          <w:p w:rsidR="00BB6FE3" w:rsidRDefault="007713C9">
            <w:pPr>
              <w:spacing w:after="0" w:line="300" w:lineRule="auto"/>
              <w:jc w:val="center"/>
              <w:rPr>
                <w:rFonts w:ascii="Consolas" w:eastAsia="宋体" w:hAnsi="Consolas" w:cs="Consolas"/>
                <w:sz w:val="24"/>
                <w:szCs w:val="24"/>
                <w:lang w:eastAsia="zh-CN"/>
              </w:rPr>
            </w:pPr>
            <w:r>
              <w:rPr>
                <w:rFonts w:ascii="Consolas" w:eastAsia="宋体" w:hAnsi="Consolas" w:cs="Consolas"/>
                <w:sz w:val="24"/>
                <w:szCs w:val="24"/>
                <w:lang w:eastAsia="zh-CN"/>
              </w:rPr>
              <w:t>冯瑞珍</w:t>
            </w:r>
          </w:p>
        </w:tc>
        <w:tc>
          <w:tcPr>
            <w:tcW w:w="2078" w:type="dxa"/>
            <w:vAlign w:val="center"/>
          </w:tcPr>
          <w:p w:rsidR="00BB6FE3" w:rsidRDefault="007713C9">
            <w:pPr>
              <w:spacing w:after="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宋体" w:hAnsi="Consolas" w:cs="Consolas"/>
                <w:sz w:val="24"/>
                <w:szCs w:val="24"/>
                <w:lang w:eastAsia="zh-CN"/>
              </w:rPr>
            </w:pPr>
            <w:r>
              <w:rPr>
                <w:rFonts w:ascii="Consolas" w:eastAsia="宋体" w:hAnsi="Consolas" w:cs="Consolas"/>
                <w:sz w:val="24"/>
                <w:szCs w:val="24"/>
                <w:lang w:eastAsia="zh-CN"/>
              </w:rPr>
              <w:t>23071140110</w:t>
            </w:r>
          </w:p>
        </w:tc>
        <w:tc>
          <w:tcPr>
            <w:tcW w:w="2078" w:type="dxa"/>
            <w:vAlign w:val="center"/>
          </w:tcPr>
          <w:p w:rsidR="00BB6FE3" w:rsidRDefault="007713C9">
            <w:pPr>
              <w:spacing w:after="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sz w:val="24"/>
                <w:szCs w:val="24"/>
              </w:rPr>
            </w:pPr>
            <w:r>
              <w:rPr>
                <w:rFonts w:ascii="Consolas" w:eastAsia="宋体" w:hAnsi="Consolas" w:cs="Consolas"/>
                <w:sz w:val="24"/>
                <w:szCs w:val="24"/>
                <w:lang w:eastAsia="zh-CN"/>
              </w:rPr>
              <w:t>汽服</w:t>
            </w:r>
            <w:r>
              <w:rPr>
                <w:rFonts w:ascii="Consolas" w:eastAsia="宋体" w:hAnsi="Consolas" w:cs="Consolas"/>
                <w:sz w:val="24"/>
                <w:szCs w:val="24"/>
                <w:lang w:eastAsia="zh-CN"/>
              </w:rPr>
              <w:t>2301B</w:t>
            </w:r>
            <w:r>
              <w:rPr>
                <w:rFonts w:ascii="Consolas" w:eastAsia="宋体" w:hAnsi="Consolas" w:cs="Consolas"/>
                <w:sz w:val="24"/>
                <w:szCs w:val="24"/>
                <w:lang w:eastAsia="zh-CN"/>
              </w:rPr>
              <w:t>班</w:t>
            </w:r>
          </w:p>
        </w:tc>
        <w:tc>
          <w:tcPr>
            <w:tcW w:w="2078" w:type="dxa"/>
            <w:vAlign w:val="center"/>
          </w:tcPr>
          <w:p w:rsidR="00BB6FE3" w:rsidRDefault="007713C9">
            <w:pPr>
              <w:spacing w:after="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宋体" w:hAnsi="Consolas" w:cs="Consolas"/>
                <w:sz w:val="24"/>
                <w:szCs w:val="24"/>
                <w:lang w:eastAsia="zh-CN"/>
              </w:rPr>
            </w:pPr>
            <w:r>
              <w:rPr>
                <w:rFonts w:ascii="Consolas" w:eastAsia="宋体" w:hAnsi="Consolas" w:cs="Consolas"/>
                <w:sz w:val="24"/>
                <w:szCs w:val="24"/>
                <w:lang w:eastAsia="zh-CN"/>
              </w:rPr>
              <w:t>数据整理</w:t>
            </w:r>
            <w:r>
              <w:rPr>
                <w:rFonts w:ascii="Consolas" w:eastAsia="宋体" w:hAnsi="Consolas" w:cs="Consolas"/>
                <w:sz w:val="24"/>
                <w:szCs w:val="24"/>
                <w:lang w:eastAsia="zh-CN"/>
              </w:rPr>
              <w:t>,</w:t>
            </w:r>
            <w:r>
              <w:rPr>
                <w:rFonts w:ascii="Consolas" w:eastAsia="宋体" w:hAnsi="Consolas" w:cs="Consolas"/>
                <w:sz w:val="24"/>
                <w:szCs w:val="24"/>
                <w:lang w:eastAsia="zh-CN"/>
              </w:rPr>
              <w:t>操作</w:t>
            </w:r>
          </w:p>
        </w:tc>
      </w:tr>
      <w:tr w:rsidR="00BB6FE3" w:rsidTr="00BB6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  <w:vAlign w:val="center"/>
          </w:tcPr>
          <w:p w:rsidR="00BB6FE3" w:rsidRDefault="007713C9">
            <w:pPr>
              <w:spacing w:after="0" w:line="300" w:lineRule="auto"/>
              <w:jc w:val="center"/>
              <w:rPr>
                <w:rFonts w:ascii="Consolas" w:eastAsia="宋体" w:hAnsi="Consolas" w:cs="Consolas"/>
                <w:sz w:val="24"/>
                <w:szCs w:val="24"/>
                <w:lang w:eastAsia="zh-CN"/>
              </w:rPr>
            </w:pPr>
            <w:r>
              <w:rPr>
                <w:rFonts w:ascii="Consolas" w:eastAsia="宋体" w:hAnsi="Consolas" w:cs="Consolas"/>
                <w:sz w:val="24"/>
                <w:szCs w:val="24"/>
                <w:lang w:eastAsia="zh-CN"/>
              </w:rPr>
              <w:t>张馨月</w:t>
            </w:r>
          </w:p>
        </w:tc>
        <w:tc>
          <w:tcPr>
            <w:tcW w:w="2078" w:type="dxa"/>
            <w:vAlign w:val="center"/>
          </w:tcPr>
          <w:p w:rsidR="00BB6FE3" w:rsidRDefault="007713C9">
            <w:pPr>
              <w:spacing w:after="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宋体" w:hAnsi="Consolas" w:cs="Consolas"/>
                <w:sz w:val="24"/>
                <w:szCs w:val="24"/>
                <w:lang w:eastAsia="zh-CN"/>
              </w:rPr>
            </w:pPr>
            <w:r>
              <w:rPr>
                <w:rFonts w:ascii="Consolas" w:eastAsia="宋体" w:hAnsi="Consolas" w:cs="Consolas"/>
                <w:sz w:val="24"/>
                <w:szCs w:val="24"/>
                <w:lang w:eastAsia="zh-CN"/>
              </w:rPr>
              <w:t>23071140111</w:t>
            </w:r>
          </w:p>
        </w:tc>
        <w:tc>
          <w:tcPr>
            <w:tcW w:w="2078" w:type="dxa"/>
            <w:vAlign w:val="center"/>
          </w:tcPr>
          <w:p w:rsidR="00BB6FE3" w:rsidRDefault="007713C9">
            <w:pPr>
              <w:spacing w:after="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sz w:val="24"/>
                <w:szCs w:val="24"/>
              </w:rPr>
            </w:pPr>
            <w:r>
              <w:rPr>
                <w:rFonts w:ascii="Consolas" w:eastAsia="宋体" w:hAnsi="Consolas" w:cs="Consolas"/>
                <w:sz w:val="24"/>
                <w:szCs w:val="24"/>
                <w:lang w:eastAsia="zh-CN"/>
              </w:rPr>
              <w:t>汽服</w:t>
            </w:r>
            <w:r>
              <w:rPr>
                <w:rFonts w:ascii="Consolas" w:eastAsia="宋体" w:hAnsi="Consolas" w:cs="Consolas"/>
                <w:sz w:val="24"/>
                <w:szCs w:val="24"/>
                <w:lang w:eastAsia="zh-CN"/>
              </w:rPr>
              <w:t>2301B</w:t>
            </w:r>
            <w:r>
              <w:rPr>
                <w:rFonts w:ascii="Consolas" w:eastAsia="宋体" w:hAnsi="Consolas" w:cs="Consolas"/>
                <w:sz w:val="24"/>
                <w:szCs w:val="24"/>
                <w:lang w:eastAsia="zh-CN"/>
              </w:rPr>
              <w:t>班</w:t>
            </w:r>
          </w:p>
        </w:tc>
        <w:tc>
          <w:tcPr>
            <w:tcW w:w="2078" w:type="dxa"/>
            <w:vAlign w:val="center"/>
          </w:tcPr>
          <w:p w:rsidR="00BB6FE3" w:rsidRDefault="007713C9">
            <w:pPr>
              <w:spacing w:after="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宋体" w:hAnsi="Consolas" w:cs="Consolas"/>
                <w:sz w:val="24"/>
                <w:szCs w:val="24"/>
                <w:lang w:eastAsia="zh-CN"/>
              </w:rPr>
            </w:pPr>
            <w:r>
              <w:rPr>
                <w:rFonts w:ascii="Consolas" w:eastAsia="宋体" w:hAnsi="Consolas" w:cs="Consolas"/>
                <w:sz w:val="24"/>
                <w:szCs w:val="24"/>
                <w:lang w:eastAsia="zh-CN"/>
              </w:rPr>
              <w:t>数据整理</w:t>
            </w:r>
            <w:r>
              <w:rPr>
                <w:rFonts w:ascii="Consolas" w:eastAsia="宋体" w:hAnsi="Consolas" w:cs="Consolas"/>
                <w:sz w:val="24"/>
                <w:szCs w:val="24"/>
                <w:lang w:eastAsia="zh-CN"/>
              </w:rPr>
              <w:t>,</w:t>
            </w:r>
            <w:r>
              <w:rPr>
                <w:rFonts w:ascii="Consolas" w:eastAsia="宋体" w:hAnsi="Consolas" w:cs="Consolas"/>
                <w:sz w:val="24"/>
                <w:szCs w:val="24"/>
                <w:lang w:eastAsia="zh-CN"/>
              </w:rPr>
              <w:t>操作</w:t>
            </w:r>
          </w:p>
        </w:tc>
      </w:tr>
    </w:tbl>
    <w:p w:rsidR="00BB6FE3" w:rsidRDefault="007713C9">
      <w:pPr>
        <w:pStyle w:val="31"/>
        <w:spacing w:before="240" w:after="120" w:line="360" w:lineRule="auto"/>
        <w:rPr>
          <w:rFonts w:ascii="Consolas" w:hAnsi="Consolas" w:cs="Consolas"/>
          <w:sz w:val="24"/>
          <w:szCs w:val="24"/>
        </w:rPr>
      </w:pPr>
      <w:r>
        <w:rPr>
          <w:rFonts w:ascii="Consolas" w:eastAsia="黑体" w:hAnsi="Consolas" w:cs="Consolas"/>
          <w:sz w:val="24"/>
          <w:szCs w:val="24"/>
        </w:rPr>
        <w:t xml:space="preserve">1.2 </w:t>
      </w:r>
      <w:r>
        <w:rPr>
          <w:rFonts w:ascii="Consolas" w:eastAsia="黑体" w:hAnsi="Consolas" w:cs="Consolas"/>
          <w:sz w:val="24"/>
          <w:szCs w:val="24"/>
        </w:rPr>
        <w:t>个人分工说明</w:t>
      </w:r>
    </w:p>
    <w:p w:rsidR="00BB6FE3" w:rsidRDefault="007713C9">
      <w:pPr>
        <w:spacing w:before="60" w:after="0" w:line="324" w:lineRule="auto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宋体" w:hAnsi="Consolas" w:cs="Consolas"/>
          <w:sz w:val="24"/>
          <w:szCs w:val="24"/>
          <w:lang w:eastAsia="zh-CN"/>
        </w:rPr>
        <w:t xml:space="preserve">&gt; </w:t>
      </w:r>
      <w:r>
        <w:rPr>
          <w:rFonts w:ascii="Consolas" w:eastAsia="宋体" w:hAnsi="Consolas" w:cs="Consolas"/>
          <w:b/>
          <w:sz w:val="24"/>
          <w:szCs w:val="24"/>
          <w:lang w:eastAsia="zh-CN"/>
        </w:rPr>
        <w:t>说明：</w:t>
      </w:r>
      <w:r>
        <w:rPr>
          <w:rFonts w:ascii="Consolas" w:eastAsia="宋体" w:hAnsi="Consolas" w:cs="Consolas"/>
          <w:sz w:val="24"/>
          <w:szCs w:val="24"/>
          <w:lang w:eastAsia="zh-CN"/>
        </w:rPr>
        <w:t xml:space="preserve"> </w:t>
      </w:r>
      <w:r>
        <w:rPr>
          <w:rFonts w:ascii="Consolas" w:eastAsia="宋体" w:hAnsi="Consolas" w:cs="Consolas"/>
          <w:sz w:val="24"/>
          <w:szCs w:val="24"/>
          <w:lang w:eastAsia="zh-CN"/>
        </w:rPr>
        <w:t>请描述本人在团队中承担的具体工作任务。</w:t>
      </w:r>
    </w:p>
    <w:p w:rsidR="00BB6FE3" w:rsidRDefault="007713C9">
      <w:r>
        <w:rPr>
          <w:rFonts w:ascii="宋体" w:eastAsia="宋体" w:hAnsi="宋体"/>
          <w:sz w:val="24"/>
          <w:szCs w:val="24"/>
          <w:lang w:eastAsia="zh-CN" w:bidi="ar"/>
        </w:rPr>
        <w:t>负责本次实验核心底层开发与整机调试工作，完成</w:t>
      </w:r>
      <w:r>
        <w:rPr>
          <w:rFonts w:ascii="宋体" w:eastAsia="宋体" w:hAnsi="宋体"/>
          <w:sz w:val="24"/>
          <w:szCs w:val="24"/>
          <w:lang w:eastAsia="zh-CN" w:bidi="ar"/>
        </w:rPr>
        <w:t>STM32</w:t>
      </w:r>
      <w:r>
        <w:rPr>
          <w:rFonts w:ascii="宋体" w:eastAsia="宋体" w:hAnsi="宋体"/>
          <w:sz w:val="24"/>
          <w:szCs w:val="24"/>
          <w:lang w:eastAsia="zh-CN" w:bidi="ar"/>
        </w:rPr>
        <w:t>主程序整体框架搭建；完成</w:t>
      </w:r>
      <w:r>
        <w:rPr>
          <w:rFonts w:ascii="宋体" w:eastAsia="宋体" w:hAnsi="宋体"/>
          <w:sz w:val="24"/>
          <w:szCs w:val="24"/>
          <w:lang w:eastAsia="zh-CN" w:bidi="ar"/>
        </w:rPr>
        <w:t>PA0</w:t>
      </w:r>
      <w:r>
        <w:rPr>
          <w:rFonts w:ascii="宋体" w:eastAsia="宋体" w:hAnsi="宋体"/>
          <w:sz w:val="24"/>
          <w:szCs w:val="24"/>
          <w:lang w:eastAsia="zh-CN" w:bidi="ar"/>
        </w:rPr>
        <w:t>、</w:t>
      </w:r>
      <w:r>
        <w:rPr>
          <w:rFonts w:ascii="宋体" w:eastAsia="宋体" w:hAnsi="宋体"/>
          <w:sz w:val="24"/>
          <w:szCs w:val="24"/>
          <w:lang w:eastAsia="zh-CN" w:bidi="ar"/>
        </w:rPr>
        <w:t>PB0</w:t>
      </w:r>
      <w:r>
        <w:rPr>
          <w:rFonts w:ascii="宋体" w:eastAsia="宋体" w:hAnsi="宋体"/>
          <w:sz w:val="24"/>
          <w:szCs w:val="24"/>
          <w:lang w:eastAsia="zh-CN" w:bidi="ar"/>
        </w:rPr>
        <w:t>引脚</w:t>
      </w:r>
      <w:r>
        <w:rPr>
          <w:rFonts w:ascii="宋体" w:eastAsia="宋体" w:hAnsi="宋体"/>
          <w:sz w:val="24"/>
          <w:szCs w:val="24"/>
          <w:lang w:eastAsia="zh-CN" w:bidi="ar"/>
        </w:rPr>
        <w:t>GPIO</w:t>
      </w:r>
      <w:r>
        <w:rPr>
          <w:rFonts w:ascii="宋体" w:eastAsia="宋体" w:hAnsi="宋体"/>
          <w:sz w:val="24"/>
          <w:szCs w:val="24"/>
          <w:lang w:eastAsia="zh-CN" w:bidi="ar"/>
        </w:rPr>
        <w:t>初始化配置、</w:t>
      </w:r>
      <w:r>
        <w:rPr>
          <w:rFonts w:ascii="宋体" w:eastAsia="宋体" w:hAnsi="宋体"/>
          <w:sz w:val="24"/>
          <w:szCs w:val="24"/>
          <w:lang w:eastAsia="zh-CN" w:bidi="ar"/>
        </w:rPr>
        <w:t>LED</w:t>
      </w:r>
      <w:r>
        <w:rPr>
          <w:rFonts w:ascii="宋体" w:eastAsia="宋体" w:hAnsi="宋体"/>
          <w:sz w:val="24"/>
          <w:szCs w:val="24"/>
          <w:lang w:eastAsia="zh-CN" w:bidi="ar"/>
        </w:rPr>
        <w:t>驱动代码编写；完成</w:t>
      </w:r>
      <w:r>
        <w:rPr>
          <w:rFonts w:ascii="宋体" w:eastAsia="宋体" w:hAnsi="宋体"/>
          <w:sz w:val="24"/>
          <w:szCs w:val="24"/>
          <w:lang w:eastAsia="zh-CN" w:bidi="ar"/>
        </w:rPr>
        <w:t>EXTI</w:t>
      </w:r>
      <w:r>
        <w:rPr>
          <w:rFonts w:ascii="宋体" w:eastAsia="宋体" w:hAnsi="宋体"/>
          <w:sz w:val="24"/>
          <w:szCs w:val="24"/>
          <w:lang w:eastAsia="zh-CN" w:bidi="ar"/>
        </w:rPr>
        <w:t>外部中断配置、</w:t>
      </w:r>
      <w:r>
        <w:rPr>
          <w:rFonts w:ascii="宋体" w:eastAsia="宋体" w:hAnsi="宋体"/>
          <w:sz w:val="24"/>
          <w:szCs w:val="24"/>
          <w:lang w:eastAsia="zh-CN" w:bidi="ar"/>
        </w:rPr>
        <w:t>NVIC</w:t>
      </w:r>
      <w:r>
        <w:rPr>
          <w:rFonts w:ascii="宋体" w:eastAsia="宋体" w:hAnsi="宋体"/>
          <w:sz w:val="24"/>
          <w:szCs w:val="24"/>
          <w:lang w:eastAsia="zh-CN" w:bidi="ar"/>
        </w:rPr>
        <w:t>中断优先级参数设置，搭建中断底层程序；编写基础中断回调函数，完成硬件接线核对、实物电路对接；实验过程中排查</w:t>
      </w:r>
      <w:r>
        <w:rPr>
          <w:rFonts w:ascii="宋体" w:eastAsia="宋体" w:hAnsi="宋体"/>
          <w:sz w:val="24"/>
          <w:szCs w:val="24"/>
          <w:lang w:eastAsia="zh-CN" w:bidi="ar"/>
        </w:rPr>
        <w:t>GPIO</w:t>
      </w:r>
      <w:r>
        <w:rPr>
          <w:rFonts w:ascii="宋体" w:eastAsia="宋体" w:hAnsi="宋体"/>
          <w:sz w:val="24"/>
          <w:szCs w:val="24"/>
          <w:lang w:eastAsia="zh-CN" w:bidi="ar"/>
        </w:rPr>
        <w:t>引脚配置错误、中断不触发等硬件与代码故障；整合组员编写的消抖、换挡功能代码，完成整体程序联调、实物整机测试，把控整体实验进度与程序最终调试落地。</w:t>
      </w:r>
    </w:p>
    <w:p w:rsidR="00BB6FE3" w:rsidRDefault="007713C9">
      <w:pPr>
        <w:pStyle w:val="31"/>
        <w:spacing w:before="240" w:after="120" w:line="360" w:lineRule="auto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黑体" w:hAnsi="Consolas" w:cs="Consolas"/>
          <w:sz w:val="24"/>
          <w:szCs w:val="24"/>
          <w:lang w:eastAsia="zh-CN"/>
        </w:rPr>
        <w:t xml:space="preserve">1.3 </w:t>
      </w:r>
      <w:r>
        <w:rPr>
          <w:rFonts w:ascii="Consolas" w:eastAsia="黑体" w:hAnsi="Consolas" w:cs="Consolas"/>
          <w:sz w:val="24"/>
          <w:szCs w:val="24"/>
          <w:lang w:eastAsia="zh-CN"/>
        </w:rPr>
        <w:t>团队协作过程记录</w:t>
      </w:r>
    </w:p>
    <w:p w:rsidR="00BB6FE3" w:rsidRDefault="007713C9">
      <w:pPr>
        <w:spacing w:before="60" w:after="0" w:line="324" w:lineRule="auto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宋体" w:hAnsi="Consolas" w:cs="Consolas"/>
          <w:sz w:val="24"/>
          <w:szCs w:val="24"/>
          <w:lang w:eastAsia="zh-CN"/>
        </w:rPr>
        <w:t xml:space="preserve">&gt; </w:t>
      </w:r>
      <w:r>
        <w:rPr>
          <w:rFonts w:ascii="Consolas" w:eastAsia="宋体" w:hAnsi="Consolas" w:cs="Consolas"/>
          <w:b/>
          <w:sz w:val="24"/>
          <w:szCs w:val="24"/>
          <w:lang w:eastAsia="zh-CN"/>
        </w:rPr>
        <w:t>说明：</w:t>
      </w:r>
      <w:r>
        <w:rPr>
          <w:rFonts w:ascii="Consolas" w:eastAsia="宋体" w:hAnsi="Consolas" w:cs="Consolas"/>
          <w:sz w:val="24"/>
          <w:szCs w:val="24"/>
          <w:lang w:eastAsia="zh-CN"/>
        </w:rPr>
        <w:t xml:space="preserve"> </w:t>
      </w:r>
      <w:r>
        <w:rPr>
          <w:rFonts w:ascii="Consolas" w:eastAsia="宋体" w:hAnsi="Consolas" w:cs="Consolas"/>
          <w:sz w:val="24"/>
          <w:szCs w:val="24"/>
          <w:lang w:eastAsia="zh-CN"/>
        </w:rPr>
        <w:t>请记录团队讨论、问题解决、任务分配等协作过程。</w:t>
      </w:r>
    </w:p>
    <w:p w:rsidR="00BB6FE3" w:rsidRDefault="007713C9">
      <w:pPr>
        <w:pStyle w:val="ae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- </w:t>
      </w:r>
      <w:r>
        <w:rPr>
          <w:rFonts w:ascii="Consolas" w:hAnsi="Consolas" w:cs="Consolas"/>
        </w:rPr>
        <w:t>议题：实验任务分工、硬件接线方案、代码模块分配</w:t>
      </w:r>
    </w:p>
    <w:p w:rsidR="00BB6FE3" w:rsidRDefault="007713C9">
      <w:pPr>
        <w:pStyle w:val="ae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- </w:t>
      </w:r>
      <w:r>
        <w:rPr>
          <w:rFonts w:ascii="Consolas" w:hAnsi="Consolas" w:cs="Consolas"/>
        </w:rPr>
        <w:t>决策结果：</w:t>
      </w:r>
    </w:p>
    <w:p w:rsidR="00BB6FE3" w:rsidRDefault="007713C9">
      <w:pPr>
        <w:pStyle w:val="ae"/>
        <w:rPr>
          <w:rFonts w:ascii="Consolas" w:hAnsi="Consolas" w:cs="Consolas"/>
        </w:rPr>
      </w:pPr>
      <w:r>
        <w:rPr>
          <w:rFonts w:ascii="Consolas" w:hAnsi="Consolas" w:cs="Consolas"/>
        </w:rPr>
        <w:t>1. </w:t>
      </w:r>
      <w:r>
        <w:rPr>
          <w:rFonts w:ascii="Consolas" w:hAnsi="Consolas" w:cs="Consolas"/>
        </w:rPr>
        <w:t>侯鑫雨负责实验原理整理</w:t>
      </w:r>
      <w:r>
        <w:rPr>
          <w:rFonts w:ascii="Consolas" w:hAnsi="Consolas" w:cs="Consolas"/>
        </w:rPr>
        <w:t>及验证拍摄</w:t>
      </w:r>
      <w:r>
        <w:rPr>
          <w:rFonts w:ascii="Consolas" w:hAnsi="Consolas" w:cs="Consolas"/>
        </w:rPr>
        <w:t>，冯瑞珍负责实验报告排版；</w:t>
      </w:r>
    </w:p>
    <w:p w:rsidR="00BB6FE3" w:rsidRDefault="007713C9">
      <w:pPr>
        <w:pStyle w:val="ae"/>
        <w:rPr>
          <w:rFonts w:ascii="Consolas" w:hAnsi="Consolas" w:cs="Consolas"/>
        </w:rPr>
      </w:pPr>
      <w:r>
        <w:rPr>
          <w:rFonts w:ascii="Consolas" w:hAnsi="Consolas" w:cs="Consolas"/>
        </w:rPr>
        <w:t>2. </w:t>
      </w:r>
      <w:r>
        <w:rPr>
          <w:rFonts w:ascii="Consolas" w:hAnsi="Consolas" w:cs="Consolas"/>
        </w:rPr>
        <w:t>张馨月负责</w:t>
      </w:r>
      <w:r>
        <w:rPr>
          <w:rFonts w:ascii="Consolas" w:hAnsi="Consolas" w:cs="Consolas"/>
        </w:rPr>
        <w:t>LED</w:t>
      </w:r>
      <w:r>
        <w:rPr>
          <w:rFonts w:ascii="Consolas" w:hAnsi="Consolas" w:cs="Consolas"/>
        </w:rPr>
        <w:t>模块代码，按键中断模块；</w:t>
      </w:r>
    </w:p>
    <w:p w:rsidR="00BB6FE3" w:rsidRDefault="007713C9">
      <w:pPr>
        <w:pStyle w:val="ae"/>
        <w:rPr>
          <w:rFonts w:ascii="Consolas" w:hAnsi="Consolas" w:cs="Consolas"/>
        </w:rPr>
      </w:pPr>
      <w:r>
        <w:rPr>
          <w:rFonts w:ascii="Consolas" w:hAnsi="Consolas" w:cs="Consolas"/>
        </w:rPr>
        <w:t>3. </w:t>
      </w:r>
      <w:r>
        <w:rPr>
          <w:rFonts w:ascii="Consolas" w:hAnsi="Consolas" w:cs="Consolas"/>
        </w:rPr>
        <w:t>统一使用</w:t>
      </w:r>
      <w:r>
        <w:rPr>
          <w:rFonts w:ascii="Consolas" w:hAnsi="Consolas" w:cs="Consolas"/>
        </w:rPr>
        <w:t>STM32 HAL</w:t>
      </w:r>
      <w:r>
        <w:rPr>
          <w:rFonts w:ascii="Consolas" w:hAnsi="Consolas" w:cs="Consolas"/>
        </w:rPr>
        <w:t>库完成代码开发。</w:t>
      </w:r>
    </w:p>
    <w:p w:rsidR="00BB6FE3" w:rsidRDefault="007713C9">
      <w:pPr>
        <w:spacing w:before="240" w:after="240"/>
        <w:jc w:val="center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黑体" w:hAnsi="Consolas" w:cs="Consolas"/>
          <w:sz w:val="24"/>
          <w:szCs w:val="24"/>
          <w:lang w:eastAsia="zh-CN"/>
        </w:rPr>
        <w:t>————————————————————————————————————————</w:t>
      </w:r>
    </w:p>
    <w:p w:rsidR="00BB6FE3" w:rsidRDefault="007713C9">
      <w:pPr>
        <w:pStyle w:val="21"/>
        <w:spacing w:before="240" w:after="120" w:line="360" w:lineRule="auto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黑体" w:hAnsi="Consolas" w:cs="Consolas"/>
          <w:sz w:val="24"/>
          <w:szCs w:val="24"/>
          <w:lang w:eastAsia="zh-CN"/>
        </w:rPr>
        <w:lastRenderedPageBreak/>
        <w:t>二、实验目的与原理（</w:t>
      </w:r>
      <w:r>
        <w:rPr>
          <w:rFonts w:ascii="Consolas" w:eastAsia="黑体" w:hAnsi="Consolas" w:cs="Consolas"/>
          <w:sz w:val="24"/>
          <w:szCs w:val="24"/>
          <w:lang w:eastAsia="zh-CN"/>
        </w:rPr>
        <w:t>10</w:t>
      </w:r>
      <w:r>
        <w:rPr>
          <w:rFonts w:ascii="Consolas" w:eastAsia="黑体" w:hAnsi="Consolas" w:cs="Consolas"/>
          <w:sz w:val="24"/>
          <w:szCs w:val="24"/>
          <w:lang w:eastAsia="zh-CN"/>
        </w:rPr>
        <w:t>分）</w:t>
      </w:r>
    </w:p>
    <w:p w:rsidR="00BB6FE3" w:rsidRDefault="007713C9">
      <w:pPr>
        <w:pStyle w:val="31"/>
        <w:spacing w:before="240" w:after="120" w:line="360" w:lineRule="auto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黑体" w:hAnsi="Consolas" w:cs="Consolas"/>
          <w:sz w:val="24"/>
          <w:szCs w:val="24"/>
          <w:lang w:eastAsia="zh-CN"/>
        </w:rPr>
        <w:t xml:space="preserve">2.1 </w:t>
      </w:r>
      <w:r>
        <w:rPr>
          <w:rFonts w:ascii="Consolas" w:eastAsia="黑体" w:hAnsi="Consolas" w:cs="Consolas"/>
          <w:sz w:val="24"/>
          <w:szCs w:val="24"/>
          <w:lang w:eastAsia="zh-CN"/>
        </w:rPr>
        <w:t>实验目的</w:t>
      </w:r>
    </w:p>
    <w:p w:rsidR="00BB6FE3" w:rsidRDefault="007713C9">
      <w:pPr>
        <w:spacing w:before="60" w:after="0" w:line="324" w:lineRule="auto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宋体" w:hAnsi="Consolas" w:cs="Consolas"/>
          <w:sz w:val="24"/>
          <w:szCs w:val="24"/>
          <w:lang w:eastAsia="zh-CN"/>
        </w:rPr>
        <w:t xml:space="preserve">&gt; </w:t>
      </w:r>
      <w:r>
        <w:rPr>
          <w:rFonts w:ascii="Consolas" w:eastAsia="宋体" w:hAnsi="Consolas" w:cs="Consolas"/>
          <w:b/>
          <w:sz w:val="24"/>
          <w:szCs w:val="24"/>
          <w:lang w:eastAsia="zh-CN"/>
        </w:rPr>
        <w:t>说明：</w:t>
      </w:r>
      <w:r>
        <w:rPr>
          <w:rFonts w:ascii="Consolas" w:eastAsia="宋体" w:hAnsi="Consolas" w:cs="Consolas"/>
          <w:sz w:val="24"/>
          <w:szCs w:val="24"/>
          <w:lang w:eastAsia="zh-CN"/>
        </w:rPr>
        <w:t xml:space="preserve"> </w:t>
      </w:r>
      <w:r>
        <w:rPr>
          <w:rFonts w:ascii="Consolas" w:eastAsia="宋体" w:hAnsi="Consolas" w:cs="Consolas"/>
          <w:sz w:val="24"/>
          <w:szCs w:val="24"/>
          <w:lang w:eastAsia="zh-CN"/>
        </w:rPr>
        <w:t>请列出本次实验所要达到的目的和预期学习成果。</w:t>
      </w:r>
    </w:p>
    <w:p w:rsidR="00BB6FE3" w:rsidRDefault="007713C9">
      <w:pPr>
        <w:pStyle w:val="ae"/>
        <w:rPr>
          <w:rFonts w:ascii="Consolas" w:hAnsi="Consolas" w:cs="Consolas"/>
        </w:rPr>
      </w:pPr>
      <w:r>
        <w:rPr>
          <w:rFonts w:ascii="Consolas" w:hAnsi="Consolas" w:cs="Consolas"/>
        </w:rPr>
        <w:t>1. </w:t>
      </w:r>
      <w:r>
        <w:rPr>
          <w:rFonts w:ascii="Consolas" w:hAnsi="Consolas" w:cs="Consolas"/>
        </w:rPr>
        <w:t>掌握</w:t>
      </w:r>
      <w:r>
        <w:rPr>
          <w:rFonts w:ascii="Consolas" w:hAnsi="Consolas" w:cs="Consolas"/>
        </w:rPr>
        <w:t>STM32 GPIO</w:t>
      </w:r>
      <w:r>
        <w:rPr>
          <w:rFonts w:ascii="Consolas" w:hAnsi="Consolas" w:cs="Consolas"/>
        </w:rPr>
        <w:t>中断的配置与</w:t>
      </w:r>
      <w:r>
        <w:rPr>
          <w:rFonts w:ascii="Consolas" w:hAnsi="Consolas" w:cs="Consolas"/>
        </w:rPr>
        <w:t>回调函数使用方法；</w:t>
      </w:r>
    </w:p>
    <w:p w:rsidR="00BB6FE3" w:rsidRDefault="007713C9">
      <w:pPr>
        <w:pStyle w:val="ae"/>
        <w:rPr>
          <w:rFonts w:ascii="Consolas" w:hAnsi="Consolas" w:cs="Consolas"/>
        </w:rPr>
      </w:pPr>
      <w:r>
        <w:rPr>
          <w:rFonts w:ascii="Consolas" w:hAnsi="Consolas" w:cs="Consolas"/>
        </w:rPr>
        <w:t>2. </w:t>
      </w:r>
      <w:r>
        <w:rPr>
          <w:rFonts w:ascii="Consolas" w:hAnsi="Consolas" w:cs="Consolas"/>
        </w:rPr>
        <w:t>学会按键消抖的软件实现逻辑；</w:t>
      </w:r>
    </w:p>
    <w:p w:rsidR="00BB6FE3" w:rsidRDefault="007713C9">
      <w:pPr>
        <w:pStyle w:val="ae"/>
        <w:rPr>
          <w:rFonts w:ascii="Consolas" w:hAnsi="Consolas" w:cs="Consolas"/>
        </w:rPr>
      </w:pPr>
      <w:r>
        <w:rPr>
          <w:rFonts w:ascii="Consolas" w:hAnsi="Consolas" w:cs="Consolas"/>
        </w:rPr>
        <w:t>3. </w:t>
      </w:r>
      <w:r>
        <w:rPr>
          <w:rFonts w:ascii="Consolas" w:hAnsi="Consolas" w:cs="Consolas"/>
        </w:rPr>
        <w:t>理解团队协作中模块分工与联调的流程。</w:t>
      </w:r>
    </w:p>
    <w:p w:rsidR="00BB6FE3" w:rsidRDefault="007713C9">
      <w:pPr>
        <w:pStyle w:val="31"/>
        <w:spacing w:before="240" w:after="120" w:line="360" w:lineRule="auto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黑体" w:hAnsi="Consolas" w:cs="Consolas"/>
          <w:sz w:val="24"/>
          <w:szCs w:val="24"/>
          <w:lang w:eastAsia="zh-CN"/>
        </w:rPr>
        <w:t xml:space="preserve"> 2.2 </w:t>
      </w:r>
      <w:r>
        <w:rPr>
          <w:rFonts w:ascii="Consolas" w:eastAsia="黑体" w:hAnsi="Consolas" w:cs="Consolas"/>
          <w:sz w:val="24"/>
          <w:szCs w:val="24"/>
          <w:lang w:eastAsia="zh-CN"/>
        </w:rPr>
        <w:t>实验原理</w:t>
      </w:r>
    </w:p>
    <w:p w:rsidR="00BB6FE3" w:rsidRDefault="007713C9">
      <w:pPr>
        <w:spacing w:before="60" w:after="0" w:line="324" w:lineRule="auto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宋体" w:hAnsi="Consolas" w:cs="Consolas"/>
          <w:sz w:val="24"/>
          <w:szCs w:val="24"/>
          <w:lang w:eastAsia="zh-CN"/>
        </w:rPr>
        <w:t xml:space="preserve">&gt; </w:t>
      </w:r>
      <w:r>
        <w:rPr>
          <w:rFonts w:ascii="Consolas" w:eastAsia="宋体" w:hAnsi="Consolas" w:cs="Consolas"/>
          <w:b/>
          <w:sz w:val="24"/>
          <w:szCs w:val="24"/>
          <w:lang w:eastAsia="zh-CN"/>
        </w:rPr>
        <w:t>说明：</w:t>
      </w:r>
      <w:r>
        <w:rPr>
          <w:rFonts w:ascii="Consolas" w:eastAsia="宋体" w:hAnsi="Consolas" w:cs="Consolas"/>
          <w:sz w:val="24"/>
          <w:szCs w:val="24"/>
          <w:lang w:eastAsia="zh-CN"/>
        </w:rPr>
        <w:t xml:space="preserve"> </w:t>
      </w:r>
      <w:r>
        <w:rPr>
          <w:rFonts w:ascii="Consolas" w:eastAsia="宋体" w:hAnsi="Consolas" w:cs="Consolas"/>
          <w:sz w:val="24"/>
          <w:szCs w:val="24"/>
          <w:lang w:eastAsia="zh-CN"/>
        </w:rPr>
        <w:t>正确阐述实验所涉及的基本原理、技术背景和相关理论知识。</w:t>
      </w:r>
    </w:p>
    <w:p w:rsidR="00BB6FE3" w:rsidRDefault="007713C9">
      <w:r>
        <w:rPr>
          <w:rFonts w:ascii="宋体" w:eastAsia="宋体" w:hAnsi="宋体"/>
          <w:sz w:val="24"/>
          <w:szCs w:val="24"/>
          <w:lang w:eastAsia="zh-CN" w:bidi="ar"/>
        </w:rPr>
        <w:t>本次实验所用主控为</w:t>
      </w:r>
      <w:r>
        <w:rPr>
          <w:rFonts w:ascii="宋体" w:eastAsia="宋体" w:hAnsi="宋体"/>
          <w:sz w:val="24"/>
          <w:szCs w:val="24"/>
          <w:lang w:eastAsia="zh-CN" w:bidi="ar"/>
        </w:rPr>
        <w:t>STM32F103</w:t>
      </w:r>
      <w:r>
        <w:rPr>
          <w:rFonts w:ascii="宋体" w:eastAsia="宋体" w:hAnsi="宋体"/>
          <w:sz w:val="24"/>
          <w:szCs w:val="24"/>
          <w:lang w:eastAsia="zh-CN" w:bidi="ar"/>
        </w:rPr>
        <w:t>芯片，搭载</w:t>
      </w:r>
      <w:r>
        <w:rPr>
          <w:rFonts w:ascii="宋体" w:eastAsia="宋体" w:hAnsi="宋体"/>
          <w:sz w:val="24"/>
          <w:szCs w:val="24"/>
          <w:lang w:eastAsia="zh-CN" w:bidi="ar"/>
        </w:rPr>
        <w:t>Cortex-M3</w:t>
      </w:r>
      <w:r>
        <w:rPr>
          <w:rFonts w:ascii="宋体" w:eastAsia="宋体" w:hAnsi="宋体"/>
          <w:sz w:val="24"/>
          <w:szCs w:val="24"/>
          <w:lang w:eastAsia="zh-CN" w:bidi="ar"/>
        </w:rPr>
        <w:t>内核，芯片自带</w:t>
      </w:r>
      <w:r>
        <w:rPr>
          <w:rFonts w:ascii="宋体" w:eastAsia="宋体" w:hAnsi="宋体"/>
          <w:sz w:val="24"/>
          <w:szCs w:val="24"/>
          <w:lang w:eastAsia="zh-CN" w:bidi="ar"/>
        </w:rPr>
        <w:t>EXTI</w:t>
      </w:r>
      <w:r>
        <w:rPr>
          <w:rFonts w:ascii="宋体" w:eastAsia="宋体" w:hAnsi="宋体"/>
          <w:sz w:val="24"/>
          <w:szCs w:val="24"/>
          <w:lang w:eastAsia="zh-CN" w:bidi="ar"/>
        </w:rPr>
        <w:t>外部中断事件控制器，片上大部分</w:t>
      </w:r>
      <w:r>
        <w:rPr>
          <w:rFonts w:ascii="宋体" w:eastAsia="宋体" w:hAnsi="宋体"/>
          <w:sz w:val="24"/>
          <w:szCs w:val="24"/>
          <w:lang w:eastAsia="zh-CN" w:bidi="ar"/>
        </w:rPr>
        <w:t>GPIO</w:t>
      </w:r>
      <w:r>
        <w:rPr>
          <w:rFonts w:ascii="宋体" w:eastAsia="宋体" w:hAnsi="宋体"/>
          <w:sz w:val="24"/>
          <w:szCs w:val="24"/>
          <w:lang w:eastAsia="zh-CN" w:bidi="ar"/>
        </w:rPr>
        <w:t>引脚，均可自主配置为外部中断触发端口，适配本次按键中断开发需求。</w:t>
      </w:r>
    </w:p>
    <w:p w:rsidR="00BB6FE3" w:rsidRDefault="007713C9">
      <w:r>
        <w:rPr>
          <w:rFonts w:ascii="宋体" w:eastAsia="宋体" w:hAnsi="宋体"/>
          <w:sz w:val="24"/>
          <w:szCs w:val="24"/>
          <w:lang w:eastAsia="zh-CN" w:bidi="ar"/>
        </w:rPr>
        <w:t>结合本次实验外设运行逻辑来看，物理按键按压会直接改变对应</w:t>
      </w:r>
      <w:r>
        <w:rPr>
          <w:rFonts w:ascii="宋体" w:eastAsia="宋体" w:hAnsi="宋体"/>
          <w:sz w:val="24"/>
          <w:szCs w:val="24"/>
          <w:lang w:eastAsia="zh-CN" w:bidi="ar"/>
        </w:rPr>
        <w:t>GPIO</w:t>
      </w:r>
      <w:r>
        <w:rPr>
          <w:rFonts w:ascii="宋体" w:eastAsia="宋体" w:hAnsi="宋体"/>
          <w:sz w:val="24"/>
          <w:szCs w:val="24"/>
          <w:lang w:eastAsia="zh-CN" w:bidi="ar"/>
        </w:rPr>
        <w:t>引脚电平，本次实验引脚电平由低电平跳转为高电平时，即可触发</w:t>
      </w:r>
      <w:r>
        <w:rPr>
          <w:rFonts w:ascii="宋体" w:eastAsia="宋体" w:hAnsi="宋体"/>
          <w:sz w:val="24"/>
          <w:szCs w:val="24"/>
          <w:lang w:eastAsia="zh-CN" w:bidi="ar"/>
        </w:rPr>
        <w:t>EXTI</w:t>
      </w:r>
      <w:r>
        <w:rPr>
          <w:rFonts w:ascii="宋体" w:eastAsia="宋体" w:hAnsi="宋体"/>
          <w:sz w:val="24"/>
          <w:szCs w:val="24"/>
          <w:lang w:eastAsia="zh-CN" w:bidi="ar"/>
        </w:rPr>
        <w:t>上升沿中断；配套</w:t>
      </w:r>
      <w:r>
        <w:rPr>
          <w:rFonts w:ascii="宋体" w:eastAsia="宋体" w:hAnsi="宋体"/>
          <w:sz w:val="24"/>
          <w:szCs w:val="24"/>
          <w:lang w:eastAsia="zh-CN" w:bidi="ar"/>
        </w:rPr>
        <w:t>LED</w:t>
      </w:r>
      <w:r>
        <w:rPr>
          <w:rFonts w:ascii="宋体" w:eastAsia="宋体" w:hAnsi="宋体"/>
          <w:sz w:val="24"/>
          <w:szCs w:val="24"/>
          <w:lang w:eastAsia="zh-CN" w:bidi="ar"/>
        </w:rPr>
        <w:t>外设采用</w:t>
      </w:r>
      <w:r>
        <w:rPr>
          <w:rFonts w:ascii="宋体" w:eastAsia="宋体" w:hAnsi="宋体"/>
          <w:sz w:val="24"/>
          <w:szCs w:val="24"/>
          <w:lang w:eastAsia="zh-CN" w:bidi="ar"/>
        </w:rPr>
        <w:t>GPIO</w:t>
      </w:r>
      <w:r>
        <w:rPr>
          <w:rFonts w:ascii="宋体" w:eastAsia="宋体" w:hAnsi="宋体"/>
          <w:sz w:val="24"/>
          <w:szCs w:val="24"/>
          <w:lang w:eastAsia="zh-CN" w:bidi="ar"/>
        </w:rPr>
        <w:t>推挽输出模式，单片机输出高低电平信号，就能直接完成</w:t>
      </w:r>
      <w:r>
        <w:rPr>
          <w:rFonts w:ascii="宋体" w:eastAsia="宋体" w:hAnsi="宋体"/>
          <w:sz w:val="24"/>
          <w:szCs w:val="24"/>
          <w:lang w:eastAsia="zh-CN" w:bidi="ar"/>
        </w:rPr>
        <w:t>LED</w:t>
      </w:r>
      <w:r>
        <w:rPr>
          <w:rFonts w:ascii="宋体" w:eastAsia="宋体" w:hAnsi="宋体"/>
          <w:sz w:val="24"/>
          <w:szCs w:val="24"/>
          <w:lang w:eastAsia="zh-CN" w:bidi="ar"/>
        </w:rPr>
        <w:t>点亮、熄灭状态切换。</w:t>
      </w:r>
    </w:p>
    <w:p w:rsidR="00BB6FE3" w:rsidRDefault="007713C9">
      <w:pPr>
        <w:pStyle w:val="ae"/>
        <w:rPr>
          <w:rFonts w:ascii="Consolas" w:hAnsi="Consolas" w:cs="Consolas"/>
        </w:rPr>
      </w:pPr>
      <w:r>
        <w:rPr>
          <w:rFonts w:ascii="Consolas" w:eastAsia="黑体" w:hAnsi="Consolas" w:cs="Consolas"/>
        </w:rPr>
        <w:t xml:space="preserve"> 2.3 </w:t>
      </w:r>
      <w:r>
        <w:rPr>
          <w:rFonts w:ascii="Consolas" w:eastAsia="黑体" w:hAnsi="Consolas" w:cs="Consolas"/>
        </w:rPr>
        <w:t>汽车电子应用场景</w:t>
      </w:r>
    </w:p>
    <w:p w:rsidR="00BB6FE3" w:rsidRDefault="007713C9">
      <w:pPr>
        <w:spacing w:before="60" w:after="0" w:line="324" w:lineRule="auto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宋体" w:hAnsi="Consolas" w:cs="Consolas"/>
          <w:sz w:val="24"/>
          <w:szCs w:val="24"/>
          <w:lang w:eastAsia="zh-CN"/>
        </w:rPr>
        <w:t xml:space="preserve">&gt; </w:t>
      </w:r>
      <w:r>
        <w:rPr>
          <w:rFonts w:ascii="Consolas" w:eastAsia="宋体" w:hAnsi="Consolas" w:cs="Consolas"/>
          <w:b/>
          <w:sz w:val="24"/>
          <w:szCs w:val="24"/>
          <w:lang w:eastAsia="zh-CN"/>
        </w:rPr>
        <w:t>说明：</w:t>
      </w:r>
      <w:r>
        <w:rPr>
          <w:rFonts w:ascii="Consolas" w:eastAsia="宋体" w:hAnsi="Consolas" w:cs="Consolas"/>
          <w:sz w:val="24"/>
          <w:szCs w:val="24"/>
          <w:lang w:eastAsia="zh-CN"/>
        </w:rPr>
        <w:t xml:space="preserve"> </w:t>
      </w:r>
      <w:r>
        <w:rPr>
          <w:rFonts w:ascii="Consolas" w:eastAsia="宋体" w:hAnsi="Consolas" w:cs="Consolas"/>
          <w:sz w:val="24"/>
          <w:szCs w:val="24"/>
          <w:lang w:eastAsia="zh-CN"/>
        </w:rPr>
        <w:t>说明本实验在实际汽车电子系统中的应用背景和意义。</w:t>
      </w:r>
    </w:p>
    <w:p w:rsidR="00BB6FE3" w:rsidRDefault="007713C9">
      <w:pPr>
        <w:spacing w:after="0" w:line="240" w:lineRule="atLeast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eastAsia="Symbol" w:hAnsi="Consolas" w:cs="Consolas"/>
          <w:sz w:val="24"/>
          <w:szCs w:val="24"/>
        </w:rPr>
        <w:t>·</w:t>
      </w:r>
      <w:r>
        <w:rPr>
          <w:rFonts w:ascii="Consolas" w:eastAsia="宋体" w:hAnsi="Consolas" w:cs="Consolas"/>
          <w:sz w:val="24"/>
          <w:szCs w:val="24"/>
        </w:rPr>
        <w:t xml:space="preserve">  </w:t>
      </w:r>
      <w:r>
        <w:rPr>
          <w:rFonts w:ascii="Consolas" w:hAnsi="Consolas" w:cs="Consolas"/>
          <w:color w:val="000000"/>
          <w:sz w:val="24"/>
          <w:szCs w:val="24"/>
        </w:rPr>
        <w:t>车载实体按键操控：车辆中控实体按键用来调空调、音量等功能，实际开发里要用中断搭配消抖处理，精准识别按压指令，防止行驶时按键机械抖动引发误操作。</w:t>
      </w:r>
    </w:p>
    <w:p w:rsidR="00BB6FE3" w:rsidRDefault="007713C9">
      <w:pPr>
        <w:spacing w:after="0" w:line="240" w:lineRule="atLeast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eastAsia="Symbol" w:hAnsi="Consolas" w:cs="Consolas"/>
          <w:sz w:val="24"/>
          <w:szCs w:val="24"/>
        </w:rPr>
        <w:t>·</w:t>
      </w:r>
      <w:r>
        <w:rPr>
          <w:rFonts w:ascii="Consolas" w:eastAsia="宋体" w:hAnsi="Consolas" w:cs="Consolas"/>
          <w:sz w:val="24"/>
          <w:szCs w:val="24"/>
        </w:rPr>
        <w:t xml:space="preserve">  </w:t>
      </w:r>
      <w:r>
        <w:rPr>
          <w:rFonts w:ascii="Consolas" w:hAnsi="Consolas" w:cs="Consolas"/>
          <w:color w:val="000000"/>
          <w:sz w:val="24"/>
          <w:szCs w:val="24"/>
        </w:rPr>
        <w:t>车身传感信号采集：车门启闭、手刹状态这类车身传感器输出电平信号，参照中断思路快速捕捉状态变动，再配合消抖滤掉机械抖动带来的杂波干扰。</w:t>
      </w:r>
    </w:p>
    <w:p w:rsidR="00BB6FE3" w:rsidRDefault="007713C9">
      <w:pPr>
        <w:spacing w:after="0" w:line="240" w:lineRule="atLeast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eastAsia="Symbol" w:hAnsi="Consolas" w:cs="Consolas"/>
          <w:sz w:val="24"/>
          <w:szCs w:val="24"/>
        </w:rPr>
        <w:t>·</w:t>
      </w:r>
      <w:r>
        <w:rPr>
          <w:rFonts w:ascii="Consolas" w:eastAsia="宋体" w:hAnsi="Consolas" w:cs="Consolas"/>
          <w:sz w:val="24"/>
          <w:szCs w:val="24"/>
        </w:rPr>
        <w:t xml:space="preserve">  </w:t>
      </w:r>
      <w:r>
        <w:rPr>
          <w:rFonts w:ascii="Consolas" w:hAnsi="Consolas" w:cs="Consolas"/>
          <w:color w:val="000000"/>
          <w:sz w:val="24"/>
          <w:szCs w:val="24"/>
        </w:rPr>
        <w:t>故障告警响应：车辆故障引脚电平出现变动时，依靠中断快速启动告警程序，保障行车安全。</w:t>
      </w:r>
    </w:p>
    <w:p w:rsidR="00BB6FE3" w:rsidRDefault="007713C9">
      <w:pPr>
        <w:spacing w:before="240" w:after="240"/>
        <w:jc w:val="center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黑体" w:hAnsi="Consolas" w:cs="Consolas"/>
          <w:sz w:val="24"/>
          <w:szCs w:val="24"/>
          <w:lang w:eastAsia="zh-CN"/>
        </w:rPr>
        <w:t>————————————————————————————————————————</w:t>
      </w:r>
    </w:p>
    <w:p w:rsidR="00BB6FE3" w:rsidRDefault="007713C9">
      <w:pPr>
        <w:pStyle w:val="21"/>
        <w:spacing w:before="240" w:after="120" w:line="360" w:lineRule="auto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黑体" w:hAnsi="Consolas" w:cs="Consolas"/>
          <w:sz w:val="24"/>
          <w:szCs w:val="24"/>
          <w:lang w:eastAsia="zh-CN"/>
        </w:rPr>
        <w:t>三、硬件设计与连接（</w:t>
      </w:r>
      <w:r>
        <w:rPr>
          <w:rFonts w:ascii="Consolas" w:eastAsia="黑体" w:hAnsi="Consolas" w:cs="Consolas"/>
          <w:sz w:val="24"/>
          <w:szCs w:val="24"/>
          <w:lang w:eastAsia="zh-CN"/>
        </w:rPr>
        <w:t>15</w:t>
      </w:r>
      <w:r>
        <w:rPr>
          <w:rFonts w:ascii="Consolas" w:eastAsia="黑体" w:hAnsi="Consolas" w:cs="Consolas"/>
          <w:sz w:val="24"/>
          <w:szCs w:val="24"/>
          <w:lang w:eastAsia="zh-CN"/>
        </w:rPr>
        <w:t>分）</w:t>
      </w:r>
    </w:p>
    <w:p w:rsidR="00BB6FE3" w:rsidRDefault="007713C9">
      <w:pPr>
        <w:pStyle w:val="31"/>
        <w:spacing w:before="240" w:after="120" w:line="360" w:lineRule="auto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黑体" w:hAnsi="Consolas" w:cs="Consolas"/>
          <w:sz w:val="24"/>
          <w:szCs w:val="24"/>
          <w:lang w:eastAsia="zh-CN"/>
        </w:rPr>
        <w:t xml:space="preserve">3.1 </w:t>
      </w:r>
      <w:r>
        <w:rPr>
          <w:rFonts w:ascii="Consolas" w:eastAsia="黑体" w:hAnsi="Consolas" w:cs="Consolas"/>
          <w:sz w:val="24"/>
          <w:szCs w:val="24"/>
          <w:lang w:eastAsia="zh-CN"/>
        </w:rPr>
        <w:t>硬件连接图</w:t>
      </w:r>
    </w:p>
    <w:p w:rsidR="00BB6FE3" w:rsidRDefault="007713C9">
      <w:pPr>
        <w:spacing w:before="60" w:after="0" w:line="324" w:lineRule="auto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宋体" w:hAnsi="Consolas" w:cs="Consolas"/>
          <w:sz w:val="24"/>
          <w:szCs w:val="24"/>
          <w:lang w:eastAsia="zh-CN"/>
        </w:rPr>
        <w:t xml:space="preserve">&gt; </w:t>
      </w:r>
      <w:r>
        <w:rPr>
          <w:rFonts w:ascii="Consolas" w:eastAsia="宋体" w:hAnsi="Consolas" w:cs="Consolas"/>
          <w:b/>
          <w:sz w:val="24"/>
          <w:szCs w:val="24"/>
          <w:lang w:eastAsia="zh-CN"/>
        </w:rPr>
        <w:t>说明：</w:t>
      </w:r>
      <w:r>
        <w:rPr>
          <w:rFonts w:ascii="Consolas" w:eastAsia="宋体" w:hAnsi="Consolas" w:cs="Consolas"/>
          <w:sz w:val="24"/>
          <w:szCs w:val="24"/>
          <w:lang w:eastAsia="zh-CN"/>
        </w:rPr>
        <w:t xml:space="preserve"> </w:t>
      </w:r>
      <w:r>
        <w:rPr>
          <w:rFonts w:ascii="Consolas" w:eastAsia="宋体" w:hAnsi="Consolas" w:cs="Consolas"/>
          <w:sz w:val="24"/>
          <w:szCs w:val="24"/>
          <w:lang w:eastAsia="zh-CN"/>
        </w:rPr>
        <w:t>请绘制或插入硬件连接图，清晰标注各引脚连接关系。</w:t>
      </w:r>
    </w:p>
    <w:p w:rsidR="00BB6FE3" w:rsidRDefault="007713C9">
      <w:pPr>
        <w:spacing w:after="0" w:line="324" w:lineRule="auto"/>
        <w:ind w:firstLine="425"/>
        <w:rPr>
          <w:rFonts w:ascii="Consolas" w:eastAsia="宋体" w:hAnsi="Consolas" w:cs="Consolas"/>
          <w:sz w:val="24"/>
          <w:szCs w:val="24"/>
          <w:lang w:eastAsia="zh-CN"/>
        </w:rPr>
      </w:pPr>
      <w:r>
        <w:rPr>
          <w:rFonts w:ascii="Consolas" w:eastAsia="宋体" w:hAnsi="Consolas" w:cs="Consolas"/>
          <w:sz w:val="24"/>
          <w:szCs w:val="24"/>
          <w:lang w:eastAsia="zh-CN"/>
        </w:rPr>
        <w:lastRenderedPageBreak/>
        <w:t>（在此插入硬件连接图，可使用图片形式粘贴，并标注图号，例如：图</w:t>
      </w:r>
      <w:r>
        <w:rPr>
          <w:rFonts w:ascii="Consolas" w:eastAsia="宋体" w:hAnsi="Consolas" w:cs="Consolas"/>
          <w:sz w:val="24"/>
          <w:szCs w:val="24"/>
          <w:lang w:eastAsia="zh-CN"/>
        </w:rPr>
        <w:t xml:space="preserve">3-1 </w:t>
      </w:r>
      <w:r>
        <w:rPr>
          <w:rFonts w:ascii="Consolas" w:eastAsia="宋体" w:hAnsi="Consolas" w:cs="Consolas"/>
          <w:sz w:val="24"/>
          <w:szCs w:val="24"/>
          <w:lang w:eastAsia="zh-CN"/>
        </w:rPr>
        <w:t>硬件连接示意图）</w:t>
      </w:r>
    </w:p>
    <w:p w:rsidR="00BB6FE3" w:rsidRDefault="007713C9">
      <w:r>
        <w:rPr>
          <w:rFonts w:ascii="宋体" w:eastAsia="宋体" w:hAnsi="宋体"/>
          <w:sz w:val="24"/>
          <w:szCs w:val="24"/>
          <w:lang w:eastAsia="zh-CN" w:bidi="ar"/>
        </w:rPr>
        <w:t>STM</w:t>
      </w:r>
      <w:r>
        <w:rPr>
          <w:rFonts w:ascii="宋体" w:eastAsia="宋体" w:hAnsi="宋体"/>
          <w:sz w:val="24"/>
          <w:szCs w:val="24"/>
          <w:lang w:eastAsia="zh-CN" w:bidi="ar"/>
        </w:rPr>
        <w:t>32F103</w:t>
      </w:r>
      <w:r>
        <w:rPr>
          <w:rFonts w:ascii="宋体" w:eastAsia="宋体" w:hAnsi="宋体"/>
          <w:sz w:val="24"/>
          <w:szCs w:val="24"/>
          <w:lang w:eastAsia="zh-CN" w:bidi="ar"/>
        </w:rPr>
        <w:t>开发板</w:t>
      </w:r>
    </w:p>
    <w:p w:rsidR="00BB6FE3" w:rsidRDefault="007713C9">
      <w:r>
        <w:rPr>
          <w:rFonts w:ascii="宋体" w:eastAsia="宋体" w:hAnsi="宋体"/>
          <w:sz w:val="24"/>
          <w:szCs w:val="24"/>
          <w:lang w:eastAsia="zh-CN" w:bidi="ar"/>
        </w:rPr>
        <w:t>  </w:t>
      </w:r>
      <w:r>
        <w:rPr>
          <w:rFonts w:ascii="宋体" w:eastAsia="宋体" w:hAnsi="宋体"/>
          <w:sz w:val="24"/>
          <w:szCs w:val="24"/>
          <w:lang w:eastAsia="zh-CN" w:bidi="ar"/>
        </w:rPr>
        <w:t xml:space="preserve">PA0 ————————&gt; </w:t>
      </w:r>
      <w:r>
        <w:rPr>
          <w:rFonts w:ascii="宋体" w:eastAsia="宋体" w:hAnsi="宋体"/>
          <w:sz w:val="24"/>
          <w:szCs w:val="24"/>
          <w:lang w:eastAsia="zh-CN" w:bidi="ar"/>
        </w:rPr>
        <w:t>按键模块信号端</w:t>
      </w:r>
    </w:p>
    <w:p w:rsidR="00BB6FE3" w:rsidRDefault="007713C9">
      <w:r>
        <w:rPr>
          <w:rFonts w:ascii="宋体" w:eastAsia="宋体" w:hAnsi="宋体"/>
          <w:sz w:val="24"/>
          <w:szCs w:val="24"/>
          <w:lang w:eastAsia="zh-CN" w:bidi="ar"/>
        </w:rPr>
        <w:t>  </w:t>
      </w:r>
      <w:r>
        <w:rPr>
          <w:rFonts w:ascii="宋体" w:eastAsia="宋体" w:hAnsi="宋体"/>
          <w:sz w:val="24"/>
          <w:szCs w:val="24"/>
          <w:lang w:eastAsia="zh-CN" w:bidi="ar"/>
        </w:rPr>
        <w:t>PB0 ————————&gt; LED</w:t>
      </w:r>
      <w:r>
        <w:rPr>
          <w:rFonts w:ascii="宋体" w:eastAsia="宋体" w:hAnsi="宋体"/>
          <w:sz w:val="24"/>
          <w:szCs w:val="24"/>
          <w:lang w:eastAsia="zh-CN" w:bidi="ar"/>
        </w:rPr>
        <w:t>模块正极</w:t>
      </w:r>
    </w:p>
    <w:p w:rsidR="00BB6FE3" w:rsidRDefault="007713C9">
      <w:r>
        <w:rPr>
          <w:rFonts w:ascii="宋体" w:eastAsia="宋体" w:hAnsi="宋体"/>
          <w:sz w:val="24"/>
          <w:szCs w:val="24"/>
          <w:lang w:eastAsia="zh-CN" w:bidi="ar"/>
        </w:rPr>
        <w:t>  </w:t>
      </w:r>
      <w:r>
        <w:rPr>
          <w:rFonts w:ascii="宋体" w:eastAsia="宋体" w:hAnsi="宋体"/>
          <w:sz w:val="24"/>
          <w:szCs w:val="24"/>
          <w:lang w:eastAsia="zh-CN" w:bidi="ar"/>
        </w:rPr>
        <w:t xml:space="preserve">GND ————————&gt; </w:t>
      </w:r>
      <w:r>
        <w:rPr>
          <w:rFonts w:ascii="宋体" w:eastAsia="宋体" w:hAnsi="宋体"/>
          <w:sz w:val="24"/>
          <w:szCs w:val="24"/>
          <w:lang w:eastAsia="zh-CN" w:bidi="ar"/>
        </w:rPr>
        <w:t>按键模块</w:t>
      </w:r>
      <w:r>
        <w:rPr>
          <w:rFonts w:ascii="宋体" w:eastAsia="宋体" w:hAnsi="宋体"/>
          <w:sz w:val="24"/>
          <w:szCs w:val="24"/>
          <w:lang w:eastAsia="zh-CN" w:bidi="ar"/>
        </w:rPr>
        <w:t>GND</w:t>
      </w:r>
      <w:r>
        <w:rPr>
          <w:rFonts w:ascii="宋体" w:eastAsia="宋体" w:hAnsi="宋体"/>
          <w:sz w:val="24"/>
          <w:szCs w:val="24"/>
          <w:lang w:eastAsia="zh-CN" w:bidi="ar"/>
        </w:rPr>
        <w:t>、</w:t>
      </w:r>
      <w:r>
        <w:rPr>
          <w:rFonts w:ascii="宋体" w:eastAsia="宋体" w:hAnsi="宋体"/>
          <w:sz w:val="24"/>
          <w:szCs w:val="24"/>
          <w:lang w:eastAsia="zh-CN" w:bidi="ar"/>
        </w:rPr>
        <w:t>LED</w:t>
      </w:r>
      <w:r>
        <w:rPr>
          <w:rFonts w:ascii="宋体" w:eastAsia="宋体" w:hAnsi="宋体"/>
          <w:sz w:val="24"/>
          <w:szCs w:val="24"/>
          <w:lang w:eastAsia="zh-CN" w:bidi="ar"/>
        </w:rPr>
        <w:t>模块负极</w:t>
      </w:r>
    </w:p>
    <w:p w:rsidR="00BB6FE3" w:rsidRDefault="007713C9">
      <w:r>
        <w:rPr>
          <w:rFonts w:ascii="宋体" w:eastAsia="宋体" w:hAnsi="宋体"/>
          <w:sz w:val="24"/>
          <w:szCs w:val="24"/>
          <w:lang w:eastAsia="zh-CN" w:bidi="ar"/>
        </w:rPr>
        <w:t>补充：按键模块、</w:t>
      </w:r>
      <w:r>
        <w:rPr>
          <w:rFonts w:ascii="宋体" w:eastAsia="宋体" w:hAnsi="宋体"/>
          <w:sz w:val="24"/>
          <w:szCs w:val="24"/>
          <w:lang w:eastAsia="zh-CN" w:bidi="ar"/>
        </w:rPr>
        <w:t>LED</w:t>
      </w:r>
      <w:r>
        <w:rPr>
          <w:rFonts w:ascii="宋体" w:eastAsia="宋体" w:hAnsi="宋体"/>
          <w:sz w:val="24"/>
          <w:szCs w:val="24"/>
          <w:lang w:eastAsia="zh-CN" w:bidi="ar"/>
        </w:rPr>
        <w:t>模块统一共地，完成硬件电路闭环连接</w:t>
      </w:r>
    </w:p>
    <w:p w:rsidR="00BB6FE3" w:rsidRDefault="007713C9">
      <w:r>
        <w:rPr>
          <w:rFonts w:ascii="宋体" w:eastAsia="宋体" w:hAnsi="宋体"/>
          <w:sz w:val="24"/>
          <w:szCs w:val="24"/>
          <w:lang w:eastAsia="zh-CN" w:bidi="ar"/>
        </w:rPr>
        <w:t>引脚连线明细：</w:t>
      </w:r>
    </w:p>
    <w:p w:rsidR="00BB6FE3" w:rsidRDefault="007713C9">
      <w:r>
        <w:rPr>
          <w:rFonts w:ascii="宋体" w:eastAsia="宋体" w:hAnsi="宋体"/>
          <w:sz w:val="24"/>
          <w:szCs w:val="24"/>
          <w:lang w:eastAsia="zh-CN" w:bidi="ar"/>
        </w:rPr>
        <w:t>1. STM32</w:t>
      </w:r>
      <w:r>
        <w:rPr>
          <w:rFonts w:ascii="宋体" w:eastAsia="宋体" w:hAnsi="宋体"/>
          <w:sz w:val="24"/>
          <w:szCs w:val="24"/>
          <w:lang w:eastAsia="zh-CN" w:bidi="ar"/>
        </w:rPr>
        <w:t>开发板</w:t>
      </w:r>
      <w:r>
        <w:rPr>
          <w:rFonts w:ascii="宋体" w:eastAsia="宋体" w:hAnsi="宋体"/>
          <w:sz w:val="24"/>
          <w:szCs w:val="24"/>
          <w:lang w:eastAsia="zh-CN" w:bidi="ar"/>
        </w:rPr>
        <w:t xml:space="preserve"> PA0</w:t>
      </w:r>
      <w:r>
        <w:rPr>
          <w:rFonts w:ascii="宋体" w:eastAsia="宋体" w:hAnsi="宋体"/>
          <w:sz w:val="24"/>
          <w:szCs w:val="24"/>
          <w:lang w:eastAsia="zh-CN" w:bidi="ar"/>
        </w:rPr>
        <w:t>引脚</w:t>
      </w:r>
      <w:r>
        <w:rPr>
          <w:rFonts w:ascii="宋体" w:eastAsia="宋体" w:hAnsi="宋体"/>
          <w:sz w:val="24"/>
          <w:szCs w:val="24"/>
          <w:lang w:eastAsia="zh-CN" w:bidi="ar"/>
        </w:rPr>
        <w:t xml:space="preserve"> → </w:t>
      </w:r>
      <w:r>
        <w:rPr>
          <w:rFonts w:ascii="宋体" w:eastAsia="宋体" w:hAnsi="宋体"/>
          <w:sz w:val="24"/>
          <w:szCs w:val="24"/>
          <w:lang w:eastAsia="zh-CN" w:bidi="ar"/>
        </w:rPr>
        <w:t>按键模块的信号输入端</w:t>
      </w:r>
    </w:p>
    <w:p w:rsidR="00BB6FE3" w:rsidRDefault="007713C9">
      <w:r>
        <w:rPr>
          <w:rFonts w:ascii="宋体" w:eastAsia="宋体" w:hAnsi="宋体"/>
          <w:sz w:val="24"/>
          <w:szCs w:val="24"/>
          <w:lang w:eastAsia="zh-CN" w:bidi="ar"/>
        </w:rPr>
        <w:t>2. STM32</w:t>
      </w:r>
      <w:r>
        <w:rPr>
          <w:rFonts w:ascii="宋体" w:eastAsia="宋体" w:hAnsi="宋体"/>
          <w:sz w:val="24"/>
          <w:szCs w:val="24"/>
          <w:lang w:eastAsia="zh-CN" w:bidi="ar"/>
        </w:rPr>
        <w:t>开发板</w:t>
      </w:r>
      <w:r>
        <w:rPr>
          <w:rFonts w:ascii="宋体" w:eastAsia="宋体" w:hAnsi="宋体"/>
          <w:sz w:val="24"/>
          <w:szCs w:val="24"/>
          <w:lang w:eastAsia="zh-CN" w:bidi="ar"/>
        </w:rPr>
        <w:t xml:space="preserve"> PB0</w:t>
      </w:r>
      <w:r>
        <w:rPr>
          <w:rFonts w:ascii="宋体" w:eastAsia="宋体" w:hAnsi="宋体"/>
          <w:sz w:val="24"/>
          <w:szCs w:val="24"/>
          <w:lang w:eastAsia="zh-CN" w:bidi="ar"/>
        </w:rPr>
        <w:t>引脚</w:t>
      </w:r>
      <w:r>
        <w:rPr>
          <w:rFonts w:ascii="宋体" w:eastAsia="宋体" w:hAnsi="宋体"/>
          <w:sz w:val="24"/>
          <w:szCs w:val="24"/>
          <w:lang w:eastAsia="zh-CN" w:bidi="ar"/>
        </w:rPr>
        <w:t xml:space="preserve"> → LED</w:t>
      </w:r>
      <w:r>
        <w:rPr>
          <w:rFonts w:ascii="宋体" w:eastAsia="宋体" w:hAnsi="宋体"/>
          <w:sz w:val="24"/>
          <w:szCs w:val="24"/>
          <w:lang w:eastAsia="zh-CN" w:bidi="ar"/>
        </w:rPr>
        <w:t>模块的正极引脚</w:t>
      </w:r>
    </w:p>
    <w:p w:rsidR="00BB6FE3" w:rsidRDefault="007713C9">
      <w:r>
        <w:rPr>
          <w:rFonts w:ascii="宋体" w:eastAsia="宋体" w:hAnsi="宋体"/>
          <w:sz w:val="24"/>
          <w:szCs w:val="24"/>
          <w:lang w:eastAsia="zh-CN" w:bidi="ar"/>
        </w:rPr>
        <w:t xml:space="preserve">3. </w:t>
      </w:r>
      <w:r>
        <w:rPr>
          <w:rFonts w:ascii="宋体" w:eastAsia="宋体" w:hAnsi="宋体"/>
          <w:sz w:val="24"/>
          <w:szCs w:val="24"/>
          <w:lang w:eastAsia="zh-CN" w:bidi="ar"/>
        </w:rPr>
        <w:t>按键模块的</w:t>
      </w:r>
      <w:r>
        <w:rPr>
          <w:rFonts w:ascii="宋体" w:eastAsia="宋体" w:hAnsi="宋体"/>
          <w:sz w:val="24"/>
          <w:szCs w:val="24"/>
          <w:lang w:eastAsia="zh-CN" w:bidi="ar"/>
        </w:rPr>
        <w:t>GND</w:t>
      </w:r>
      <w:r>
        <w:rPr>
          <w:rFonts w:ascii="宋体" w:eastAsia="宋体" w:hAnsi="宋体"/>
          <w:sz w:val="24"/>
          <w:szCs w:val="24"/>
          <w:lang w:eastAsia="zh-CN" w:bidi="ar"/>
        </w:rPr>
        <w:t>引脚</w:t>
      </w:r>
      <w:r>
        <w:rPr>
          <w:rFonts w:ascii="宋体" w:eastAsia="宋体" w:hAnsi="宋体"/>
          <w:sz w:val="24"/>
          <w:szCs w:val="24"/>
          <w:lang w:eastAsia="zh-CN" w:bidi="ar"/>
        </w:rPr>
        <w:t xml:space="preserve"> → STM32</w:t>
      </w:r>
      <w:r>
        <w:rPr>
          <w:rFonts w:ascii="宋体" w:eastAsia="宋体" w:hAnsi="宋体"/>
          <w:sz w:val="24"/>
          <w:szCs w:val="24"/>
          <w:lang w:eastAsia="zh-CN" w:bidi="ar"/>
        </w:rPr>
        <w:t>开发板的</w:t>
      </w:r>
      <w:r>
        <w:rPr>
          <w:rFonts w:ascii="宋体" w:eastAsia="宋体" w:hAnsi="宋体"/>
          <w:sz w:val="24"/>
          <w:szCs w:val="24"/>
          <w:lang w:eastAsia="zh-CN" w:bidi="ar"/>
        </w:rPr>
        <w:t>GND</w:t>
      </w:r>
      <w:r>
        <w:rPr>
          <w:rFonts w:ascii="宋体" w:eastAsia="宋体" w:hAnsi="宋体"/>
          <w:sz w:val="24"/>
          <w:szCs w:val="24"/>
          <w:lang w:eastAsia="zh-CN" w:bidi="ar"/>
        </w:rPr>
        <w:t>引脚</w:t>
      </w:r>
    </w:p>
    <w:p w:rsidR="00BB6FE3" w:rsidRDefault="007713C9">
      <w:r>
        <w:rPr>
          <w:rFonts w:ascii="宋体" w:eastAsia="宋体" w:hAnsi="宋体"/>
          <w:sz w:val="24"/>
          <w:szCs w:val="24"/>
          <w:lang w:eastAsia="zh-CN" w:bidi="ar"/>
        </w:rPr>
        <w:t>4. LED</w:t>
      </w:r>
      <w:r>
        <w:rPr>
          <w:rFonts w:ascii="宋体" w:eastAsia="宋体" w:hAnsi="宋体"/>
          <w:sz w:val="24"/>
          <w:szCs w:val="24"/>
          <w:lang w:eastAsia="zh-CN" w:bidi="ar"/>
        </w:rPr>
        <w:t>模块的负极引脚</w:t>
      </w:r>
      <w:r>
        <w:rPr>
          <w:rFonts w:ascii="宋体" w:eastAsia="宋体" w:hAnsi="宋体"/>
          <w:sz w:val="24"/>
          <w:szCs w:val="24"/>
          <w:lang w:eastAsia="zh-CN" w:bidi="ar"/>
        </w:rPr>
        <w:t xml:space="preserve"> → STM32</w:t>
      </w:r>
      <w:r>
        <w:rPr>
          <w:rFonts w:ascii="宋体" w:eastAsia="宋体" w:hAnsi="宋体"/>
          <w:sz w:val="24"/>
          <w:szCs w:val="24"/>
          <w:lang w:eastAsia="zh-CN" w:bidi="ar"/>
        </w:rPr>
        <w:t>开发板的</w:t>
      </w:r>
      <w:r>
        <w:rPr>
          <w:rFonts w:ascii="宋体" w:eastAsia="宋体" w:hAnsi="宋体"/>
          <w:sz w:val="24"/>
          <w:szCs w:val="24"/>
          <w:lang w:eastAsia="zh-CN" w:bidi="ar"/>
        </w:rPr>
        <w:t>GND</w:t>
      </w:r>
      <w:r>
        <w:rPr>
          <w:rFonts w:ascii="宋体" w:eastAsia="宋体" w:hAnsi="宋体"/>
          <w:sz w:val="24"/>
          <w:szCs w:val="24"/>
          <w:lang w:eastAsia="zh-CN" w:bidi="ar"/>
        </w:rPr>
        <w:t>引脚</w:t>
      </w:r>
    </w:p>
    <w:p w:rsidR="00BB6FE3" w:rsidRDefault="007713C9">
      <w:pPr>
        <w:pStyle w:val="31"/>
        <w:spacing w:before="240" w:after="120" w:line="360" w:lineRule="auto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黑体" w:hAnsi="Consolas" w:cs="Consolas"/>
          <w:sz w:val="24"/>
          <w:szCs w:val="24"/>
          <w:lang w:eastAsia="zh-CN"/>
        </w:rPr>
        <w:t xml:space="preserve">3.2 </w:t>
      </w:r>
      <w:r>
        <w:rPr>
          <w:rFonts w:ascii="Consolas" w:eastAsia="黑体" w:hAnsi="Consolas" w:cs="Consolas"/>
          <w:sz w:val="24"/>
          <w:szCs w:val="24"/>
          <w:lang w:eastAsia="zh-CN"/>
        </w:rPr>
        <w:t>引脚配置说明</w:t>
      </w:r>
    </w:p>
    <w:p w:rsidR="00BB6FE3" w:rsidRDefault="007713C9">
      <w:pPr>
        <w:spacing w:before="60" w:after="0" w:line="324" w:lineRule="auto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宋体" w:hAnsi="Consolas" w:cs="Consolas"/>
          <w:sz w:val="24"/>
          <w:szCs w:val="24"/>
          <w:lang w:eastAsia="zh-CN"/>
        </w:rPr>
        <w:t xml:space="preserve">&gt; </w:t>
      </w:r>
      <w:r>
        <w:rPr>
          <w:rFonts w:ascii="Consolas" w:eastAsia="宋体" w:hAnsi="Consolas" w:cs="Consolas"/>
          <w:b/>
          <w:sz w:val="24"/>
          <w:szCs w:val="24"/>
          <w:lang w:eastAsia="zh-CN"/>
        </w:rPr>
        <w:t>说明：</w:t>
      </w:r>
      <w:r>
        <w:rPr>
          <w:rFonts w:ascii="Consolas" w:eastAsia="宋体" w:hAnsi="Consolas" w:cs="Consolas"/>
          <w:sz w:val="24"/>
          <w:szCs w:val="24"/>
          <w:lang w:eastAsia="zh-CN"/>
        </w:rPr>
        <w:t xml:space="preserve"> </w:t>
      </w:r>
      <w:r>
        <w:rPr>
          <w:rFonts w:ascii="Consolas" w:eastAsia="宋体" w:hAnsi="Consolas" w:cs="Consolas"/>
          <w:sz w:val="24"/>
          <w:szCs w:val="24"/>
          <w:lang w:eastAsia="zh-CN"/>
        </w:rPr>
        <w:t>请阐述各引脚配置的理由和功能。</w:t>
      </w:r>
    </w:p>
    <w:p w:rsidR="00BB6FE3" w:rsidRDefault="007713C9">
      <w:pPr>
        <w:pStyle w:val="ae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PA0 </w:t>
      </w:r>
      <w:r>
        <w:rPr>
          <w:rFonts w:ascii="Consolas" w:hAnsi="Consolas" w:cs="Consolas"/>
        </w:rPr>
        <w:t>外部中断输入</w:t>
      </w:r>
      <w:r>
        <w:rPr>
          <w:rFonts w:ascii="Consolas" w:hAnsi="Consolas" w:cs="Consolas"/>
        </w:rPr>
        <w:t xml:space="preserve"> </w:t>
      </w:r>
      <w:r>
        <w:rPr>
          <w:rFonts w:ascii="Consolas" w:hAnsi="Consolas" w:cs="Consolas"/>
        </w:rPr>
        <w:t>用于接收按键电平变化信号，触发中断</w:t>
      </w:r>
      <w:r>
        <w:rPr>
          <w:rFonts w:ascii="Consolas" w:hAnsi="Consolas" w:cs="Consolas"/>
        </w:rPr>
        <w:t xml:space="preserve"> </w:t>
      </w:r>
    </w:p>
    <w:p w:rsidR="00BB6FE3" w:rsidRDefault="007713C9">
      <w:pPr>
        <w:pStyle w:val="ae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PB0 </w:t>
      </w:r>
      <w:r>
        <w:rPr>
          <w:rFonts w:ascii="Consolas" w:hAnsi="Consolas" w:cs="Consolas"/>
        </w:rPr>
        <w:t>推挽输出</w:t>
      </w:r>
      <w:r>
        <w:rPr>
          <w:rFonts w:ascii="Consolas" w:hAnsi="Consolas" w:cs="Consolas"/>
        </w:rPr>
        <w:t xml:space="preserve"> </w:t>
      </w:r>
      <w:r>
        <w:rPr>
          <w:rFonts w:ascii="Consolas" w:hAnsi="Consolas" w:cs="Consolas"/>
        </w:rPr>
        <w:t>用于驱动</w:t>
      </w:r>
      <w:r>
        <w:rPr>
          <w:rFonts w:ascii="Consolas" w:hAnsi="Consolas" w:cs="Consolas"/>
        </w:rPr>
        <w:t>LED</w:t>
      </w:r>
      <w:r>
        <w:rPr>
          <w:rFonts w:ascii="Consolas" w:hAnsi="Consolas" w:cs="Consolas"/>
        </w:rPr>
        <w:t>亮灭，实现状态指示</w:t>
      </w:r>
      <w:r>
        <w:rPr>
          <w:rFonts w:ascii="Consolas" w:hAnsi="Consolas" w:cs="Consolas"/>
        </w:rPr>
        <w:t xml:space="preserve"> </w:t>
      </w:r>
    </w:p>
    <w:p w:rsidR="00BB6FE3" w:rsidRDefault="00BB6FE3">
      <w:pPr>
        <w:spacing w:after="0" w:line="324" w:lineRule="auto"/>
        <w:ind w:firstLine="425"/>
        <w:rPr>
          <w:rFonts w:ascii="Consolas" w:hAnsi="Consolas" w:cs="Consolas"/>
          <w:sz w:val="24"/>
          <w:szCs w:val="24"/>
          <w:lang w:eastAsia="zh-CN"/>
        </w:rPr>
      </w:pPr>
    </w:p>
    <w:p w:rsidR="00BB6FE3" w:rsidRDefault="007713C9">
      <w:pPr>
        <w:pStyle w:val="31"/>
        <w:spacing w:before="240" w:after="120" w:line="360" w:lineRule="auto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黑体" w:hAnsi="Consolas" w:cs="Consolas"/>
          <w:sz w:val="24"/>
          <w:szCs w:val="24"/>
          <w:lang w:eastAsia="zh-CN"/>
        </w:rPr>
        <w:t>3.3 ISP</w:t>
      </w:r>
      <w:r>
        <w:rPr>
          <w:rFonts w:ascii="Consolas" w:eastAsia="黑体" w:hAnsi="Consolas" w:cs="Consolas"/>
          <w:sz w:val="24"/>
          <w:szCs w:val="24"/>
          <w:lang w:eastAsia="zh-CN"/>
        </w:rPr>
        <w:t>烧录电路说明</w:t>
      </w:r>
    </w:p>
    <w:p w:rsidR="00BB6FE3" w:rsidRDefault="007713C9">
      <w:pPr>
        <w:spacing w:before="60" w:after="0" w:line="324" w:lineRule="auto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宋体" w:hAnsi="Consolas" w:cs="Consolas"/>
          <w:sz w:val="24"/>
          <w:szCs w:val="24"/>
          <w:lang w:eastAsia="zh-CN"/>
        </w:rPr>
        <w:t xml:space="preserve">&gt; </w:t>
      </w:r>
      <w:r>
        <w:rPr>
          <w:rFonts w:ascii="Consolas" w:eastAsia="宋体" w:hAnsi="Consolas" w:cs="Consolas"/>
          <w:b/>
          <w:sz w:val="24"/>
          <w:szCs w:val="24"/>
          <w:lang w:eastAsia="zh-CN"/>
        </w:rPr>
        <w:t>说明：</w:t>
      </w:r>
      <w:r>
        <w:rPr>
          <w:rFonts w:ascii="Consolas" w:eastAsia="宋体" w:hAnsi="Consolas" w:cs="Consolas"/>
          <w:sz w:val="24"/>
          <w:szCs w:val="24"/>
          <w:lang w:eastAsia="zh-CN"/>
        </w:rPr>
        <w:t xml:space="preserve"> </w:t>
      </w:r>
      <w:r>
        <w:rPr>
          <w:rFonts w:ascii="Consolas" w:eastAsia="宋体" w:hAnsi="Consolas" w:cs="Consolas"/>
          <w:sz w:val="24"/>
          <w:szCs w:val="24"/>
          <w:lang w:eastAsia="zh-CN"/>
        </w:rPr>
        <w:t>请说明</w:t>
      </w:r>
      <w:r>
        <w:rPr>
          <w:rFonts w:ascii="Consolas" w:eastAsia="宋体" w:hAnsi="Consolas" w:cs="Consolas"/>
          <w:sz w:val="24"/>
          <w:szCs w:val="24"/>
          <w:lang w:eastAsia="zh-CN"/>
        </w:rPr>
        <w:t>ISP</w:t>
      </w:r>
      <w:r>
        <w:rPr>
          <w:rFonts w:ascii="Consolas" w:eastAsia="宋体" w:hAnsi="Consolas" w:cs="Consolas"/>
          <w:sz w:val="24"/>
          <w:szCs w:val="24"/>
          <w:lang w:eastAsia="zh-CN"/>
        </w:rPr>
        <w:t>烧录电路的连接方式和烧录工具使用方法。</w:t>
      </w:r>
    </w:p>
    <w:p w:rsidR="00BB6FE3" w:rsidRDefault="007713C9">
      <w:pPr>
        <w:spacing w:after="0" w:line="240" w:lineRule="atLeast"/>
        <w:rPr>
          <w:rFonts w:ascii="Consolas" w:eastAsia="宋体" w:hAnsi="Consolas" w:cs="Consolas"/>
          <w:color w:val="000000"/>
          <w:sz w:val="24"/>
          <w:szCs w:val="24"/>
          <w:lang w:eastAsia="zh-CN" w:bidi="ar"/>
        </w:rPr>
      </w:pPr>
      <w:r>
        <w:rPr>
          <w:rFonts w:ascii="Consolas" w:eastAsia="宋体" w:hAnsi="Consolas" w:cs="Consolas"/>
          <w:color w:val="000000"/>
          <w:sz w:val="24"/>
          <w:szCs w:val="24"/>
          <w:lang w:eastAsia="zh-CN" w:bidi="ar"/>
        </w:rPr>
        <w:t>接线方案：</w:t>
      </w:r>
      <w:r>
        <w:rPr>
          <w:rFonts w:ascii="Consolas" w:eastAsia="宋体" w:hAnsi="Consolas" w:cs="Consolas"/>
          <w:color w:val="000000"/>
          <w:sz w:val="24"/>
          <w:szCs w:val="24"/>
          <w:lang w:eastAsia="zh-CN" w:bidi="ar"/>
        </w:rPr>
        <w:t xml:space="preserve">STM32 </w:t>
      </w:r>
      <w:r>
        <w:rPr>
          <w:rFonts w:ascii="Consolas" w:eastAsia="宋体" w:hAnsi="Consolas" w:cs="Consolas"/>
          <w:color w:val="000000"/>
          <w:sz w:val="24"/>
          <w:szCs w:val="24"/>
          <w:lang w:eastAsia="zh-CN" w:bidi="ar"/>
        </w:rPr>
        <w:t>开发板</w:t>
      </w:r>
      <w:r>
        <w:rPr>
          <w:rFonts w:ascii="Consolas" w:eastAsia="宋体" w:hAnsi="Consolas" w:cs="Consolas"/>
          <w:color w:val="000000"/>
          <w:sz w:val="24"/>
          <w:szCs w:val="24"/>
          <w:lang w:eastAsia="zh-CN" w:bidi="ar"/>
        </w:rPr>
        <w:t xml:space="preserve"> ISP </w:t>
      </w:r>
      <w:r>
        <w:rPr>
          <w:rFonts w:ascii="Consolas" w:eastAsia="宋体" w:hAnsi="Consolas" w:cs="Consolas"/>
          <w:color w:val="000000"/>
          <w:sz w:val="24"/>
          <w:szCs w:val="24"/>
          <w:lang w:eastAsia="zh-CN" w:bidi="ar"/>
        </w:rPr>
        <w:t>引脚</w:t>
      </w:r>
      <w:r>
        <w:rPr>
          <w:rFonts w:ascii="Consolas" w:eastAsia="宋体" w:hAnsi="Consolas" w:cs="Consolas"/>
          <w:color w:val="000000"/>
          <w:sz w:val="24"/>
          <w:szCs w:val="24"/>
          <w:lang w:eastAsia="zh-CN" w:bidi="ar"/>
        </w:rPr>
        <w:t xml:space="preserve"> PA9</w:t>
      </w:r>
      <w:r>
        <w:rPr>
          <w:rFonts w:ascii="Consolas" w:eastAsia="宋体" w:hAnsi="Consolas" w:cs="Consolas"/>
          <w:color w:val="000000"/>
          <w:sz w:val="24"/>
          <w:szCs w:val="24"/>
          <w:lang w:eastAsia="zh-CN" w:bidi="ar"/>
        </w:rPr>
        <w:t>、</w:t>
      </w:r>
      <w:r>
        <w:rPr>
          <w:rFonts w:ascii="Consolas" w:eastAsia="宋体" w:hAnsi="Consolas" w:cs="Consolas"/>
          <w:color w:val="000000"/>
          <w:sz w:val="24"/>
          <w:szCs w:val="24"/>
          <w:lang w:eastAsia="zh-CN" w:bidi="ar"/>
        </w:rPr>
        <w:t xml:space="preserve">PA10 </w:t>
      </w:r>
      <w:r>
        <w:rPr>
          <w:rFonts w:ascii="Consolas" w:eastAsia="宋体" w:hAnsi="Consolas" w:cs="Consolas"/>
          <w:color w:val="000000"/>
          <w:sz w:val="24"/>
          <w:szCs w:val="24"/>
          <w:lang w:eastAsia="zh-CN" w:bidi="ar"/>
        </w:rPr>
        <w:t>对接</w:t>
      </w:r>
      <w:r>
        <w:rPr>
          <w:rFonts w:ascii="Consolas" w:eastAsia="宋体" w:hAnsi="Consolas" w:cs="Consolas"/>
          <w:color w:val="000000"/>
          <w:sz w:val="24"/>
          <w:szCs w:val="24"/>
          <w:lang w:eastAsia="zh-CN" w:bidi="ar"/>
        </w:rPr>
        <w:t xml:space="preserve"> USB </w:t>
      </w:r>
      <w:r>
        <w:rPr>
          <w:rFonts w:ascii="Consolas" w:eastAsia="宋体" w:hAnsi="Consolas" w:cs="Consolas"/>
          <w:color w:val="000000"/>
          <w:sz w:val="24"/>
          <w:szCs w:val="24"/>
          <w:lang w:eastAsia="zh-CN" w:bidi="ar"/>
        </w:rPr>
        <w:t>转串口模块，模块另一端接入电脑</w:t>
      </w:r>
      <w:r>
        <w:rPr>
          <w:rFonts w:ascii="Consolas" w:eastAsia="宋体" w:hAnsi="Consolas" w:cs="Consolas"/>
          <w:color w:val="000000"/>
          <w:sz w:val="24"/>
          <w:szCs w:val="24"/>
          <w:lang w:eastAsia="zh-CN" w:bidi="ar"/>
        </w:rPr>
        <w:t xml:space="preserve"> USB </w:t>
      </w:r>
      <w:r>
        <w:rPr>
          <w:rFonts w:ascii="Consolas" w:eastAsia="宋体" w:hAnsi="Consolas" w:cs="Consolas"/>
          <w:color w:val="000000"/>
          <w:sz w:val="24"/>
          <w:szCs w:val="24"/>
          <w:lang w:eastAsia="zh-CN" w:bidi="ar"/>
        </w:rPr>
        <w:t>接口。</w:t>
      </w:r>
      <w:r>
        <w:rPr>
          <w:rFonts w:ascii="Consolas" w:eastAsia="宋体" w:hAnsi="Consolas" w:cs="Consolas"/>
          <w:color w:val="000000"/>
          <w:sz w:val="24"/>
          <w:szCs w:val="24"/>
          <w:lang w:eastAsia="zh-CN" w:bidi="ar"/>
        </w:rPr>
        <w:t xml:space="preserve"> </w:t>
      </w:r>
      <w:r>
        <w:rPr>
          <w:rFonts w:ascii="Consolas" w:eastAsia="宋体" w:hAnsi="Consolas" w:cs="Consolas"/>
          <w:color w:val="000000"/>
          <w:sz w:val="24"/>
          <w:szCs w:val="24"/>
          <w:lang w:eastAsia="zh-CN" w:bidi="ar"/>
        </w:rPr>
        <w:t>烧录配套工具：借助</w:t>
      </w:r>
      <w:r>
        <w:rPr>
          <w:rFonts w:ascii="Consolas" w:eastAsia="宋体" w:hAnsi="Consolas" w:cs="Consolas"/>
          <w:color w:val="000000"/>
          <w:sz w:val="24"/>
          <w:szCs w:val="24"/>
          <w:lang w:eastAsia="zh-CN" w:bidi="ar"/>
        </w:rPr>
        <w:t xml:space="preserve"> FlyMCU </w:t>
      </w:r>
      <w:r>
        <w:rPr>
          <w:rFonts w:ascii="Consolas" w:eastAsia="宋体" w:hAnsi="Consolas" w:cs="Consolas"/>
          <w:color w:val="000000"/>
          <w:sz w:val="24"/>
          <w:szCs w:val="24"/>
          <w:lang w:eastAsia="zh-CN" w:bidi="ar"/>
        </w:rPr>
        <w:t>程序，搭配串口</w:t>
      </w:r>
      <w:r>
        <w:rPr>
          <w:rFonts w:ascii="Consolas" w:eastAsia="宋体" w:hAnsi="Consolas" w:cs="Consolas"/>
          <w:color w:val="000000"/>
          <w:sz w:val="24"/>
          <w:szCs w:val="24"/>
          <w:lang w:eastAsia="zh-CN" w:bidi="ar"/>
        </w:rPr>
        <w:t xml:space="preserve"> ISP </w:t>
      </w:r>
      <w:r>
        <w:rPr>
          <w:rFonts w:ascii="Consolas" w:eastAsia="宋体" w:hAnsi="Consolas" w:cs="Consolas"/>
          <w:color w:val="000000"/>
          <w:sz w:val="24"/>
          <w:szCs w:val="24"/>
          <w:lang w:eastAsia="zh-CN" w:bidi="ar"/>
        </w:rPr>
        <w:t>模块完成程序下载。</w:t>
      </w:r>
    </w:p>
    <w:p w:rsidR="00BB6FE3" w:rsidRDefault="007713C9">
      <w:pPr>
        <w:spacing w:after="0" w:line="240" w:lineRule="atLeast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eastAsia="宋体" w:hAnsi="Consolas" w:cs="Consolas"/>
          <w:color w:val="000000"/>
          <w:sz w:val="24"/>
          <w:szCs w:val="24"/>
          <w:lang w:eastAsia="zh-CN" w:bidi="ar"/>
        </w:rPr>
        <w:t>实操步骤：</w:t>
      </w:r>
    </w:p>
    <w:p w:rsidR="00BB6FE3" w:rsidRDefault="007713C9">
      <w:pPr>
        <w:numPr>
          <w:ilvl w:val="0"/>
          <w:numId w:val="7"/>
        </w:numPr>
        <w:spacing w:after="0" w:line="240" w:lineRule="atLeast"/>
        <w:ind w:left="-360" w:firstLineChars="200" w:firstLine="480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>把开发板调为</w:t>
      </w:r>
      <w:r>
        <w:rPr>
          <w:rFonts w:ascii="Consolas" w:hAnsi="Consolas" w:cs="Consolas"/>
          <w:color w:val="000000"/>
          <w:sz w:val="24"/>
          <w:szCs w:val="24"/>
        </w:rPr>
        <w:t xml:space="preserve"> ISP </w:t>
      </w:r>
      <w:r>
        <w:rPr>
          <w:rFonts w:ascii="Consolas" w:hAnsi="Consolas" w:cs="Consolas"/>
          <w:color w:val="000000"/>
          <w:sz w:val="24"/>
          <w:szCs w:val="24"/>
        </w:rPr>
        <w:t>运行模式，接好串口模块和电脑；</w:t>
      </w:r>
    </w:p>
    <w:p w:rsidR="00BB6FE3" w:rsidRDefault="007713C9">
      <w:pPr>
        <w:numPr>
          <w:ilvl w:val="0"/>
          <w:numId w:val="7"/>
        </w:numPr>
        <w:spacing w:after="0" w:line="240" w:lineRule="atLeast"/>
        <w:ind w:left="-360" w:firstLineChars="200" w:firstLine="480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>启动</w:t>
      </w:r>
      <w:r>
        <w:rPr>
          <w:rFonts w:ascii="Consolas" w:hAnsi="Consolas" w:cs="Consolas"/>
          <w:color w:val="000000"/>
          <w:sz w:val="24"/>
          <w:szCs w:val="24"/>
        </w:rPr>
        <w:t xml:space="preserve"> FlyMCU </w:t>
      </w:r>
      <w:r>
        <w:rPr>
          <w:rFonts w:ascii="Consolas" w:hAnsi="Consolas" w:cs="Consolas"/>
          <w:color w:val="000000"/>
          <w:sz w:val="24"/>
          <w:szCs w:val="24"/>
        </w:rPr>
        <w:t>软件，载入编译输出的</w:t>
      </w:r>
      <w:r>
        <w:rPr>
          <w:rFonts w:ascii="Consolas" w:hAnsi="Consolas" w:cs="Consolas"/>
          <w:color w:val="000000"/>
          <w:sz w:val="24"/>
          <w:szCs w:val="24"/>
        </w:rPr>
        <w:t xml:space="preserve">.hex </w:t>
      </w:r>
      <w:r>
        <w:rPr>
          <w:rFonts w:ascii="Consolas" w:hAnsi="Consolas" w:cs="Consolas"/>
          <w:color w:val="000000"/>
          <w:sz w:val="24"/>
          <w:szCs w:val="24"/>
        </w:rPr>
        <w:t>程序文件；</w:t>
      </w:r>
    </w:p>
    <w:p w:rsidR="00BB6FE3" w:rsidRDefault="007713C9">
      <w:pPr>
        <w:numPr>
          <w:ilvl w:val="0"/>
          <w:numId w:val="7"/>
        </w:numPr>
        <w:spacing w:after="0" w:line="240" w:lineRule="atLeast"/>
        <w:ind w:left="-360" w:firstLineChars="200" w:firstLine="480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>选定设备对应的串口号，点击开始编程即可完成程序烧写。</w:t>
      </w:r>
    </w:p>
    <w:p w:rsidR="00BB6FE3" w:rsidRDefault="007713C9">
      <w:pPr>
        <w:spacing w:before="240" w:after="240"/>
        <w:jc w:val="center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黑体" w:hAnsi="Consolas" w:cs="Consolas"/>
          <w:sz w:val="24"/>
          <w:szCs w:val="24"/>
          <w:lang w:eastAsia="zh-CN"/>
        </w:rPr>
        <w:t>————————————————————————————————————————</w:t>
      </w:r>
    </w:p>
    <w:p w:rsidR="00BB6FE3" w:rsidRDefault="007713C9">
      <w:pPr>
        <w:pStyle w:val="21"/>
        <w:spacing w:before="240" w:after="120" w:line="360" w:lineRule="auto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黑体" w:hAnsi="Consolas" w:cs="Consolas"/>
          <w:sz w:val="24"/>
          <w:szCs w:val="24"/>
          <w:lang w:eastAsia="zh-CN"/>
        </w:rPr>
        <w:lastRenderedPageBreak/>
        <w:t>四、软件设计与实现（</w:t>
      </w:r>
      <w:r>
        <w:rPr>
          <w:rFonts w:ascii="Consolas" w:eastAsia="黑体" w:hAnsi="Consolas" w:cs="Consolas"/>
          <w:sz w:val="24"/>
          <w:szCs w:val="24"/>
          <w:lang w:eastAsia="zh-CN"/>
        </w:rPr>
        <w:t>30</w:t>
      </w:r>
      <w:r>
        <w:rPr>
          <w:rFonts w:ascii="Consolas" w:eastAsia="黑体" w:hAnsi="Consolas" w:cs="Consolas"/>
          <w:sz w:val="24"/>
          <w:szCs w:val="24"/>
          <w:lang w:eastAsia="zh-CN"/>
        </w:rPr>
        <w:t>分）</w:t>
      </w:r>
    </w:p>
    <w:p w:rsidR="00BB6FE3" w:rsidRDefault="007713C9">
      <w:pPr>
        <w:pStyle w:val="31"/>
        <w:spacing w:before="240" w:after="120" w:line="360" w:lineRule="auto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黑体" w:hAnsi="Consolas" w:cs="Consolas"/>
          <w:sz w:val="24"/>
          <w:szCs w:val="24"/>
          <w:lang w:eastAsia="zh-CN"/>
        </w:rPr>
        <w:t xml:space="preserve">4.1 </w:t>
      </w:r>
      <w:r>
        <w:rPr>
          <w:rFonts w:ascii="Consolas" w:eastAsia="黑体" w:hAnsi="Consolas" w:cs="Consolas"/>
          <w:sz w:val="24"/>
          <w:szCs w:val="24"/>
          <w:lang w:eastAsia="zh-CN"/>
        </w:rPr>
        <w:t>核心代码流程图</w:t>
      </w:r>
    </w:p>
    <w:p w:rsidR="00BB6FE3" w:rsidRDefault="007713C9">
      <w:pPr>
        <w:spacing w:before="60" w:after="0" w:line="324" w:lineRule="auto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宋体" w:hAnsi="Consolas" w:cs="Consolas"/>
          <w:sz w:val="24"/>
          <w:szCs w:val="24"/>
          <w:lang w:eastAsia="zh-CN"/>
        </w:rPr>
        <w:t xml:space="preserve">&gt; </w:t>
      </w:r>
      <w:r>
        <w:rPr>
          <w:rFonts w:ascii="Consolas" w:eastAsia="宋体" w:hAnsi="Consolas" w:cs="Consolas"/>
          <w:b/>
          <w:sz w:val="24"/>
          <w:szCs w:val="24"/>
          <w:lang w:eastAsia="zh-CN"/>
        </w:rPr>
        <w:t>说明：</w:t>
      </w:r>
      <w:r>
        <w:rPr>
          <w:rFonts w:ascii="Consolas" w:eastAsia="宋体" w:hAnsi="Consolas" w:cs="Consolas"/>
          <w:sz w:val="24"/>
          <w:szCs w:val="24"/>
          <w:lang w:eastAsia="zh-CN"/>
        </w:rPr>
        <w:t xml:space="preserve"> </w:t>
      </w:r>
      <w:r>
        <w:rPr>
          <w:rFonts w:ascii="Consolas" w:eastAsia="宋体" w:hAnsi="Consolas" w:cs="Consolas"/>
          <w:sz w:val="24"/>
          <w:szCs w:val="24"/>
          <w:lang w:eastAsia="zh-CN"/>
        </w:rPr>
        <w:t>请绘制核心程序的流程图，清晰展示程序逻辑结构。</w:t>
      </w:r>
    </w:p>
    <w:p w:rsidR="00BB6FE3" w:rsidRDefault="007713C9">
      <w:pPr>
        <w:spacing w:after="0" w:line="324" w:lineRule="auto"/>
        <w:ind w:firstLine="425"/>
        <w:rPr>
          <w:rFonts w:ascii="Consolas" w:eastAsia="宋体" w:hAnsi="Consolas" w:cs="Consolas"/>
          <w:sz w:val="24"/>
          <w:szCs w:val="24"/>
          <w:lang w:eastAsia="zh-CN"/>
        </w:rPr>
      </w:pPr>
      <w:r>
        <w:rPr>
          <w:rFonts w:ascii="Consolas" w:eastAsia="宋体" w:hAnsi="Consolas" w:cs="Consolas"/>
          <w:sz w:val="24"/>
          <w:szCs w:val="24"/>
          <w:lang w:eastAsia="zh-CN"/>
        </w:rPr>
        <w:t>（在此插入程序流程图，并标注图号，例如：图</w:t>
      </w:r>
      <w:r>
        <w:rPr>
          <w:rFonts w:ascii="Consolas" w:eastAsia="宋体" w:hAnsi="Consolas" w:cs="Consolas"/>
          <w:sz w:val="24"/>
          <w:szCs w:val="24"/>
          <w:lang w:eastAsia="zh-CN"/>
        </w:rPr>
        <w:t xml:space="preserve">4-1 </w:t>
      </w:r>
      <w:r>
        <w:rPr>
          <w:rFonts w:ascii="Consolas" w:eastAsia="宋体" w:hAnsi="Consolas" w:cs="Consolas"/>
          <w:sz w:val="24"/>
          <w:szCs w:val="24"/>
          <w:lang w:eastAsia="zh-CN"/>
        </w:rPr>
        <w:t>主程序流程图）</w:t>
      </w:r>
    </w:p>
    <w:p w:rsidR="00BB6FE3" w:rsidRDefault="007713C9">
      <w:pPr>
        <w:pStyle w:val="ae"/>
        <w:rPr>
          <w:rFonts w:ascii="Consolas" w:hAnsi="Consolas" w:cs="Consolas"/>
        </w:rPr>
      </w:pPr>
      <w:r>
        <w:rPr>
          <w:rFonts w:ascii="Consolas" w:hAnsi="Consolas" w:cs="Consolas"/>
        </w:rPr>
        <w:t>开始</w:t>
      </w:r>
      <w:r>
        <w:rPr>
          <w:rFonts w:ascii="Consolas" w:hAnsi="Consolas" w:cs="Consolas"/>
        </w:rPr>
        <w:t>→</w:t>
      </w:r>
      <w:r>
        <w:rPr>
          <w:rFonts w:ascii="Consolas" w:hAnsi="Consolas" w:cs="Consolas"/>
        </w:rPr>
        <w:t>系统初始化（时钟、</w:t>
      </w:r>
      <w:r>
        <w:rPr>
          <w:rFonts w:ascii="Consolas" w:hAnsi="Consolas" w:cs="Consolas"/>
        </w:rPr>
        <w:t>GPIO</w:t>
      </w:r>
      <w:r>
        <w:rPr>
          <w:rFonts w:ascii="Consolas" w:hAnsi="Consolas" w:cs="Consolas"/>
        </w:rPr>
        <w:t>、</w:t>
      </w:r>
      <w:r>
        <w:rPr>
          <w:rFonts w:ascii="Consolas" w:hAnsi="Consolas" w:cs="Consolas"/>
        </w:rPr>
        <w:t>DWT</w:t>
      </w:r>
      <w:r>
        <w:rPr>
          <w:rFonts w:ascii="Consolas" w:hAnsi="Consolas" w:cs="Consolas"/>
        </w:rPr>
        <w:t>）</w:t>
      </w:r>
      <w:r>
        <w:rPr>
          <w:rFonts w:ascii="Consolas" w:hAnsi="Consolas" w:cs="Consolas"/>
        </w:rPr>
        <w:t>→</w:t>
      </w:r>
      <w:r>
        <w:rPr>
          <w:rFonts w:ascii="Consolas" w:hAnsi="Consolas" w:cs="Consolas"/>
        </w:rPr>
        <w:t>主循环：等待中断触发</w:t>
      </w:r>
    </w:p>
    <w:p w:rsidR="00BB6FE3" w:rsidRDefault="007713C9">
      <w:pPr>
        <w:pStyle w:val="ae"/>
        <w:rPr>
          <w:rFonts w:ascii="Consolas" w:hAnsi="Consolas" w:cs="Consolas"/>
        </w:rPr>
      </w:pPr>
      <w:r>
        <w:rPr>
          <w:rFonts w:ascii="Consolas" w:hAnsi="Consolas" w:cs="Consolas"/>
        </w:rPr>
        <w:t>（按键按下）</w:t>
      </w:r>
      <w:r>
        <w:rPr>
          <w:rFonts w:ascii="Consolas" w:hAnsi="Consolas" w:cs="Consolas"/>
        </w:rPr>
        <w:t xml:space="preserve">→ </w:t>
      </w:r>
      <w:r>
        <w:rPr>
          <w:rFonts w:ascii="Consolas" w:hAnsi="Consolas" w:cs="Consolas"/>
        </w:rPr>
        <w:t>触发</w:t>
      </w:r>
      <w:r>
        <w:rPr>
          <w:rFonts w:ascii="Consolas" w:hAnsi="Consolas" w:cs="Consolas"/>
        </w:rPr>
        <w:t>EXTI</w:t>
      </w:r>
      <w:r>
        <w:rPr>
          <w:rFonts w:ascii="Consolas" w:hAnsi="Consolas" w:cs="Consolas"/>
        </w:rPr>
        <w:t>中断</w:t>
      </w:r>
      <w:r>
        <w:rPr>
          <w:rFonts w:ascii="Consolas" w:hAnsi="Consolas" w:cs="Consolas"/>
        </w:rPr>
        <w:t>→</w:t>
      </w:r>
      <w:r>
        <w:rPr>
          <w:rFonts w:ascii="Consolas" w:hAnsi="Consolas" w:cs="Consolas"/>
        </w:rPr>
        <w:t>进入</w:t>
      </w:r>
      <w:r>
        <w:rPr>
          <w:rFonts w:ascii="Consolas" w:hAnsi="Consolas" w:cs="Consolas"/>
        </w:rPr>
        <w:t>HAL_GPIO_EXTI_Callback</w:t>
      </w:r>
      <w:r>
        <w:rPr>
          <w:rFonts w:ascii="Consolas" w:hAnsi="Consolas" w:cs="Consolas"/>
        </w:rPr>
        <w:t>函数</w:t>
      </w:r>
    </w:p>
    <w:p w:rsidR="00BB6FE3" w:rsidRDefault="007713C9">
      <w:pPr>
        <w:pStyle w:val="ae"/>
        <w:rPr>
          <w:rFonts w:ascii="Consolas" w:hAnsi="Consolas" w:cs="Consolas"/>
        </w:rPr>
      </w:pPr>
      <w:r>
        <w:rPr>
          <w:rFonts w:ascii="Consolas" w:hAnsi="Consolas" w:cs="Consolas"/>
        </w:rPr>
        <w:t>→</w:t>
      </w:r>
      <w:r>
        <w:rPr>
          <w:rFonts w:ascii="Consolas" w:hAnsi="Consolas" w:cs="Consolas"/>
        </w:rPr>
        <w:t>判断是否为</w:t>
      </w:r>
      <w:r>
        <w:rPr>
          <w:rFonts w:ascii="Consolas" w:hAnsi="Consolas" w:cs="Consolas"/>
        </w:rPr>
        <w:t>KEY0_Pin</w:t>
      </w:r>
      <w:r>
        <w:rPr>
          <w:rFonts w:ascii="Consolas" w:hAnsi="Consolas" w:cs="Consolas"/>
        </w:rPr>
        <w:t>中断？</w:t>
      </w:r>
    </w:p>
    <w:p w:rsidR="00BB6FE3" w:rsidRDefault="007713C9">
      <w:pPr>
        <w:pStyle w:val="ae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→| </w:t>
      </w:r>
      <w:r>
        <w:rPr>
          <w:rFonts w:ascii="Consolas" w:hAnsi="Consolas" w:cs="Consolas"/>
        </w:rPr>
        <w:t>否</w:t>
      </w:r>
      <w:r>
        <w:rPr>
          <w:rFonts w:ascii="Consolas" w:hAnsi="Consolas" w:cs="Consolas"/>
        </w:rPr>
        <w:t xml:space="preserve"> → </w:t>
      </w:r>
      <w:r>
        <w:rPr>
          <w:rFonts w:ascii="Consolas" w:hAnsi="Consolas" w:cs="Consolas"/>
        </w:rPr>
        <w:t>退出回调</w:t>
      </w:r>
    </w:p>
    <w:p w:rsidR="00BB6FE3" w:rsidRDefault="007713C9">
      <w:pPr>
        <w:pStyle w:val="ae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→| </w:t>
      </w:r>
      <w:r>
        <w:rPr>
          <w:rFonts w:ascii="Consolas" w:hAnsi="Consolas" w:cs="Consolas"/>
        </w:rPr>
        <w:t>是</w:t>
      </w:r>
      <w:r>
        <w:rPr>
          <w:rFonts w:ascii="Consolas" w:hAnsi="Consolas" w:cs="Consolas"/>
        </w:rPr>
        <w:t xml:space="preserve"> → </w:t>
      </w:r>
      <w:r>
        <w:rPr>
          <w:rFonts w:ascii="Consolas" w:hAnsi="Consolas" w:cs="Consolas"/>
        </w:rPr>
        <w:t>读取当前</w:t>
      </w:r>
      <w:r>
        <w:rPr>
          <w:rFonts w:ascii="Consolas" w:hAnsi="Consolas" w:cs="Consolas"/>
        </w:rPr>
        <w:t>DWT</w:t>
      </w:r>
      <w:r>
        <w:rPr>
          <w:rFonts w:ascii="Consolas" w:hAnsi="Consolas" w:cs="Consolas"/>
        </w:rPr>
        <w:t>周期数</w:t>
      </w:r>
    </w:p>
    <w:p w:rsidR="00BB6FE3" w:rsidRDefault="007713C9">
      <w:pPr>
        <w:pStyle w:val="ae"/>
        <w:rPr>
          <w:rFonts w:ascii="Consolas" w:hAnsi="Consolas" w:cs="Consolas"/>
        </w:rPr>
      </w:pPr>
      <w:r>
        <w:rPr>
          <w:rFonts w:ascii="Consolas" w:hAnsi="Consolas" w:cs="Consolas"/>
        </w:rPr>
        <w:t>→</w:t>
      </w:r>
      <w:r>
        <w:rPr>
          <w:rFonts w:ascii="Consolas" w:hAnsi="Consolas" w:cs="Consolas"/>
        </w:rPr>
        <w:t>判断（当前周期</w:t>
      </w:r>
      <w:r>
        <w:rPr>
          <w:rFonts w:ascii="Consolas" w:hAnsi="Consolas" w:cs="Consolas"/>
        </w:rPr>
        <w:t xml:space="preserve"> - </w:t>
      </w:r>
      <w:r>
        <w:rPr>
          <w:rFonts w:ascii="Consolas" w:hAnsi="Consolas" w:cs="Consolas"/>
        </w:rPr>
        <w:t>上次周期）</w:t>
      </w:r>
      <w:r>
        <w:rPr>
          <w:rFonts w:ascii="Consolas" w:hAnsi="Consolas" w:cs="Consolas"/>
        </w:rPr>
        <w:t xml:space="preserve">&gt; </w:t>
      </w:r>
      <w:r>
        <w:rPr>
          <w:rFonts w:ascii="Consolas" w:hAnsi="Consolas" w:cs="Consolas"/>
        </w:rPr>
        <w:t>消抖阈值？</w:t>
      </w:r>
    </w:p>
    <w:p w:rsidR="00BB6FE3" w:rsidRDefault="007713C9">
      <w:pPr>
        <w:pStyle w:val="ae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→| </w:t>
      </w:r>
      <w:r>
        <w:rPr>
          <w:rFonts w:ascii="Consolas" w:hAnsi="Consolas" w:cs="Consolas"/>
        </w:rPr>
        <w:t>否</w:t>
      </w:r>
      <w:r>
        <w:rPr>
          <w:rFonts w:ascii="Consolas" w:hAnsi="Consolas" w:cs="Consolas"/>
        </w:rPr>
        <w:t xml:space="preserve"> → </w:t>
      </w:r>
      <w:r>
        <w:rPr>
          <w:rFonts w:ascii="Consolas" w:hAnsi="Consolas" w:cs="Consolas"/>
        </w:rPr>
        <w:t>退出回调</w:t>
      </w:r>
    </w:p>
    <w:p w:rsidR="00BB6FE3" w:rsidRDefault="007713C9">
      <w:pPr>
        <w:pStyle w:val="ae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→| </w:t>
      </w:r>
      <w:r>
        <w:rPr>
          <w:rFonts w:ascii="Consolas" w:hAnsi="Consolas" w:cs="Consolas"/>
        </w:rPr>
        <w:t>是</w:t>
      </w:r>
      <w:r>
        <w:rPr>
          <w:rFonts w:ascii="Consolas" w:hAnsi="Consolas" w:cs="Consolas"/>
        </w:rPr>
        <w:t xml:space="preserve"> → </w:t>
      </w:r>
      <w:r>
        <w:rPr>
          <w:rFonts w:ascii="Consolas" w:hAnsi="Consolas" w:cs="Consolas"/>
        </w:rPr>
        <w:t>更新上次周期数</w:t>
      </w:r>
    </w:p>
    <w:p w:rsidR="00BB6FE3" w:rsidRDefault="007713C9">
      <w:pPr>
        <w:pStyle w:val="ae"/>
        <w:rPr>
          <w:rFonts w:ascii="Consolas" w:hAnsi="Consolas" w:cs="Consolas"/>
        </w:rPr>
      </w:pPr>
      <w:r>
        <w:rPr>
          <w:rFonts w:ascii="Consolas" w:hAnsi="Consolas" w:cs="Consolas"/>
        </w:rPr>
        <w:t>→</w:t>
      </w:r>
      <w:r>
        <w:rPr>
          <w:rFonts w:ascii="Consolas" w:hAnsi="Consolas" w:cs="Consolas"/>
        </w:rPr>
        <w:t>调用</w:t>
      </w:r>
      <w:r>
        <w:rPr>
          <w:rFonts w:ascii="Consolas" w:hAnsi="Consolas" w:cs="Consolas"/>
        </w:rPr>
        <w:t>Gear_Shift()</w:t>
      </w:r>
      <w:r>
        <w:rPr>
          <w:rFonts w:ascii="Consolas" w:hAnsi="Consolas" w:cs="Consolas"/>
        </w:rPr>
        <w:t>（控制</w:t>
      </w:r>
      <w:r>
        <w:rPr>
          <w:rFonts w:ascii="Consolas" w:hAnsi="Consolas" w:cs="Consolas"/>
        </w:rPr>
        <w:t>LED</w:t>
      </w:r>
      <w:r>
        <w:rPr>
          <w:rFonts w:ascii="Consolas" w:hAnsi="Consolas" w:cs="Consolas"/>
        </w:rPr>
        <w:t>状态）</w:t>
      </w:r>
      <w:r>
        <w:rPr>
          <w:rFonts w:ascii="Consolas" w:hAnsi="Consolas" w:cs="Consolas"/>
        </w:rPr>
        <w:t>→</w:t>
      </w:r>
      <w:r>
        <w:rPr>
          <w:rFonts w:ascii="Consolas" w:hAnsi="Consolas" w:cs="Consolas"/>
        </w:rPr>
        <w:t>退出中断回调</w:t>
      </w:r>
      <w:r>
        <w:rPr>
          <w:rFonts w:ascii="Consolas" w:hAnsi="Consolas" w:cs="Consolas"/>
        </w:rPr>
        <w:t xml:space="preserve"> → </w:t>
      </w:r>
      <w:r>
        <w:rPr>
          <w:rFonts w:ascii="Consolas" w:hAnsi="Consolas" w:cs="Consolas"/>
        </w:rPr>
        <w:t>回到主循环</w:t>
      </w:r>
    </w:p>
    <w:p w:rsidR="00BB6FE3" w:rsidRDefault="00BB6FE3">
      <w:pPr>
        <w:spacing w:after="0" w:line="324" w:lineRule="auto"/>
        <w:ind w:firstLine="425"/>
        <w:rPr>
          <w:rFonts w:ascii="Consolas" w:hAnsi="Consolas" w:cs="Consolas"/>
          <w:sz w:val="24"/>
          <w:szCs w:val="24"/>
          <w:lang w:eastAsia="zh-CN"/>
        </w:rPr>
      </w:pPr>
    </w:p>
    <w:p w:rsidR="00BB6FE3" w:rsidRDefault="007713C9">
      <w:pPr>
        <w:pStyle w:val="31"/>
        <w:spacing w:before="240" w:after="120" w:line="360" w:lineRule="auto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黑体" w:hAnsi="Consolas" w:cs="Consolas"/>
          <w:sz w:val="24"/>
          <w:szCs w:val="24"/>
          <w:lang w:eastAsia="zh-CN"/>
        </w:rPr>
        <w:t xml:space="preserve">4.2 </w:t>
      </w:r>
      <w:r>
        <w:rPr>
          <w:rFonts w:ascii="Consolas" w:eastAsia="黑体" w:hAnsi="Consolas" w:cs="Consolas"/>
          <w:sz w:val="24"/>
          <w:szCs w:val="24"/>
          <w:lang w:eastAsia="zh-CN"/>
        </w:rPr>
        <w:t>关键代码片段及注释</w:t>
      </w:r>
    </w:p>
    <w:p w:rsidR="00BB6FE3" w:rsidRDefault="007713C9">
      <w:pPr>
        <w:spacing w:before="60" w:after="0" w:line="324" w:lineRule="auto"/>
        <w:rPr>
          <w:rFonts w:ascii="Consolas" w:eastAsia="宋体" w:hAnsi="Consolas" w:cs="Consolas"/>
          <w:sz w:val="24"/>
          <w:szCs w:val="24"/>
          <w:lang w:eastAsia="zh-CN"/>
        </w:rPr>
      </w:pPr>
      <w:r>
        <w:rPr>
          <w:rFonts w:ascii="Consolas" w:eastAsia="宋体" w:hAnsi="Consolas" w:cs="Consolas"/>
          <w:sz w:val="24"/>
          <w:szCs w:val="24"/>
          <w:lang w:eastAsia="zh-CN"/>
        </w:rPr>
        <w:t xml:space="preserve">&gt; </w:t>
      </w:r>
      <w:r>
        <w:rPr>
          <w:rFonts w:ascii="Consolas" w:eastAsia="宋体" w:hAnsi="Consolas" w:cs="Consolas"/>
          <w:b/>
          <w:sz w:val="24"/>
          <w:szCs w:val="24"/>
          <w:lang w:eastAsia="zh-CN"/>
        </w:rPr>
        <w:t>说明：</w:t>
      </w:r>
      <w:r>
        <w:rPr>
          <w:rFonts w:ascii="Consolas" w:eastAsia="宋体" w:hAnsi="Consolas" w:cs="Consolas"/>
          <w:sz w:val="24"/>
          <w:szCs w:val="24"/>
          <w:lang w:eastAsia="zh-CN"/>
        </w:rPr>
        <w:t xml:space="preserve"> </w:t>
      </w:r>
      <w:r>
        <w:rPr>
          <w:rFonts w:ascii="Consolas" w:eastAsia="宋体" w:hAnsi="Consolas" w:cs="Consolas"/>
          <w:sz w:val="24"/>
          <w:szCs w:val="24"/>
          <w:lang w:eastAsia="zh-CN"/>
        </w:rPr>
        <w:t>请粘贴关键代码片段，并添加详细注释说明。</w:t>
      </w:r>
    </w:p>
    <w:p w:rsidR="00BB6FE3" w:rsidRDefault="007713C9">
      <w:pPr>
        <w:spacing w:before="60" w:after="0" w:line="324" w:lineRule="auto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// 1. DWT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初始化（放在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main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函数开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</w:rPr>
        <w:t>头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）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 xml:space="preserve"> void System_Init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（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void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）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 xml:space="preserve"> { // 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使能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DWT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</w:rPr>
        <w:t>计时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 xml:space="preserve"> CoreDebug-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＞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DEMCR |= CoreDebug_DEMCR_TRCENA_Msk; DWT-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＞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 xml:space="preserve">CYCCNT = 0; // 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重置周期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</w:rPr>
        <w:t>计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数器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 xml:space="preserve"> DWT-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＞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 xml:space="preserve">CTRL |= DWT_CTRL_CYCCNTENA_Msk; // 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开启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</w:rPr>
        <w:t>计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数器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 xml:space="preserve"> } // 2. GPIO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中断回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</w:rPr>
        <w:t>调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函数（消抖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+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</w:rPr>
        <w:t>换挡逻辑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）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 xml:space="preserve"> void HAL_GPIO_EXTI_Callback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（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uint16_t GPIO_Pin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）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 xml:space="preserve"> { if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（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GPIO_Pin == KEY0_Pin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）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 xml:space="preserve"> // 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确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</w:rPr>
        <w:t>认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是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KEY0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按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</w:rPr>
        <w:t>键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中断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 xml:space="preserve"> { uint32_t current_cycle = DWT-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＞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 xml:space="preserve">CYCCNT; // 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</w:rPr>
        <w:t>获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取当前周期数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 xml:space="preserve"> // 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消抖：判断两次中断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</w:rPr>
        <w:t>间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隔是否超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</w:rPr>
        <w:t>过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20ms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（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72MHz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下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</w:rPr>
        <w:t>对应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1440000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周期）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 xml:space="preserve"> if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（（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current_cycle - last_interrupt_cycle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）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 xml:space="preserve"> 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＞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 xml:space="preserve"> DEBOUNCE_CYCLES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）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 xml:space="preserve"> { last_inter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 xml:space="preserve">rupt_cycle = current_cycle; // 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更新上次中断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</w:rPr>
        <w:t>时间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 xml:space="preserve"> Gear_Shift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（）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 xml:space="preserve">; // 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</w:rPr>
        <w:t>执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行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</w:rPr>
        <w:t>换挡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（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</w:rPr>
        <w:t>实际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是控制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LED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状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</w:rPr>
        <w:t>态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切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</w:rPr>
        <w:lastRenderedPageBreak/>
        <w:t>换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）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 xml:space="preserve"> } } } // 3. 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</w:rPr>
        <w:t>换挡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（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LED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控制）函数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 xml:space="preserve"> void Gear_Shift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（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void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）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 xml:space="preserve"> { // 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翻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</w:rPr>
        <w:t>转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LED0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状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</w:rPr>
        <w:t>态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（模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</w:rPr>
        <w:t>拟换挡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指示）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 xml:space="preserve"> HAL_GPIO_TogglePin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（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LED0_GPIO_Port, LED0_Pin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）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</w:rPr>
        <w:t>; }</w:t>
      </w:r>
    </w:p>
    <w:p w:rsidR="00BB6FE3" w:rsidRDefault="007713C9">
      <w:pPr>
        <w:shd w:val="clear" w:color="auto" w:fill="F5F5F5"/>
        <w:spacing w:before="120" w:after="120" w:line="240" w:lineRule="auto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hAnsi="Consolas" w:cs="Consolas"/>
          <w:sz w:val="24"/>
          <w:szCs w:val="24"/>
          <w:lang w:eastAsia="zh-CN"/>
        </w:rPr>
        <w:t xml:space="preserve">// </w:t>
      </w:r>
      <w:r>
        <w:rPr>
          <w:rFonts w:ascii="Consolas" w:hAnsi="Consolas" w:cs="Consolas"/>
          <w:sz w:val="24"/>
          <w:szCs w:val="24"/>
          <w:lang w:eastAsia="zh-CN"/>
        </w:rPr>
        <w:t>示例：关</w:t>
      </w:r>
      <w:r>
        <w:rPr>
          <w:rFonts w:ascii="Consolas" w:eastAsia="宋体" w:hAnsi="Consolas" w:cs="Consolas"/>
          <w:sz w:val="24"/>
          <w:szCs w:val="24"/>
          <w:lang w:eastAsia="zh-CN"/>
        </w:rPr>
        <w:t>键</w:t>
      </w:r>
      <w:r>
        <w:rPr>
          <w:rFonts w:ascii="Consolas" w:hAnsi="Consolas" w:cs="Consolas"/>
          <w:sz w:val="24"/>
          <w:szCs w:val="24"/>
          <w:lang w:eastAsia="zh-CN"/>
        </w:rPr>
        <w:t>代</w:t>
      </w:r>
      <w:r>
        <w:rPr>
          <w:rFonts w:ascii="Consolas" w:eastAsia="宋体" w:hAnsi="Consolas" w:cs="Consolas"/>
          <w:sz w:val="24"/>
          <w:szCs w:val="24"/>
          <w:lang w:eastAsia="zh-CN"/>
        </w:rPr>
        <w:t>码</w:t>
      </w:r>
      <w:r>
        <w:rPr>
          <w:rFonts w:ascii="Consolas" w:hAnsi="Consolas" w:cs="Consolas"/>
          <w:sz w:val="24"/>
          <w:szCs w:val="24"/>
          <w:lang w:eastAsia="zh-CN"/>
        </w:rPr>
        <w:t>片段</w:t>
      </w:r>
      <w:r>
        <w:rPr>
          <w:rFonts w:ascii="Consolas" w:hAnsi="Consolas" w:cs="Consolas"/>
          <w:sz w:val="24"/>
          <w:szCs w:val="24"/>
          <w:lang w:eastAsia="zh-CN"/>
        </w:rPr>
        <w:br/>
        <w:t>void SystemClock_Config(void) {</w:t>
      </w:r>
      <w:r>
        <w:rPr>
          <w:rFonts w:ascii="Consolas" w:hAnsi="Consolas" w:cs="Consolas"/>
          <w:sz w:val="24"/>
          <w:szCs w:val="24"/>
          <w:lang w:eastAsia="zh-CN"/>
        </w:rPr>
        <w:br/>
        <w:t xml:space="preserve">    // </w:t>
      </w:r>
      <w:r>
        <w:rPr>
          <w:rFonts w:ascii="Consolas" w:hAnsi="Consolas" w:cs="Consolas"/>
          <w:sz w:val="24"/>
          <w:szCs w:val="24"/>
          <w:lang w:eastAsia="zh-CN"/>
        </w:rPr>
        <w:t>配置系</w:t>
      </w:r>
      <w:r>
        <w:rPr>
          <w:rFonts w:ascii="Consolas" w:eastAsia="宋体" w:hAnsi="Consolas" w:cs="Consolas"/>
          <w:sz w:val="24"/>
          <w:szCs w:val="24"/>
          <w:lang w:eastAsia="zh-CN"/>
        </w:rPr>
        <w:t>统时钟为</w:t>
      </w:r>
      <w:r>
        <w:rPr>
          <w:rFonts w:ascii="Consolas" w:hAnsi="Consolas" w:cs="Consolas"/>
          <w:sz w:val="24"/>
          <w:szCs w:val="24"/>
          <w:lang w:eastAsia="zh-CN"/>
        </w:rPr>
        <w:t>72MHz</w:t>
      </w:r>
      <w:r>
        <w:rPr>
          <w:rFonts w:ascii="Consolas" w:hAnsi="Consolas" w:cs="Consolas"/>
          <w:sz w:val="24"/>
          <w:szCs w:val="24"/>
          <w:lang w:eastAsia="zh-CN"/>
        </w:rPr>
        <w:br/>
        <w:t xml:space="preserve">    ...</w:t>
      </w:r>
      <w:r>
        <w:rPr>
          <w:rFonts w:ascii="Consolas" w:hAnsi="Consolas" w:cs="Consolas"/>
          <w:sz w:val="24"/>
          <w:szCs w:val="24"/>
          <w:lang w:eastAsia="zh-CN"/>
        </w:rPr>
        <w:br/>
        <w:t>}</w:t>
      </w:r>
    </w:p>
    <w:p w:rsidR="00BB6FE3" w:rsidRDefault="007713C9">
      <w:pPr>
        <w:pStyle w:val="31"/>
        <w:spacing w:before="240" w:after="120" w:line="360" w:lineRule="auto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黑体" w:hAnsi="Consolas" w:cs="Consolas"/>
          <w:sz w:val="24"/>
          <w:szCs w:val="24"/>
          <w:lang w:eastAsia="zh-CN"/>
        </w:rPr>
        <w:t xml:space="preserve">4.3 </w:t>
      </w:r>
      <w:r>
        <w:rPr>
          <w:rFonts w:ascii="Consolas" w:eastAsia="黑体" w:hAnsi="Consolas" w:cs="Consolas"/>
          <w:sz w:val="24"/>
          <w:szCs w:val="24"/>
          <w:lang w:eastAsia="zh-CN"/>
        </w:rPr>
        <w:t>中断服务程序说明</w:t>
      </w:r>
    </w:p>
    <w:p w:rsidR="00BB6FE3" w:rsidRDefault="007713C9">
      <w:pPr>
        <w:spacing w:before="60" w:after="0" w:line="324" w:lineRule="auto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宋体" w:hAnsi="Consolas" w:cs="Consolas"/>
          <w:sz w:val="24"/>
          <w:szCs w:val="24"/>
          <w:lang w:eastAsia="zh-CN"/>
        </w:rPr>
        <w:t xml:space="preserve">&gt; </w:t>
      </w:r>
      <w:r>
        <w:rPr>
          <w:rFonts w:ascii="Consolas" w:eastAsia="宋体" w:hAnsi="Consolas" w:cs="Consolas"/>
          <w:b/>
          <w:sz w:val="24"/>
          <w:szCs w:val="24"/>
          <w:lang w:eastAsia="zh-CN"/>
        </w:rPr>
        <w:t>说明：</w:t>
      </w:r>
      <w:r>
        <w:rPr>
          <w:rFonts w:ascii="Consolas" w:eastAsia="宋体" w:hAnsi="Consolas" w:cs="Consolas"/>
          <w:sz w:val="24"/>
          <w:szCs w:val="24"/>
          <w:lang w:eastAsia="zh-CN"/>
        </w:rPr>
        <w:t xml:space="preserve"> </w:t>
      </w:r>
      <w:r>
        <w:rPr>
          <w:rFonts w:ascii="Consolas" w:eastAsia="宋体" w:hAnsi="Consolas" w:cs="Consolas"/>
          <w:sz w:val="24"/>
          <w:szCs w:val="24"/>
          <w:lang w:eastAsia="zh-CN"/>
        </w:rPr>
        <w:t>请说明中断服务程序的配置方法、触发条件和处理逻辑。</w:t>
      </w:r>
    </w:p>
    <w:p w:rsidR="00BB6FE3" w:rsidRDefault="007713C9">
      <w:pPr>
        <w:spacing w:after="0" w:line="324" w:lineRule="auto"/>
        <w:ind w:firstLine="425"/>
        <w:rPr>
          <w:rFonts w:ascii="Consolas" w:eastAsia="宋体" w:hAnsi="Consolas" w:cs="Consolas"/>
          <w:sz w:val="24"/>
          <w:szCs w:val="24"/>
          <w:lang w:eastAsia="zh-CN"/>
        </w:rPr>
      </w:pPr>
      <w:r>
        <w:rPr>
          <w:rFonts w:ascii="Consolas" w:eastAsia="宋体" w:hAnsi="Consolas" w:cs="Consolas"/>
          <w:sz w:val="24"/>
          <w:szCs w:val="24"/>
          <w:lang w:eastAsia="zh-CN"/>
        </w:rPr>
        <w:t>（在此描述所使用的中断源、</w:t>
      </w:r>
      <w:r>
        <w:rPr>
          <w:rFonts w:ascii="Consolas" w:eastAsia="宋体" w:hAnsi="Consolas" w:cs="Consolas"/>
          <w:sz w:val="24"/>
          <w:szCs w:val="24"/>
          <w:lang w:eastAsia="zh-CN"/>
        </w:rPr>
        <w:t>NVIC</w:t>
      </w:r>
      <w:r>
        <w:rPr>
          <w:rFonts w:ascii="Consolas" w:eastAsia="宋体" w:hAnsi="Consolas" w:cs="Consolas"/>
          <w:sz w:val="24"/>
          <w:szCs w:val="24"/>
          <w:lang w:eastAsia="zh-CN"/>
        </w:rPr>
        <w:t>配置、中断触发条件以及</w:t>
      </w:r>
      <w:r>
        <w:rPr>
          <w:rFonts w:ascii="Consolas" w:eastAsia="宋体" w:hAnsi="Consolas" w:cs="Consolas"/>
          <w:sz w:val="24"/>
          <w:szCs w:val="24"/>
          <w:lang w:eastAsia="zh-CN"/>
        </w:rPr>
        <w:t>ISR</w:t>
      </w:r>
      <w:r>
        <w:rPr>
          <w:rFonts w:ascii="Consolas" w:eastAsia="宋体" w:hAnsi="Consolas" w:cs="Consolas"/>
          <w:sz w:val="24"/>
          <w:szCs w:val="24"/>
          <w:lang w:eastAsia="zh-CN"/>
        </w:rPr>
        <w:t>中完成了哪些操作）</w:t>
      </w:r>
    </w:p>
    <w:p w:rsidR="00BB6FE3" w:rsidRDefault="007713C9">
      <w:r>
        <w:rPr>
          <w:rFonts w:ascii="宋体" w:eastAsia="宋体" w:hAnsi="宋体"/>
          <w:sz w:val="24"/>
          <w:szCs w:val="24"/>
          <w:lang w:eastAsia="zh-CN" w:bidi="ar"/>
        </w:rPr>
        <w:t xml:space="preserve">1. </w:t>
      </w:r>
      <w:r>
        <w:rPr>
          <w:rFonts w:ascii="宋体" w:eastAsia="宋体" w:hAnsi="宋体"/>
          <w:sz w:val="24"/>
          <w:szCs w:val="24"/>
          <w:lang w:eastAsia="zh-CN" w:bidi="ar"/>
        </w:rPr>
        <w:t>中断来源：本次实验选用</w:t>
      </w:r>
      <w:r>
        <w:rPr>
          <w:rFonts w:ascii="宋体" w:eastAsia="宋体" w:hAnsi="宋体"/>
          <w:sz w:val="24"/>
          <w:szCs w:val="24"/>
          <w:lang w:eastAsia="zh-CN" w:bidi="ar"/>
        </w:rPr>
        <w:t>STM32</w:t>
      </w:r>
      <w:r>
        <w:rPr>
          <w:rFonts w:ascii="宋体" w:eastAsia="宋体" w:hAnsi="宋体"/>
          <w:sz w:val="24"/>
          <w:szCs w:val="24"/>
          <w:lang w:eastAsia="zh-CN" w:bidi="ar"/>
        </w:rPr>
        <w:t>片上</w:t>
      </w:r>
      <w:r>
        <w:rPr>
          <w:rFonts w:ascii="宋体" w:eastAsia="宋体" w:hAnsi="宋体"/>
          <w:sz w:val="24"/>
          <w:szCs w:val="24"/>
          <w:lang w:eastAsia="zh-CN" w:bidi="ar"/>
        </w:rPr>
        <w:t>EXTI</w:t>
      </w:r>
      <w:r>
        <w:rPr>
          <w:rFonts w:ascii="宋体" w:eastAsia="宋体" w:hAnsi="宋体"/>
          <w:sz w:val="24"/>
          <w:szCs w:val="24"/>
          <w:lang w:eastAsia="zh-CN" w:bidi="ar"/>
        </w:rPr>
        <w:t>外部中断，将中断通道绑定</w:t>
      </w:r>
      <w:r>
        <w:rPr>
          <w:rFonts w:ascii="宋体" w:eastAsia="宋体" w:hAnsi="宋体"/>
          <w:sz w:val="24"/>
          <w:szCs w:val="24"/>
          <w:lang w:eastAsia="zh-CN" w:bidi="ar"/>
        </w:rPr>
        <w:t>KEY0</w:t>
      </w:r>
      <w:r>
        <w:rPr>
          <w:rFonts w:ascii="宋体" w:eastAsia="宋体" w:hAnsi="宋体"/>
          <w:sz w:val="24"/>
          <w:szCs w:val="24"/>
          <w:lang w:eastAsia="zh-CN" w:bidi="ar"/>
        </w:rPr>
        <w:t>按键对应的</w:t>
      </w:r>
      <w:r>
        <w:rPr>
          <w:rFonts w:ascii="宋体" w:eastAsia="宋体" w:hAnsi="宋体"/>
          <w:sz w:val="24"/>
          <w:szCs w:val="24"/>
          <w:lang w:eastAsia="zh-CN" w:bidi="ar"/>
        </w:rPr>
        <w:t>PA0GPIO</w:t>
      </w:r>
      <w:r>
        <w:rPr>
          <w:rFonts w:ascii="宋体" w:eastAsia="宋体" w:hAnsi="宋体"/>
          <w:sz w:val="24"/>
          <w:szCs w:val="24"/>
          <w:lang w:eastAsia="zh-CN" w:bidi="ar"/>
        </w:rPr>
        <w:t>引脚，依托该引脚完成外部信号中断采集。</w:t>
      </w:r>
    </w:p>
    <w:p w:rsidR="00BB6FE3" w:rsidRDefault="007713C9">
      <w:r>
        <w:rPr>
          <w:rFonts w:ascii="宋体" w:eastAsia="宋体" w:hAnsi="宋体"/>
          <w:sz w:val="24"/>
          <w:szCs w:val="24"/>
          <w:lang w:eastAsia="zh-CN" w:bidi="ar"/>
        </w:rPr>
        <w:t xml:space="preserve">2. NVIC </w:t>
      </w:r>
      <w:r>
        <w:rPr>
          <w:rFonts w:ascii="宋体" w:eastAsia="宋体" w:hAnsi="宋体"/>
          <w:sz w:val="24"/>
          <w:szCs w:val="24"/>
          <w:lang w:eastAsia="zh-CN" w:bidi="ar"/>
        </w:rPr>
        <w:t>参数设置：基于</w:t>
      </w:r>
      <w:r>
        <w:rPr>
          <w:rFonts w:ascii="宋体" w:eastAsia="宋体" w:hAnsi="宋体"/>
          <w:sz w:val="24"/>
          <w:szCs w:val="24"/>
          <w:lang w:eastAsia="zh-CN" w:bidi="ar"/>
        </w:rPr>
        <w:t>HAL</w:t>
      </w:r>
      <w:r>
        <w:rPr>
          <w:rFonts w:ascii="宋体" w:eastAsia="宋体" w:hAnsi="宋体"/>
          <w:sz w:val="24"/>
          <w:szCs w:val="24"/>
          <w:lang w:eastAsia="zh-CN" w:bidi="ar"/>
        </w:rPr>
        <w:t>库完成中断优先级配置，设置抢占优先级为</w:t>
      </w:r>
      <w:r>
        <w:rPr>
          <w:rFonts w:ascii="宋体" w:eastAsia="宋体" w:hAnsi="宋体"/>
          <w:sz w:val="24"/>
          <w:szCs w:val="24"/>
          <w:lang w:eastAsia="zh-CN" w:bidi="ar"/>
        </w:rPr>
        <w:t>2</w:t>
      </w:r>
      <w:r>
        <w:rPr>
          <w:rFonts w:ascii="宋体" w:eastAsia="宋体" w:hAnsi="宋体"/>
          <w:sz w:val="24"/>
          <w:szCs w:val="24"/>
          <w:lang w:eastAsia="zh-CN" w:bidi="ar"/>
        </w:rPr>
        <w:t>、子优先级为</w:t>
      </w:r>
      <w:r>
        <w:rPr>
          <w:rFonts w:ascii="宋体" w:eastAsia="宋体" w:hAnsi="宋体"/>
          <w:sz w:val="24"/>
          <w:szCs w:val="24"/>
          <w:lang w:eastAsia="zh-CN" w:bidi="ar"/>
        </w:rPr>
        <w:t>1</w:t>
      </w:r>
      <w:r>
        <w:rPr>
          <w:rFonts w:ascii="宋体" w:eastAsia="宋体" w:hAnsi="宋体"/>
          <w:sz w:val="24"/>
          <w:szCs w:val="24"/>
          <w:lang w:eastAsia="zh-CN" w:bidi="ar"/>
        </w:rPr>
        <w:t>，同时开启</w:t>
      </w:r>
      <w:r>
        <w:rPr>
          <w:rFonts w:ascii="宋体" w:eastAsia="宋体" w:hAnsi="宋体"/>
          <w:sz w:val="24"/>
          <w:szCs w:val="24"/>
          <w:lang w:eastAsia="zh-CN" w:bidi="ar"/>
        </w:rPr>
        <w:t>EXTI</w:t>
      </w:r>
      <w:r>
        <w:rPr>
          <w:rFonts w:ascii="宋体" w:eastAsia="宋体" w:hAnsi="宋体"/>
          <w:sz w:val="24"/>
          <w:szCs w:val="24"/>
          <w:lang w:eastAsia="zh-CN" w:bidi="ar"/>
        </w:rPr>
        <w:t>对应中断通道，保证中断可正常响应、不被高优先级任务随意抢占。</w:t>
      </w:r>
    </w:p>
    <w:p w:rsidR="00BB6FE3" w:rsidRDefault="007713C9">
      <w:r>
        <w:rPr>
          <w:rFonts w:ascii="宋体" w:eastAsia="宋体" w:hAnsi="宋体"/>
          <w:sz w:val="24"/>
          <w:szCs w:val="24"/>
          <w:lang w:eastAsia="zh-CN" w:bidi="ar"/>
        </w:rPr>
        <w:t>3</w:t>
      </w:r>
      <w:r>
        <w:rPr>
          <w:rFonts w:ascii="宋体" w:eastAsia="宋体" w:hAnsi="宋体"/>
          <w:sz w:val="24"/>
          <w:szCs w:val="24"/>
          <w:lang w:eastAsia="zh-CN" w:bidi="ar"/>
        </w:rPr>
        <w:t xml:space="preserve">. </w:t>
      </w:r>
      <w:r>
        <w:rPr>
          <w:rFonts w:ascii="宋体" w:eastAsia="宋体" w:hAnsi="宋体"/>
          <w:sz w:val="24"/>
          <w:szCs w:val="24"/>
          <w:lang w:eastAsia="zh-CN" w:bidi="ar"/>
        </w:rPr>
        <w:t>触发方式：引脚配置为上升沿触发模式，按键按下瞬间引脚电平由低电平跳转为高电平，系统捕捉电平跳变，自动触发外部中断。</w:t>
      </w:r>
    </w:p>
    <w:p w:rsidR="00BB6FE3" w:rsidRDefault="007713C9">
      <w:r>
        <w:rPr>
          <w:rFonts w:ascii="宋体" w:eastAsia="宋体" w:hAnsi="宋体"/>
          <w:sz w:val="24"/>
          <w:szCs w:val="24"/>
          <w:lang w:eastAsia="zh-CN" w:bidi="ar"/>
        </w:rPr>
        <w:t xml:space="preserve">4. </w:t>
      </w:r>
      <w:r>
        <w:rPr>
          <w:rFonts w:ascii="宋体" w:eastAsia="宋体" w:hAnsi="宋体"/>
          <w:sz w:val="24"/>
          <w:szCs w:val="24"/>
          <w:lang w:eastAsia="zh-CN" w:bidi="ar"/>
        </w:rPr>
        <w:t>中断执行流程：</w:t>
      </w:r>
      <w:r>
        <w:rPr>
          <w:rFonts w:ascii="宋体" w:eastAsia="宋体" w:hAnsi="宋体"/>
          <w:sz w:val="24"/>
          <w:szCs w:val="24"/>
          <w:lang w:eastAsia="zh-CN" w:bidi="ar"/>
        </w:rPr>
        <w:t xml:space="preserve">① </w:t>
      </w:r>
      <w:r>
        <w:rPr>
          <w:rFonts w:ascii="宋体" w:eastAsia="宋体" w:hAnsi="宋体"/>
          <w:sz w:val="24"/>
          <w:szCs w:val="24"/>
          <w:lang w:eastAsia="zh-CN" w:bidi="ar"/>
        </w:rPr>
        <w:t>电平触发后程序自动跳入中断回调函数</w:t>
      </w:r>
      <w:r>
        <w:rPr>
          <w:rFonts w:ascii="宋体" w:eastAsia="宋体" w:hAnsi="宋体"/>
          <w:sz w:val="24"/>
          <w:szCs w:val="24"/>
          <w:lang w:eastAsia="zh-CN" w:bidi="ar"/>
        </w:rPr>
        <w:t>HAL_GPIO_EXTI_Callback</w:t>
      </w:r>
      <w:r>
        <w:rPr>
          <w:rFonts w:ascii="宋体" w:eastAsia="宋体" w:hAnsi="宋体"/>
          <w:sz w:val="24"/>
          <w:szCs w:val="24"/>
          <w:lang w:eastAsia="zh-CN" w:bidi="ar"/>
        </w:rPr>
        <w:t>；</w:t>
      </w:r>
      <w:r>
        <w:rPr>
          <w:rFonts w:ascii="宋体" w:eastAsia="宋体" w:hAnsi="宋体"/>
          <w:sz w:val="24"/>
          <w:szCs w:val="24"/>
          <w:lang w:eastAsia="zh-CN" w:bidi="ar"/>
        </w:rPr>
        <w:t xml:space="preserve">② </w:t>
      </w:r>
      <w:r>
        <w:rPr>
          <w:rFonts w:ascii="宋体" w:eastAsia="宋体" w:hAnsi="宋体"/>
          <w:sz w:val="24"/>
          <w:szCs w:val="24"/>
          <w:lang w:eastAsia="zh-CN" w:bidi="ar"/>
        </w:rPr>
        <w:t>函数内部校验</w:t>
      </w:r>
      <w:r>
        <w:rPr>
          <w:rFonts w:ascii="宋体" w:eastAsia="宋体" w:hAnsi="宋体"/>
          <w:sz w:val="24"/>
          <w:szCs w:val="24"/>
          <w:lang w:eastAsia="zh-CN" w:bidi="ar"/>
        </w:rPr>
        <w:t>GPIO_Pin</w:t>
      </w:r>
      <w:r>
        <w:rPr>
          <w:rFonts w:ascii="宋体" w:eastAsia="宋体" w:hAnsi="宋体"/>
          <w:sz w:val="24"/>
          <w:szCs w:val="24"/>
          <w:lang w:eastAsia="zh-CN" w:bidi="ar"/>
        </w:rPr>
        <w:t>参数，判断触发中断引脚是否为</w:t>
      </w:r>
      <w:r>
        <w:rPr>
          <w:rFonts w:ascii="宋体" w:eastAsia="宋体" w:hAnsi="宋体"/>
          <w:sz w:val="24"/>
          <w:szCs w:val="24"/>
          <w:lang w:eastAsia="zh-CN" w:bidi="ar"/>
        </w:rPr>
        <w:t>KEY0</w:t>
      </w:r>
      <w:r>
        <w:rPr>
          <w:rFonts w:ascii="宋体" w:eastAsia="宋体" w:hAnsi="宋体"/>
          <w:sz w:val="24"/>
          <w:szCs w:val="24"/>
          <w:lang w:eastAsia="zh-CN" w:bidi="ar"/>
        </w:rPr>
        <w:t>对应引脚；</w:t>
      </w:r>
      <w:r>
        <w:rPr>
          <w:rFonts w:ascii="宋体" w:eastAsia="宋体" w:hAnsi="宋体"/>
          <w:sz w:val="24"/>
          <w:szCs w:val="24"/>
          <w:lang w:eastAsia="zh-CN" w:bidi="ar"/>
        </w:rPr>
        <w:t xml:space="preserve">③ </w:t>
      </w:r>
      <w:r>
        <w:rPr>
          <w:rFonts w:ascii="宋体" w:eastAsia="宋体" w:hAnsi="宋体"/>
          <w:sz w:val="24"/>
          <w:szCs w:val="24"/>
          <w:lang w:eastAsia="zh-CN" w:bidi="ar"/>
        </w:rPr>
        <w:t>调用</w:t>
      </w:r>
      <w:r>
        <w:rPr>
          <w:rFonts w:ascii="宋体" w:eastAsia="宋体" w:hAnsi="宋体"/>
          <w:sz w:val="24"/>
          <w:szCs w:val="24"/>
          <w:lang w:eastAsia="zh-CN" w:bidi="ar"/>
        </w:rPr>
        <w:t>DWT</w:t>
      </w:r>
      <w:r>
        <w:rPr>
          <w:rFonts w:ascii="宋体" w:eastAsia="宋体" w:hAnsi="宋体"/>
          <w:sz w:val="24"/>
          <w:szCs w:val="24"/>
          <w:lang w:eastAsia="zh-CN" w:bidi="ar"/>
        </w:rPr>
        <w:t>高精度计时完成软件消抖，过滤按键机械抖动产生的杂波误信号；</w:t>
      </w:r>
      <w:r>
        <w:rPr>
          <w:rFonts w:ascii="宋体" w:eastAsia="宋体" w:hAnsi="宋体"/>
          <w:sz w:val="24"/>
          <w:szCs w:val="24"/>
          <w:lang w:eastAsia="zh-CN" w:bidi="ar"/>
        </w:rPr>
        <w:t xml:space="preserve">④ </w:t>
      </w:r>
      <w:r>
        <w:rPr>
          <w:rFonts w:ascii="宋体" w:eastAsia="宋体" w:hAnsi="宋体"/>
          <w:sz w:val="24"/>
          <w:szCs w:val="24"/>
          <w:lang w:eastAsia="zh-CN" w:bidi="ar"/>
        </w:rPr>
        <w:t>消抖判定通过后执行</w:t>
      </w:r>
      <w:r>
        <w:rPr>
          <w:rFonts w:ascii="宋体" w:eastAsia="宋体" w:hAnsi="宋体"/>
          <w:sz w:val="24"/>
          <w:szCs w:val="24"/>
          <w:lang w:eastAsia="zh-CN" w:bidi="ar"/>
        </w:rPr>
        <w:t>Gear_Shift ()</w:t>
      </w:r>
      <w:r>
        <w:rPr>
          <w:rFonts w:ascii="宋体" w:eastAsia="宋体" w:hAnsi="宋体"/>
          <w:sz w:val="24"/>
          <w:szCs w:val="24"/>
          <w:lang w:eastAsia="zh-CN" w:bidi="ar"/>
        </w:rPr>
        <w:t>换挡函数，翻转</w:t>
      </w:r>
      <w:r>
        <w:rPr>
          <w:rFonts w:ascii="宋体" w:eastAsia="宋体" w:hAnsi="宋体"/>
          <w:sz w:val="24"/>
          <w:szCs w:val="24"/>
          <w:lang w:eastAsia="zh-CN" w:bidi="ar"/>
        </w:rPr>
        <w:t>LED</w:t>
      </w:r>
      <w:r>
        <w:rPr>
          <w:rFonts w:ascii="宋体" w:eastAsia="宋体" w:hAnsi="宋体"/>
          <w:sz w:val="24"/>
          <w:szCs w:val="24"/>
          <w:lang w:eastAsia="zh-CN" w:bidi="ar"/>
        </w:rPr>
        <w:t>灯状态，模拟车载换挡功能。</w:t>
      </w:r>
    </w:p>
    <w:p w:rsidR="00BB6FE3" w:rsidRDefault="007713C9">
      <w:pPr>
        <w:pStyle w:val="31"/>
        <w:spacing w:before="240" w:after="120" w:line="360" w:lineRule="auto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黑体" w:hAnsi="Consolas" w:cs="Consolas"/>
          <w:sz w:val="24"/>
          <w:szCs w:val="24"/>
          <w:lang w:eastAsia="zh-CN"/>
        </w:rPr>
        <w:t xml:space="preserve">4.4 </w:t>
      </w:r>
      <w:r>
        <w:rPr>
          <w:rFonts w:ascii="Consolas" w:eastAsia="黑体" w:hAnsi="Consolas" w:cs="Consolas"/>
          <w:sz w:val="24"/>
          <w:szCs w:val="24"/>
          <w:lang w:eastAsia="zh-CN"/>
        </w:rPr>
        <w:t>团队成员负责的代码模块说明</w:t>
      </w:r>
    </w:p>
    <w:p w:rsidR="00BB6FE3" w:rsidRDefault="007713C9">
      <w:pPr>
        <w:spacing w:after="0" w:line="324" w:lineRule="auto"/>
        <w:ind w:firstLine="425"/>
        <w:rPr>
          <w:rFonts w:ascii="Consolas" w:eastAsia="宋体" w:hAnsi="Consolas" w:cs="Consolas"/>
          <w:sz w:val="24"/>
          <w:szCs w:val="24"/>
          <w:lang w:eastAsia="zh-CN"/>
        </w:rPr>
      </w:pPr>
      <w:r>
        <w:rPr>
          <w:rFonts w:ascii="Consolas" w:eastAsia="宋体" w:hAnsi="Consolas" w:cs="Consolas"/>
          <w:sz w:val="24"/>
          <w:szCs w:val="24"/>
          <w:lang w:eastAsia="zh-CN"/>
        </w:rPr>
        <w:t>（请列</w:t>
      </w:r>
      <w:r>
        <w:rPr>
          <w:rFonts w:ascii="Consolas" w:eastAsia="宋体" w:hAnsi="Consolas" w:cs="Consolas"/>
          <w:sz w:val="24"/>
          <w:szCs w:val="24"/>
          <w:lang w:eastAsia="zh-CN"/>
        </w:rPr>
        <w:t>出每位成员负责编写的代码模块及功能简述）</w:t>
      </w:r>
    </w:p>
    <w:p w:rsidR="00BB6FE3" w:rsidRDefault="007713C9">
      <w:r>
        <w:rPr>
          <w:rFonts w:ascii="宋体" w:eastAsia="宋体" w:hAnsi="宋体"/>
          <w:sz w:val="24"/>
          <w:szCs w:val="24"/>
          <w:lang w:eastAsia="zh-CN" w:bidi="ar"/>
        </w:rPr>
        <w:t xml:space="preserve">1. </w:t>
      </w:r>
      <w:r>
        <w:rPr>
          <w:rFonts w:ascii="宋体" w:eastAsia="宋体" w:hAnsi="宋体" w:hint="eastAsia"/>
          <w:sz w:val="24"/>
          <w:szCs w:val="24"/>
          <w:lang w:eastAsia="zh-CN" w:bidi="ar"/>
        </w:rPr>
        <w:t>张馨月</w:t>
      </w:r>
      <w:r>
        <w:rPr>
          <w:rFonts w:ascii="宋体" w:eastAsia="宋体" w:hAnsi="宋体"/>
          <w:sz w:val="24"/>
          <w:szCs w:val="24"/>
          <w:lang w:eastAsia="zh-CN" w:bidi="ar"/>
        </w:rPr>
        <w:t>：负责主程序框架搭建、</w:t>
      </w:r>
      <w:r>
        <w:rPr>
          <w:rFonts w:ascii="宋体" w:eastAsia="宋体" w:hAnsi="宋体"/>
          <w:sz w:val="24"/>
          <w:szCs w:val="24"/>
          <w:lang w:eastAsia="zh-CN" w:bidi="ar"/>
        </w:rPr>
        <w:t>GPIO</w:t>
      </w:r>
      <w:r>
        <w:rPr>
          <w:rFonts w:ascii="宋体" w:eastAsia="宋体" w:hAnsi="宋体"/>
          <w:sz w:val="24"/>
          <w:szCs w:val="24"/>
          <w:lang w:eastAsia="zh-CN" w:bidi="ar"/>
        </w:rPr>
        <w:t>引脚初始化、</w:t>
      </w:r>
      <w:r>
        <w:rPr>
          <w:rFonts w:ascii="宋体" w:eastAsia="宋体" w:hAnsi="宋体"/>
          <w:sz w:val="24"/>
          <w:szCs w:val="24"/>
          <w:lang w:eastAsia="zh-CN" w:bidi="ar"/>
        </w:rPr>
        <w:t>EXTI</w:t>
      </w:r>
      <w:r>
        <w:rPr>
          <w:rFonts w:ascii="宋体" w:eastAsia="宋体" w:hAnsi="宋体"/>
          <w:sz w:val="24"/>
          <w:szCs w:val="24"/>
          <w:lang w:eastAsia="zh-CN" w:bidi="ar"/>
        </w:rPr>
        <w:t>外部中断与</w:t>
      </w:r>
      <w:r>
        <w:rPr>
          <w:rFonts w:ascii="宋体" w:eastAsia="宋体" w:hAnsi="宋体"/>
          <w:sz w:val="24"/>
          <w:szCs w:val="24"/>
          <w:lang w:eastAsia="zh-CN" w:bidi="ar"/>
        </w:rPr>
        <w:t>NVIC</w:t>
      </w:r>
      <w:r>
        <w:rPr>
          <w:rFonts w:ascii="宋体" w:eastAsia="宋体" w:hAnsi="宋体"/>
          <w:sz w:val="24"/>
          <w:szCs w:val="24"/>
          <w:lang w:eastAsia="zh-CN" w:bidi="ar"/>
        </w:rPr>
        <w:t>中断优先级配置，编写中断回调基础函数，完成</w:t>
      </w:r>
      <w:r>
        <w:rPr>
          <w:rFonts w:ascii="宋体" w:eastAsia="宋体" w:hAnsi="宋体"/>
          <w:sz w:val="24"/>
          <w:szCs w:val="24"/>
          <w:lang w:eastAsia="zh-CN" w:bidi="ar"/>
        </w:rPr>
        <w:t>LED</w:t>
      </w:r>
      <w:r>
        <w:rPr>
          <w:rFonts w:ascii="宋体" w:eastAsia="宋体" w:hAnsi="宋体"/>
          <w:sz w:val="24"/>
          <w:szCs w:val="24"/>
          <w:lang w:eastAsia="zh-CN" w:bidi="ar"/>
        </w:rPr>
        <w:t>推挽输出驱动代码，实现按键中断触发、</w:t>
      </w:r>
      <w:r>
        <w:rPr>
          <w:rFonts w:ascii="宋体" w:eastAsia="宋体" w:hAnsi="宋体"/>
          <w:sz w:val="24"/>
          <w:szCs w:val="24"/>
          <w:lang w:eastAsia="zh-CN" w:bidi="ar"/>
        </w:rPr>
        <w:t>LED</w:t>
      </w:r>
      <w:r>
        <w:rPr>
          <w:rFonts w:ascii="宋体" w:eastAsia="宋体" w:hAnsi="宋体"/>
          <w:sz w:val="24"/>
          <w:szCs w:val="24"/>
          <w:lang w:eastAsia="zh-CN" w:bidi="ar"/>
        </w:rPr>
        <w:t>基础翻转逻辑，搭建整体程序运行底层框架。</w:t>
      </w:r>
    </w:p>
    <w:p w:rsidR="00BB6FE3" w:rsidRDefault="007713C9">
      <w:r>
        <w:rPr>
          <w:rFonts w:ascii="宋体" w:eastAsia="宋体" w:hAnsi="宋体"/>
          <w:sz w:val="24"/>
          <w:szCs w:val="24"/>
          <w:lang w:eastAsia="zh-CN" w:bidi="ar"/>
        </w:rPr>
        <w:t xml:space="preserve">2. </w:t>
      </w:r>
      <w:r>
        <w:rPr>
          <w:rFonts w:ascii="宋体" w:eastAsia="宋体" w:hAnsi="宋体"/>
          <w:sz w:val="24"/>
          <w:szCs w:val="24"/>
          <w:lang w:eastAsia="zh-CN" w:bidi="ar"/>
        </w:rPr>
        <w:t>侯鑫雨：负责</w:t>
      </w:r>
      <w:r>
        <w:rPr>
          <w:rFonts w:ascii="宋体" w:eastAsia="宋体" w:hAnsi="宋体"/>
          <w:sz w:val="24"/>
          <w:szCs w:val="24"/>
          <w:lang w:eastAsia="zh-CN" w:bidi="ar"/>
        </w:rPr>
        <w:t>DWT</w:t>
      </w:r>
      <w:r>
        <w:rPr>
          <w:rFonts w:ascii="宋体" w:eastAsia="宋体" w:hAnsi="宋体"/>
          <w:sz w:val="24"/>
          <w:szCs w:val="24"/>
          <w:lang w:eastAsia="zh-CN" w:bidi="ar"/>
        </w:rPr>
        <w:t>高精度计时功能代码编写、按键软件消抖算法模块开发，查阅消抖优化文献后调试消抖阈值参数，同时编写</w:t>
      </w:r>
      <w:r>
        <w:rPr>
          <w:rFonts w:ascii="宋体" w:eastAsia="宋体" w:hAnsi="宋体"/>
          <w:sz w:val="24"/>
          <w:szCs w:val="24"/>
          <w:lang w:eastAsia="zh-CN" w:bidi="ar"/>
        </w:rPr>
        <w:t>Gear_Shift()</w:t>
      </w:r>
      <w:r>
        <w:rPr>
          <w:rFonts w:ascii="宋体" w:eastAsia="宋体" w:hAnsi="宋体"/>
          <w:sz w:val="24"/>
          <w:szCs w:val="24"/>
          <w:lang w:eastAsia="zh-CN" w:bidi="ar"/>
        </w:rPr>
        <w:t>模拟换挡功能函数，解决按键抖动误中断问题。</w:t>
      </w:r>
    </w:p>
    <w:p w:rsidR="00BB6FE3" w:rsidRDefault="007713C9">
      <w:r>
        <w:rPr>
          <w:rFonts w:ascii="宋体" w:eastAsia="宋体" w:hAnsi="宋体"/>
          <w:sz w:val="24"/>
          <w:szCs w:val="24"/>
          <w:lang w:eastAsia="zh-CN" w:bidi="ar"/>
        </w:rPr>
        <w:lastRenderedPageBreak/>
        <w:t xml:space="preserve">3. </w:t>
      </w:r>
      <w:r>
        <w:rPr>
          <w:rFonts w:ascii="宋体" w:eastAsia="宋体" w:hAnsi="宋体"/>
          <w:sz w:val="24"/>
          <w:szCs w:val="24"/>
          <w:lang w:eastAsia="zh-CN" w:bidi="ar"/>
        </w:rPr>
        <w:t>冯瑞珍：负责硬件匹配代码校验、引脚模式纠错代码优化，核查底层初始化代码</w:t>
      </w:r>
      <w:r>
        <w:rPr>
          <w:rFonts w:ascii="宋体" w:eastAsia="宋体" w:hAnsi="宋体"/>
          <w:sz w:val="24"/>
          <w:szCs w:val="24"/>
          <w:lang w:eastAsia="zh-CN" w:bidi="ar"/>
        </w:rPr>
        <w:t>bug</w:t>
      </w:r>
      <w:r>
        <w:rPr>
          <w:rFonts w:ascii="宋体" w:eastAsia="宋体" w:hAnsi="宋体"/>
          <w:sz w:val="24"/>
          <w:szCs w:val="24"/>
          <w:lang w:eastAsia="zh-CN" w:bidi="ar"/>
        </w:rPr>
        <w:t>，完善</w:t>
      </w:r>
      <w:r>
        <w:rPr>
          <w:rFonts w:ascii="宋体" w:eastAsia="宋体" w:hAnsi="宋体"/>
          <w:sz w:val="24"/>
          <w:szCs w:val="24"/>
          <w:lang w:eastAsia="zh-CN" w:bidi="ar"/>
        </w:rPr>
        <w:t>GPIO</w:t>
      </w:r>
      <w:r>
        <w:rPr>
          <w:rFonts w:ascii="宋体" w:eastAsia="宋体" w:hAnsi="宋体"/>
          <w:sz w:val="24"/>
          <w:szCs w:val="24"/>
          <w:lang w:eastAsia="zh-CN" w:bidi="ar"/>
        </w:rPr>
        <w:t>引脚模式判定逻辑，补充中断引脚</w:t>
      </w:r>
      <w:r>
        <w:rPr>
          <w:rFonts w:ascii="宋体" w:eastAsia="宋体" w:hAnsi="宋体"/>
          <w:sz w:val="24"/>
          <w:szCs w:val="24"/>
          <w:lang w:eastAsia="zh-CN" w:bidi="ar"/>
        </w:rPr>
        <w:t>GPIO_Pin</w:t>
      </w:r>
      <w:r>
        <w:rPr>
          <w:rFonts w:ascii="宋体" w:eastAsia="宋体" w:hAnsi="宋体"/>
          <w:sz w:val="24"/>
          <w:szCs w:val="24"/>
          <w:lang w:eastAsia="zh-CN" w:bidi="ar"/>
        </w:rPr>
        <w:t>校验代码，同时完成程序容错代码微调，适配实物硬件接线。</w:t>
      </w:r>
    </w:p>
    <w:p w:rsidR="00BB6FE3" w:rsidRDefault="00BB6FE3">
      <w:pPr>
        <w:spacing w:after="0" w:line="324" w:lineRule="auto"/>
        <w:ind w:firstLine="425"/>
        <w:rPr>
          <w:rFonts w:ascii="Consolas" w:eastAsia="宋体" w:hAnsi="Consolas" w:cs="Consolas"/>
          <w:sz w:val="24"/>
          <w:szCs w:val="24"/>
          <w:lang w:eastAsia="zh-CN"/>
        </w:rPr>
      </w:pPr>
    </w:p>
    <w:p w:rsidR="00BB6FE3" w:rsidRDefault="007713C9">
      <w:pPr>
        <w:spacing w:before="240" w:after="240"/>
        <w:jc w:val="center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黑体" w:hAnsi="Consolas" w:cs="Consolas"/>
          <w:sz w:val="24"/>
          <w:szCs w:val="24"/>
          <w:lang w:eastAsia="zh-CN"/>
        </w:rPr>
        <w:t>————————————————————————————————————————</w:t>
      </w:r>
    </w:p>
    <w:p w:rsidR="00BB6FE3" w:rsidRDefault="007713C9">
      <w:pPr>
        <w:pStyle w:val="21"/>
        <w:spacing w:before="240" w:after="120" w:line="360" w:lineRule="auto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黑体" w:hAnsi="Consolas" w:cs="Consolas"/>
          <w:sz w:val="24"/>
          <w:szCs w:val="24"/>
          <w:lang w:eastAsia="zh-CN"/>
        </w:rPr>
        <w:t>五、实验结果分析（</w:t>
      </w:r>
      <w:r>
        <w:rPr>
          <w:rFonts w:ascii="Consolas" w:eastAsia="黑体" w:hAnsi="Consolas" w:cs="Consolas"/>
          <w:sz w:val="24"/>
          <w:szCs w:val="24"/>
          <w:lang w:eastAsia="zh-CN"/>
        </w:rPr>
        <w:t>20</w:t>
      </w:r>
      <w:r>
        <w:rPr>
          <w:rFonts w:ascii="Consolas" w:eastAsia="黑体" w:hAnsi="Consolas" w:cs="Consolas"/>
          <w:sz w:val="24"/>
          <w:szCs w:val="24"/>
          <w:lang w:eastAsia="zh-CN"/>
        </w:rPr>
        <w:t>分）</w:t>
      </w:r>
    </w:p>
    <w:p w:rsidR="00BB6FE3" w:rsidRDefault="007713C9">
      <w:pPr>
        <w:pStyle w:val="31"/>
        <w:spacing w:before="240" w:after="120" w:line="360" w:lineRule="auto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黑体" w:hAnsi="Consolas" w:cs="Consolas"/>
          <w:sz w:val="24"/>
          <w:szCs w:val="24"/>
          <w:lang w:eastAsia="zh-CN"/>
        </w:rPr>
        <w:t xml:space="preserve">5.1 </w:t>
      </w:r>
      <w:r>
        <w:rPr>
          <w:rFonts w:ascii="Consolas" w:eastAsia="黑体" w:hAnsi="Consolas" w:cs="Consolas"/>
          <w:sz w:val="24"/>
          <w:szCs w:val="24"/>
          <w:lang w:eastAsia="zh-CN"/>
        </w:rPr>
        <w:t>实验现象记录</w:t>
      </w:r>
    </w:p>
    <w:p w:rsidR="00BB6FE3" w:rsidRDefault="007713C9">
      <w:pPr>
        <w:spacing w:before="60" w:after="0" w:line="324" w:lineRule="auto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宋体" w:hAnsi="Consolas" w:cs="Consolas"/>
          <w:sz w:val="24"/>
          <w:szCs w:val="24"/>
          <w:lang w:eastAsia="zh-CN"/>
        </w:rPr>
        <w:t xml:space="preserve">&gt; </w:t>
      </w:r>
      <w:r>
        <w:rPr>
          <w:rFonts w:ascii="Consolas" w:eastAsia="宋体" w:hAnsi="Consolas" w:cs="Consolas"/>
          <w:b/>
          <w:sz w:val="24"/>
          <w:szCs w:val="24"/>
          <w:lang w:eastAsia="zh-CN"/>
        </w:rPr>
        <w:t>说明：</w:t>
      </w:r>
      <w:r>
        <w:rPr>
          <w:rFonts w:ascii="Consolas" w:eastAsia="宋体" w:hAnsi="Consolas" w:cs="Consolas"/>
          <w:sz w:val="24"/>
          <w:szCs w:val="24"/>
          <w:lang w:eastAsia="zh-CN"/>
        </w:rPr>
        <w:t xml:space="preserve"> </w:t>
      </w:r>
      <w:r>
        <w:rPr>
          <w:rFonts w:ascii="Consolas" w:eastAsia="宋体" w:hAnsi="Consolas" w:cs="Consolas"/>
          <w:sz w:val="24"/>
          <w:szCs w:val="24"/>
          <w:lang w:eastAsia="zh-CN"/>
        </w:rPr>
        <w:t>请详细记录实验过程中的各种现象。</w:t>
      </w:r>
    </w:p>
    <w:p w:rsidR="00BB6FE3" w:rsidRDefault="007713C9">
      <w:pPr>
        <w:numPr>
          <w:ilvl w:val="0"/>
          <w:numId w:val="8"/>
        </w:numPr>
        <w:spacing w:after="0" w:line="240" w:lineRule="atLeast"/>
        <w:ind w:left="0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>按压</w:t>
      </w:r>
      <w:r>
        <w:rPr>
          <w:rFonts w:ascii="Consolas" w:hAnsi="Consolas" w:cs="Consolas"/>
          <w:color w:val="000000"/>
          <w:sz w:val="24"/>
          <w:szCs w:val="24"/>
        </w:rPr>
        <w:t xml:space="preserve"> KEY0 </w:t>
      </w:r>
      <w:r>
        <w:rPr>
          <w:rFonts w:ascii="Consolas" w:hAnsi="Consolas" w:cs="Consolas"/>
          <w:color w:val="000000"/>
          <w:sz w:val="24"/>
          <w:szCs w:val="24"/>
        </w:rPr>
        <w:t>按键，</w:t>
      </w:r>
      <w:r>
        <w:rPr>
          <w:rFonts w:ascii="Consolas" w:hAnsi="Consolas" w:cs="Consolas"/>
          <w:color w:val="000000"/>
          <w:sz w:val="24"/>
          <w:szCs w:val="24"/>
        </w:rPr>
        <w:t xml:space="preserve">LED0 </w:t>
      </w:r>
      <w:r>
        <w:rPr>
          <w:rFonts w:ascii="Consolas" w:hAnsi="Consolas" w:cs="Consolas"/>
          <w:color w:val="000000"/>
          <w:sz w:val="24"/>
          <w:szCs w:val="24"/>
        </w:rPr>
        <w:t>状态平稳翻转一次，亮灭切换稳定，不会因按键抖动出现频繁闪烁；</w:t>
      </w:r>
    </w:p>
    <w:p w:rsidR="00BB6FE3" w:rsidRDefault="007713C9">
      <w:pPr>
        <w:numPr>
          <w:ilvl w:val="0"/>
          <w:numId w:val="8"/>
        </w:numPr>
        <w:spacing w:after="0" w:line="240" w:lineRule="atLeast"/>
        <w:ind w:left="0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>快速连续敲击按键时，只有间隔超出</w:t>
      </w:r>
      <w:r>
        <w:rPr>
          <w:rFonts w:ascii="Consolas" w:hAnsi="Consolas" w:cs="Consolas"/>
          <w:color w:val="000000"/>
          <w:sz w:val="24"/>
          <w:szCs w:val="24"/>
        </w:rPr>
        <w:t xml:space="preserve"> 20 </w:t>
      </w:r>
      <w:r>
        <w:rPr>
          <w:rFonts w:ascii="Consolas" w:hAnsi="Consolas" w:cs="Consolas"/>
          <w:color w:val="000000"/>
          <w:sz w:val="24"/>
          <w:szCs w:val="24"/>
        </w:rPr>
        <w:t>毫秒的有效按压才会变更</w:t>
      </w:r>
      <w:r>
        <w:rPr>
          <w:rFonts w:ascii="Consolas" w:hAnsi="Consolas" w:cs="Consolas"/>
          <w:color w:val="000000"/>
          <w:sz w:val="24"/>
          <w:szCs w:val="24"/>
        </w:rPr>
        <w:t xml:space="preserve"> LED0 </w:t>
      </w:r>
      <w:r>
        <w:rPr>
          <w:rFonts w:ascii="Consolas" w:hAnsi="Consolas" w:cs="Consolas"/>
          <w:color w:val="000000"/>
          <w:sz w:val="24"/>
          <w:szCs w:val="24"/>
        </w:rPr>
        <w:t>状态，消抖效果达标；</w:t>
      </w:r>
    </w:p>
    <w:p w:rsidR="00BB6FE3" w:rsidRDefault="007713C9">
      <w:pPr>
        <w:numPr>
          <w:ilvl w:val="0"/>
          <w:numId w:val="8"/>
        </w:numPr>
        <w:spacing w:after="0" w:line="240" w:lineRule="atLeast"/>
        <w:ind w:left="0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>中断响应速度快，按下按键后</w:t>
      </w:r>
      <w:r>
        <w:rPr>
          <w:rFonts w:ascii="Consolas" w:hAnsi="Consolas" w:cs="Consolas"/>
          <w:color w:val="000000"/>
          <w:sz w:val="24"/>
          <w:szCs w:val="24"/>
        </w:rPr>
        <w:t xml:space="preserve"> LED </w:t>
      </w:r>
      <w:r>
        <w:rPr>
          <w:rFonts w:ascii="Consolas" w:hAnsi="Consolas" w:cs="Consolas"/>
          <w:color w:val="000000"/>
          <w:sz w:val="24"/>
          <w:szCs w:val="24"/>
        </w:rPr>
        <w:t>切换动作几乎没有延迟卡顿。</w:t>
      </w:r>
    </w:p>
    <w:p w:rsidR="00BB6FE3" w:rsidRDefault="007713C9">
      <w:pPr>
        <w:pStyle w:val="31"/>
        <w:spacing w:before="240" w:after="120" w:line="360" w:lineRule="auto"/>
        <w:rPr>
          <w:rFonts w:ascii="Consolas" w:eastAsia="黑体" w:hAnsi="Consolas" w:cs="Consolas"/>
          <w:sz w:val="24"/>
          <w:szCs w:val="24"/>
          <w:lang w:eastAsia="zh-CN"/>
        </w:rPr>
      </w:pPr>
      <w:r>
        <w:rPr>
          <w:rFonts w:ascii="Consolas" w:eastAsia="黑体" w:hAnsi="Consolas" w:cs="Consolas"/>
          <w:sz w:val="24"/>
          <w:szCs w:val="24"/>
          <w:lang w:eastAsia="zh-CN"/>
        </w:rPr>
        <w:t xml:space="preserve">5.2 </w:t>
      </w:r>
      <w:r>
        <w:rPr>
          <w:rFonts w:ascii="Consolas" w:eastAsia="黑体" w:hAnsi="Consolas" w:cs="Consolas"/>
          <w:sz w:val="24"/>
          <w:szCs w:val="24"/>
          <w:lang w:eastAsia="zh-CN"/>
        </w:rPr>
        <w:t>结果照片或视频截图</w:t>
      </w:r>
    </w:p>
    <w:p w:rsidR="00BB6FE3" w:rsidRDefault="007713C9">
      <w:pPr>
        <w:rPr>
          <w:rFonts w:ascii="Consolas" w:eastAsia="宋体" w:hAnsi="Consolas" w:cs="Consolas"/>
          <w:sz w:val="24"/>
          <w:szCs w:val="24"/>
          <w:lang w:eastAsia="zh-CN"/>
        </w:rPr>
      </w:pPr>
      <w:r>
        <w:rPr>
          <w:rFonts w:ascii="Consolas" w:hAnsi="Consolas" w:cs="Consolas"/>
          <w:noProof/>
          <w:sz w:val="24"/>
          <w:szCs w:val="24"/>
          <w:lang w:eastAsia="zh-CN"/>
        </w:rPr>
        <w:drawing>
          <wp:inline distT="0" distB="0" distL="0" distR="0">
            <wp:extent cx="2667000" cy="2409825"/>
            <wp:effectExtent l="0" t="0" r="0" b="9525"/>
            <wp:docPr id="1026" name="图片 2" descr="150_150cQ5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2" descr="150_150cQ50.jpg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4098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6FE3" w:rsidRDefault="007713C9">
      <w:pPr>
        <w:spacing w:before="60" w:after="0" w:line="324" w:lineRule="auto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宋体" w:hAnsi="Consolas" w:cs="Consolas"/>
          <w:sz w:val="24"/>
          <w:szCs w:val="24"/>
          <w:lang w:eastAsia="zh-CN"/>
        </w:rPr>
        <w:t xml:space="preserve">&gt; </w:t>
      </w:r>
      <w:r>
        <w:rPr>
          <w:rFonts w:ascii="Consolas" w:eastAsia="宋体" w:hAnsi="Consolas" w:cs="Consolas"/>
          <w:b/>
          <w:sz w:val="24"/>
          <w:szCs w:val="24"/>
          <w:lang w:eastAsia="zh-CN"/>
        </w:rPr>
        <w:t>说明：</w:t>
      </w:r>
      <w:r>
        <w:rPr>
          <w:rFonts w:ascii="Consolas" w:eastAsia="宋体" w:hAnsi="Consolas" w:cs="Consolas"/>
          <w:sz w:val="24"/>
          <w:szCs w:val="24"/>
          <w:lang w:eastAsia="zh-CN"/>
        </w:rPr>
        <w:t xml:space="preserve"> </w:t>
      </w:r>
      <w:r>
        <w:rPr>
          <w:rFonts w:ascii="Consolas" w:eastAsia="宋体" w:hAnsi="Consolas" w:cs="Consolas"/>
          <w:sz w:val="24"/>
          <w:szCs w:val="24"/>
          <w:lang w:eastAsia="zh-CN"/>
        </w:rPr>
        <w:t>请插入实验结果照片或视频截图，并适当标注说明。</w:t>
      </w:r>
    </w:p>
    <w:p w:rsidR="00BB6FE3" w:rsidRDefault="007713C9">
      <w:pPr>
        <w:spacing w:after="0" w:line="324" w:lineRule="auto"/>
        <w:ind w:firstLine="425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宋体" w:hAnsi="Consolas" w:cs="Consolas"/>
          <w:sz w:val="24"/>
          <w:szCs w:val="24"/>
          <w:lang w:eastAsia="zh-CN"/>
        </w:rPr>
        <w:t>（在此插入图片，标注图号及简要说明）</w:t>
      </w:r>
    </w:p>
    <w:p w:rsidR="00BB6FE3" w:rsidRDefault="007713C9">
      <w:pPr>
        <w:pStyle w:val="31"/>
        <w:spacing w:before="240" w:after="120" w:line="360" w:lineRule="auto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黑体" w:hAnsi="Consolas" w:cs="Consolas"/>
          <w:sz w:val="24"/>
          <w:szCs w:val="24"/>
          <w:lang w:eastAsia="zh-CN"/>
        </w:rPr>
        <w:t xml:space="preserve">5.3 </w:t>
      </w:r>
      <w:r>
        <w:rPr>
          <w:rFonts w:ascii="Consolas" w:eastAsia="黑体" w:hAnsi="Consolas" w:cs="Consolas"/>
          <w:sz w:val="24"/>
          <w:szCs w:val="24"/>
          <w:lang w:eastAsia="zh-CN"/>
        </w:rPr>
        <w:t>与预期结果对比分析</w:t>
      </w:r>
    </w:p>
    <w:p w:rsidR="00BB6FE3" w:rsidRDefault="007713C9">
      <w:pPr>
        <w:spacing w:before="60" w:after="0" w:line="324" w:lineRule="auto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宋体" w:hAnsi="Consolas" w:cs="Consolas"/>
          <w:sz w:val="24"/>
          <w:szCs w:val="24"/>
          <w:lang w:eastAsia="zh-CN"/>
        </w:rPr>
        <w:t xml:space="preserve">&gt; </w:t>
      </w:r>
      <w:r>
        <w:rPr>
          <w:rFonts w:ascii="Consolas" w:eastAsia="宋体" w:hAnsi="Consolas" w:cs="Consolas"/>
          <w:b/>
          <w:sz w:val="24"/>
          <w:szCs w:val="24"/>
          <w:lang w:eastAsia="zh-CN"/>
        </w:rPr>
        <w:t>说明：</w:t>
      </w:r>
      <w:r>
        <w:rPr>
          <w:rFonts w:ascii="Consolas" w:eastAsia="宋体" w:hAnsi="Consolas" w:cs="Consolas"/>
          <w:sz w:val="24"/>
          <w:szCs w:val="24"/>
          <w:lang w:eastAsia="zh-CN"/>
        </w:rPr>
        <w:t xml:space="preserve"> </w:t>
      </w:r>
      <w:r>
        <w:rPr>
          <w:rFonts w:ascii="Consolas" w:eastAsia="宋体" w:hAnsi="Consolas" w:cs="Consolas"/>
          <w:sz w:val="24"/>
          <w:szCs w:val="24"/>
          <w:lang w:eastAsia="zh-CN"/>
        </w:rPr>
        <w:t>请对比实验结果与预期结果，分析差异原因。</w:t>
      </w:r>
    </w:p>
    <w:p w:rsidR="00BB6FE3" w:rsidRDefault="007713C9">
      <w:pPr>
        <w:spacing w:before="240" w:after="240"/>
        <w:jc w:val="both"/>
        <w:rPr>
          <w:rFonts w:ascii="Consolas" w:hAnsi="Consolas" w:cs="Consolas"/>
          <w:color w:val="131B26"/>
          <w:sz w:val="24"/>
          <w:szCs w:val="24"/>
          <w:shd w:val="clear" w:color="auto" w:fill="FFFFFF"/>
          <w:lang w:eastAsia="zh-CN"/>
        </w:rPr>
      </w:pP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预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期结果：按键按下后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LED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稳定切换状态，无抖动；中断响应时间＜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1ms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。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 xml:space="preserve"> 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  <w:lang w:eastAsia="zh-CN"/>
        </w:rPr>
        <w:t>​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 xml:space="preserve"> 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实际结果：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LED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切换状态稳定，但中断响应时间约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1.2ms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（略长于预期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  <w:lang w:eastAsia="zh-CN"/>
        </w:rPr>
        <w:t>）</w:t>
      </w:r>
    </w:p>
    <w:p w:rsidR="00BB6FE3" w:rsidRDefault="007713C9">
      <w:pPr>
        <w:spacing w:before="240" w:after="240"/>
        <w:jc w:val="both"/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</w:pP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lastRenderedPageBreak/>
        <w:t>差异原因：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 xml:space="preserve"> 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  <w:lang w:eastAsia="zh-CN"/>
        </w:rPr>
        <w:t>​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 xml:space="preserve"> 1. 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消抖阈值设置为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20ms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，实际按键机械抖动时间约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15ms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，阈值冗余导致响应略有延迟；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 xml:space="preserve"> 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  <w:lang w:eastAsia="zh-CN"/>
        </w:rPr>
        <w:t>​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 xml:space="preserve"> 2. 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系统后台存在其他低优先级任务，占用少量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CPU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资源，影响中断响应速度。</w:t>
      </w:r>
    </w:p>
    <w:p w:rsidR="00BB6FE3" w:rsidRDefault="007713C9">
      <w:pPr>
        <w:spacing w:before="240" w:after="240"/>
        <w:jc w:val="center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黑体" w:hAnsi="Consolas" w:cs="Consolas"/>
          <w:sz w:val="24"/>
          <w:szCs w:val="24"/>
          <w:lang w:eastAsia="zh-CN"/>
        </w:rPr>
        <w:t>————————————————————————————————————————</w:t>
      </w:r>
    </w:p>
    <w:p w:rsidR="00BB6FE3" w:rsidRDefault="007713C9">
      <w:pPr>
        <w:pStyle w:val="21"/>
        <w:spacing w:before="240" w:after="120" w:line="360" w:lineRule="auto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黑体" w:hAnsi="Consolas" w:cs="Consolas"/>
          <w:sz w:val="24"/>
          <w:szCs w:val="24"/>
          <w:lang w:eastAsia="zh-CN"/>
        </w:rPr>
        <w:t>六、问题与讨论（</w:t>
      </w:r>
      <w:r>
        <w:rPr>
          <w:rFonts w:ascii="Consolas" w:eastAsia="黑体" w:hAnsi="Consolas" w:cs="Consolas"/>
          <w:sz w:val="24"/>
          <w:szCs w:val="24"/>
          <w:lang w:eastAsia="zh-CN"/>
        </w:rPr>
        <w:t>5</w:t>
      </w:r>
      <w:r>
        <w:rPr>
          <w:rFonts w:ascii="Consolas" w:eastAsia="黑体" w:hAnsi="Consolas" w:cs="Consolas"/>
          <w:sz w:val="24"/>
          <w:szCs w:val="24"/>
          <w:lang w:eastAsia="zh-CN"/>
        </w:rPr>
        <w:t>分）</w:t>
      </w:r>
    </w:p>
    <w:p w:rsidR="00BB6FE3" w:rsidRDefault="007713C9">
      <w:pPr>
        <w:pStyle w:val="31"/>
        <w:spacing w:before="240" w:after="120" w:line="360" w:lineRule="auto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黑体" w:hAnsi="Consolas" w:cs="Consolas"/>
          <w:sz w:val="24"/>
          <w:szCs w:val="24"/>
          <w:lang w:eastAsia="zh-CN"/>
        </w:rPr>
        <w:t xml:space="preserve">6.1 </w:t>
      </w:r>
      <w:r>
        <w:rPr>
          <w:rFonts w:ascii="Consolas" w:eastAsia="黑体" w:hAnsi="Consolas" w:cs="Consolas"/>
          <w:sz w:val="24"/>
          <w:szCs w:val="24"/>
          <w:lang w:eastAsia="zh-CN"/>
        </w:rPr>
        <w:t>调试过程中遇到的问题</w:t>
      </w:r>
    </w:p>
    <w:p w:rsidR="00BB6FE3" w:rsidRDefault="007713C9">
      <w:pPr>
        <w:pStyle w:val="31"/>
        <w:spacing w:before="240" w:after="120" w:line="360" w:lineRule="auto"/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</w:pPr>
      <w:r>
        <w:rPr>
          <w:rFonts w:ascii="Consolas" w:hAnsi="Consolas" w:cs="Consolas"/>
          <w:color w:val="131B26"/>
          <w:sz w:val="24"/>
          <w:szCs w:val="24"/>
          <w:shd w:val="clear" w:color="auto" w:fill="FFFFFF"/>
          <w:lang w:eastAsia="zh-CN"/>
        </w:rPr>
        <w:t>1.  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  <w:lang w:eastAsia="zh-CN"/>
        </w:rPr>
        <w:t>中断回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调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  <w:lang w:eastAsia="zh-CN"/>
        </w:rPr>
        <w:t>函数未触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发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  <w:lang w:eastAsia="zh-CN"/>
        </w:rPr>
        <w:t>，按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键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  <w:lang w:eastAsia="zh-CN"/>
        </w:rPr>
        <w:t>无响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应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  <w:lang w:eastAsia="zh-CN"/>
        </w:rPr>
        <w:t>。</w:t>
      </w:r>
    </w:p>
    <w:p w:rsidR="00BB6FE3" w:rsidRDefault="007713C9">
      <w:pPr>
        <w:pStyle w:val="31"/>
        <w:spacing w:before="240" w:after="120" w:line="360" w:lineRule="auto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黑体" w:hAnsi="Consolas" w:cs="Consolas"/>
          <w:sz w:val="24"/>
          <w:szCs w:val="24"/>
          <w:lang w:eastAsia="zh-CN"/>
        </w:rPr>
        <w:t xml:space="preserve">6.2 </w:t>
      </w:r>
      <w:r>
        <w:rPr>
          <w:rFonts w:ascii="Consolas" w:eastAsia="黑体" w:hAnsi="Consolas" w:cs="Consolas"/>
          <w:sz w:val="24"/>
          <w:szCs w:val="24"/>
          <w:lang w:eastAsia="zh-CN"/>
        </w:rPr>
        <w:t>团队协作解决过程</w:t>
      </w:r>
    </w:p>
    <w:p w:rsidR="00BB6FE3" w:rsidRDefault="007713C9">
      <w:pPr>
        <w:spacing w:before="60" w:after="0" w:line="324" w:lineRule="auto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宋体" w:hAnsi="Consolas" w:cs="Consolas"/>
          <w:sz w:val="24"/>
          <w:szCs w:val="24"/>
          <w:lang w:eastAsia="zh-CN"/>
        </w:rPr>
        <w:t xml:space="preserve">&gt; </w:t>
      </w:r>
      <w:r>
        <w:rPr>
          <w:rFonts w:ascii="Consolas" w:eastAsia="宋体" w:hAnsi="Consolas" w:cs="Consolas"/>
          <w:b/>
          <w:sz w:val="24"/>
          <w:szCs w:val="24"/>
          <w:lang w:eastAsia="zh-CN"/>
        </w:rPr>
        <w:t>说明：</w:t>
      </w:r>
      <w:r>
        <w:rPr>
          <w:rFonts w:ascii="Consolas" w:eastAsia="宋体" w:hAnsi="Consolas" w:cs="Consolas"/>
          <w:sz w:val="24"/>
          <w:szCs w:val="24"/>
          <w:lang w:eastAsia="zh-CN"/>
        </w:rPr>
        <w:t xml:space="preserve"> </w:t>
      </w:r>
      <w:r>
        <w:rPr>
          <w:rFonts w:ascii="Consolas" w:eastAsia="宋体" w:hAnsi="Consolas" w:cs="Consolas"/>
          <w:sz w:val="24"/>
          <w:szCs w:val="24"/>
          <w:lang w:eastAsia="zh-CN"/>
        </w:rPr>
        <w:t>请描述团队如何协作解决上述问题。</w:t>
      </w:r>
    </w:p>
    <w:p w:rsidR="00BB6FE3" w:rsidRDefault="007713C9">
      <w:pPr>
        <w:spacing w:after="0" w:line="240" w:lineRule="atLeast"/>
        <w:rPr>
          <w:rFonts w:ascii="Consolas" w:eastAsia="宋体" w:hAnsi="Consolas" w:cs="Consolas"/>
          <w:color w:val="000000"/>
          <w:sz w:val="24"/>
          <w:szCs w:val="24"/>
          <w:lang w:eastAsia="zh-CN" w:bidi="ar"/>
        </w:rPr>
      </w:pPr>
      <w:r>
        <w:rPr>
          <w:rFonts w:ascii="Consolas" w:eastAsia="宋体" w:hAnsi="Consolas" w:cs="Consolas"/>
          <w:color w:val="000000"/>
          <w:sz w:val="24"/>
          <w:szCs w:val="24"/>
          <w:lang w:eastAsia="zh-CN" w:bidi="ar"/>
        </w:rPr>
        <w:t>问题</w:t>
      </w:r>
      <w:r>
        <w:rPr>
          <w:rFonts w:ascii="Consolas" w:eastAsia="宋体" w:hAnsi="Consolas" w:cs="Consolas"/>
          <w:color w:val="000000"/>
          <w:sz w:val="24"/>
          <w:szCs w:val="24"/>
          <w:lang w:eastAsia="zh-CN" w:bidi="ar"/>
        </w:rPr>
        <w:t xml:space="preserve"> 1</w:t>
      </w:r>
      <w:r>
        <w:rPr>
          <w:rFonts w:ascii="Consolas" w:eastAsia="宋体" w:hAnsi="Consolas" w:cs="Consolas"/>
          <w:color w:val="000000"/>
          <w:sz w:val="24"/>
          <w:szCs w:val="24"/>
          <w:lang w:eastAsia="zh-CN" w:bidi="ar"/>
        </w:rPr>
        <w:t>：中断无法触发</w:t>
      </w:r>
      <w:r>
        <w:rPr>
          <w:rFonts w:ascii="Consolas" w:eastAsia="宋体" w:hAnsi="Consolas" w:cs="Consolas"/>
          <w:color w:val="000000"/>
          <w:sz w:val="24"/>
          <w:szCs w:val="24"/>
          <w:lang w:eastAsia="zh-CN" w:bidi="ar"/>
        </w:rPr>
        <w:t xml:space="preserve"> </w:t>
      </w:r>
    </w:p>
    <w:p w:rsidR="00BB6FE3" w:rsidRDefault="007713C9">
      <w:pPr>
        <w:spacing w:after="0" w:line="240" w:lineRule="atLeast"/>
        <w:rPr>
          <w:rFonts w:ascii="Consolas" w:eastAsia="宋体" w:hAnsi="Consolas" w:cs="Consolas"/>
          <w:color w:val="000000"/>
          <w:sz w:val="24"/>
          <w:szCs w:val="24"/>
          <w:lang w:eastAsia="zh-CN" w:bidi="ar"/>
        </w:rPr>
      </w:pPr>
      <w:r>
        <w:rPr>
          <w:rFonts w:ascii="Consolas" w:eastAsia="宋体" w:hAnsi="Consolas" w:cs="Consolas"/>
          <w:color w:val="000000"/>
          <w:sz w:val="24"/>
          <w:szCs w:val="24"/>
          <w:lang w:eastAsia="zh-CN" w:bidi="ar"/>
        </w:rPr>
        <w:t>排查过程：核对</w:t>
      </w:r>
      <w:r>
        <w:rPr>
          <w:rFonts w:ascii="Consolas" w:eastAsia="宋体" w:hAnsi="Consolas" w:cs="Consolas"/>
          <w:color w:val="000000"/>
          <w:sz w:val="24"/>
          <w:szCs w:val="24"/>
          <w:lang w:eastAsia="zh-CN" w:bidi="ar"/>
        </w:rPr>
        <w:t xml:space="preserve"> GPIO </w:t>
      </w:r>
      <w:r>
        <w:rPr>
          <w:rFonts w:ascii="Consolas" w:eastAsia="宋体" w:hAnsi="Consolas" w:cs="Consolas"/>
          <w:color w:val="000000"/>
          <w:sz w:val="24"/>
          <w:szCs w:val="24"/>
          <w:lang w:eastAsia="zh-CN" w:bidi="ar"/>
        </w:rPr>
        <w:t>初始化程序后，查出</w:t>
      </w:r>
      <w:r>
        <w:rPr>
          <w:rFonts w:ascii="Consolas" w:eastAsia="宋体" w:hAnsi="Consolas" w:cs="Consolas"/>
          <w:color w:val="000000"/>
          <w:sz w:val="24"/>
          <w:szCs w:val="24"/>
          <w:lang w:eastAsia="zh-CN" w:bidi="ar"/>
        </w:rPr>
        <w:t xml:space="preserve"> KEY0 </w:t>
      </w:r>
      <w:r>
        <w:rPr>
          <w:rFonts w:ascii="Consolas" w:eastAsia="宋体" w:hAnsi="Consolas" w:cs="Consolas"/>
          <w:color w:val="000000"/>
          <w:sz w:val="24"/>
          <w:szCs w:val="24"/>
          <w:lang w:eastAsia="zh-CN" w:bidi="ar"/>
        </w:rPr>
        <w:t>引脚的中断触发模式参数设置有误；</w:t>
      </w:r>
    </w:p>
    <w:p w:rsidR="00BB6FE3" w:rsidRDefault="007713C9">
      <w:pPr>
        <w:spacing w:after="0" w:line="240" w:lineRule="atLeast"/>
        <w:rPr>
          <w:rFonts w:ascii="Consolas" w:eastAsia="宋体" w:hAnsi="Consolas" w:cs="Consolas"/>
          <w:color w:val="000000"/>
          <w:sz w:val="24"/>
          <w:szCs w:val="24"/>
          <w:lang w:eastAsia="zh-CN" w:bidi="ar"/>
        </w:rPr>
      </w:pPr>
      <w:r>
        <w:rPr>
          <w:rFonts w:ascii="Consolas" w:eastAsia="宋体" w:hAnsi="Consolas" w:cs="Consolas"/>
          <w:color w:val="000000"/>
          <w:sz w:val="24"/>
          <w:szCs w:val="24"/>
          <w:lang w:eastAsia="zh-CN" w:bidi="ar"/>
        </w:rPr>
        <w:t xml:space="preserve"> </w:t>
      </w:r>
      <w:r>
        <w:rPr>
          <w:rFonts w:ascii="Consolas" w:eastAsia="宋体" w:hAnsi="Consolas" w:cs="Consolas"/>
          <w:color w:val="000000"/>
          <w:sz w:val="24"/>
          <w:szCs w:val="24"/>
          <w:lang w:eastAsia="zh-CN" w:bidi="ar"/>
        </w:rPr>
        <w:t>处理方案：重新将引脚配置为上升沿中断模式</w:t>
      </w:r>
      <w:r>
        <w:rPr>
          <w:rFonts w:ascii="Consolas" w:eastAsia="宋体" w:hAnsi="Consolas" w:cs="Consolas"/>
          <w:color w:val="000000"/>
          <w:sz w:val="24"/>
          <w:szCs w:val="24"/>
          <w:lang w:eastAsia="zh-CN" w:bidi="ar"/>
        </w:rPr>
        <w:t xml:space="preserve"> GPIO_MODE_IT_RISING</w:t>
      </w:r>
      <w:r>
        <w:rPr>
          <w:rFonts w:ascii="Consolas" w:eastAsia="宋体" w:hAnsi="Consolas" w:cs="Consolas"/>
          <w:color w:val="000000"/>
          <w:sz w:val="24"/>
          <w:szCs w:val="24"/>
          <w:lang w:eastAsia="zh-CN" w:bidi="ar"/>
        </w:rPr>
        <w:t>；</w:t>
      </w:r>
      <w:r>
        <w:rPr>
          <w:rFonts w:ascii="Consolas" w:eastAsia="宋体" w:hAnsi="Consolas" w:cs="Consolas"/>
          <w:color w:val="000000"/>
          <w:sz w:val="24"/>
          <w:szCs w:val="24"/>
          <w:lang w:eastAsia="zh-CN" w:bidi="ar"/>
        </w:rPr>
        <w:t xml:space="preserve"> </w:t>
      </w:r>
    </w:p>
    <w:p w:rsidR="00BB6FE3" w:rsidRDefault="007713C9">
      <w:pPr>
        <w:spacing w:after="0" w:line="240" w:lineRule="atLeast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eastAsia="宋体" w:hAnsi="Consolas" w:cs="Consolas"/>
          <w:color w:val="000000"/>
          <w:sz w:val="24"/>
          <w:szCs w:val="24"/>
          <w:lang w:eastAsia="zh-CN" w:bidi="ar"/>
        </w:rPr>
        <w:t>人员分工：由张馨月调整程序代码，全体组员一同测试校验中断运行情况。</w:t>
      </w:r>
    </w:p>
    <w:p w:rsidR="00BB6FE3" w:rsidRDefault="007713C9">
      <w:pPr>
        <w:pStyle w:val="31"/>
        <w:spacing w:before="240" w:after="120" w:line="360" w:lineRule="auto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黑体" w:hAnsi="Consolas" w:cs="Consolas"/>
          <w:sz w:val="24"/>
          <w:szCs w:val="24"/>
          <w:lang w:eastAsia="zh-CN"/>
        </w:rPr>
        <w:t xml:space="preserve">6.3 </w:t>
      </w:r>
      <w:r>
        <w:rPr>
          <w:rFonts w:ascii="Consolas" w:eastAsia="黑体" w:hAnsi="Consolas" w:cs="Consolas"/>
          <w:sz w:val="24"/>
          <w:szCs w:val="24"/>
          <w:lang w:eastAsia="zh-CN"/>
        </w:rPr>
        <w:t>个人心得体会（本部分需独立撰写）</w:t>
      </w:r>
    </w:p>
    <w:p w:rsidR="00BB6FE3" w:rsidRDefault="007713C9">
      <w:pPr>
        <w:spacing w:before="60" w:after="0" w:line="324" w:lineRule="auto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宋体" w:hAnsi="Consolas" w:cs="Consolas"/>
          <w:sz w:val="24"/>
          <w:szCs w:val="24"/>
          <w:lang w:eastAsia="zh-CN"/>
        </w:rPr>
        <w:t xml:space="preserve">&gt; </w:t>
      </w:r>
      <w:r>
        <w:rPr>
          <w:rFonts w:ascii="Consolas" w:eastAsia="宋体" w:hAnsi="Consolas" w:cs="Consolas"/>
          <w:b/>
          <w:sz w:val="24"/>
          <w:szCs w:val="24"/>
          <w:lang w:eastAsia="zh-CN"/>
        </w:rPr>
        <w:t>说明：</w:t>
      </w:r>
      <w:r>
        <w:rPr>
          <w:rFonts w:ascii="Consolas" w:eastAsia="宋体" w:hAnsi="Consolas" w:cs="Consolas"/>
          <w:sz w:val="24"/>
          <w:szCs w:val="24"/>
          <w:lang w:eastAsia="zh-CN"/>
        </w:rPr>
        <w:t xml:space="preserve"> </w:t>
      </w:r>
      <w:r>
        <w:rPr>
          <w:rFonts w:ascii="Consolas" w:eastAsia="宋体" w:hAnsi="Consolas" w:cs="Consolas"/>
          <w:sz w:val="24"/>
          <w:szCs w:val="24"/>
          <w:lang w:eastAsia="zh-CN"/>
        </w:rPr>
        <w:t>请总结本次实验的个人收获、遇到的问题及解决过程，谈谈个人体会和感悟。</w:t>
      </w:r>
    </w:p>
    <w:p w:rsidR="00BB6FE3" w:rsidRDefault="007713C9">
      <w:pPr>
        <w:spacing w:after="0" w:line="324" w:lineRule="auto"/>
        <w:ind w:firstLine="425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宋体" w:hAnsi="Consolas" w:cs="Consolas"/>
          <w:sz w:val="24"/>
          <w:szCs w:val="24"/>
          <w:lang w:eastAsia="zh-CN"/>
        </w:rPr>
        <w:t>（</w:t>
      </w:r>
      <w:r>
        <w:rPr>
          <w:rFonts w:ascii="Consolas" w:eastAsia="宋体" w:hAnsi="Consolas" w:cs="Consolas"/>
          <w:b/>
          <w:sz w:val="24"/>
          <w:szCs w:val="24"/>
          <w:lang w:eastAsia="zh-CN"/>
        </w:rPr>
        <w:t>注：本部分必须独立撰写，不可与组员相同</w:t>
      </w:r>
      <w:r>
        <w:rPr>
          <w:rFonts w:ascii="Consolas" w:eastAsia="宋体" w:hAnsi="Consolas" w:cs="Consolas"/>
          <w:sz w:val="24"/>
          <w:szCs w:val="24"/>
          <w:lang w:eastAsia="zh-CN"/>
        </w:rPr>
        <w:t>）</w:t>
      </w:r>
    </w:p>
    <w:p w:rsidR="00BB6FE3" w:rsidRDefault="007713C9">
      <w:pPr>
        <w:spacing w:before="240" w:after="240"/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</w:pP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张馨月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:</w:t>
      </w:r>
      <w:r>
        <w:rPr>
          <w:rFonts w:ascii="Consolas" w:eastAsia="宋体" w:hAnsi="Consolas" w:cs="Consolas" w:hint="eastAsia"/>
          <w:color w:val="131B26"/>
          <w:sz w:val="24"/>
          <w:szCs w:val="24"/>
          <w:shd w:val="clear" w:color="auto" w:fill="FFFFFF"/>
          <w:lang w:eastAsia="zh-CN"/>
        </w:rPr>
        <w:t xml:space="preserve">  </w:t>
      </w:r>
    </w:p>
    <w:p w:rsidR="00BB6FE3" w:rsidRDefault="007713C9">
      <w:pPr>
        <w:ind w:firstLineChars="200" w:firstLine="480"/>
      </w:pPr>
      <w:r>
        <w:rPr>
          <w:rFonts w:ascii="宋体" w:eastAsia="宋体" w:hAnsi="宋体"/>
          <w:sz w:val="24"/>
          <w:szCs w:val="24"/>
          <w:lang w:eastAsia="zh-CN" w:bidi="ar"/>
        </w:rPr>
        <w:t>本次实验让我对</w:t>
      </w:r>
      <w:r>
        <w:rPr>
          <w:rFonts w:ascii="宋体" w:eastAsia="宋体" w:hAnsi="宋体"/>
          <w:sz w:val="24"/>
          <w:szCs w:val="24"/>
          <w:lang w:eastAsia="zh-CN" w:bidi="ar"/>
        </w:rPr>
        <w:t xml:space="preserve"> STM32 </w:t>
      </w:r>
      <w:r>
        <w:rPr>
          <w:rFonts w:ascii="宋体" w:eastAsia="宋体" w:hAnsi="宋体"/>
          <w:sz w:val="24"/>
          <w:szCs w:val="24"/>
          <w:lang w:eastAsia="zh-CN" w:bidi="ar"/>
        </w:rPr>
        <w:t>中断与硬件交互，有了更落地、更实际的理解。最开始编写按键中断程序的时候，我直接忽略了机械按键自带的抖动问题，调试后出现</w:t>
      </w:r>
      <w:r>
        <w:rPr>
          <w:rFonts w:ascii="宋体" w:eastAsia="宋体" w:hAnsi="宋体"/>
          <w:sz w:val="24"/>
          <w:szCs w:val="24"/>
          <w:lang w:eastAsia="zh-CN" w:bidi="ar"/>
        </w:rPr>
        <w:t>LED</w:t>
      </w:r>
      <w:r>
        <w:rPr>
          <w:rFonts w:ascii="宋体" w:eastAsia="宋体" w:hAnsi="宋体"/>
          <w:sz w:val="24"/>
          <w:szCs w:val="24"/>
          <w:lang w:eastAsia="zh-CN" w:bidi="ar"/>
        </w:rPr>
        <w:t>不停乱闪的故障。后续借助示波器观测引脚电平波动后才弄懂，按键消抖不能单纯套用普通延时函数，搭配</w:t>
      </w:r>
      <w:r>
        <w:rPr>
          <w:rFonts w:ascii="宋体" w:eastAsia="宋体" w:hAnsi="宋体"/>
          <w:sz w:val="24"/>
          <w:szCs w:val="24"/>
          <w:lang w:eastAsia="zh-CN" w:bidi="ar"/>
        </w:rPr>
        <w:t>DWT</w:t>
      </w:r>
      <w:r>
        <w:rPr>
          <w:rFonts w:ascii="宋体" w:eastAsia="宋体" w:hAnsi="宋体"/>
          <w:sz w:val="24"/>
          <w:szCs w:val="24"/>
          <w:lang w:eastAsia="zh-CN" w:bidi="ar"/>
        </w:rPr>
        <w:t>高精度计时划定消抖阈值，才是更合适的方案。</w:t>
      </w:r>
    </w:p>
    <w:p w:rsidR="00BB6FE3" w:rsidRDefault="007713C9">
      <w:pPr>
        <w:ind w:firstLineChars="200" w:firstLine="480"/>
      </w:pPr>
      <w:r>
        <w:rPr>
          <w:rFonts w:ascii="宋体" w:eastAsia="宋体" w:hAnsi="宋体"/>
          <w:sz w:val="24"/>
          <w:szCs w:val="24"/>
          <w:lang w:eastAsia="zh-CN" w:bidi="ar"/>
        </w:rPr>
        <w:t>实验中途还碰到了中断无法正常触发的</w:t>
      </w:r>
      <w:r>
        <w:rPr>
          <w:rFonts w:ascii="宋体" w:eastAsia="宋体" w:hAnsi="宋体"/>
          <w:sz w:val="24"/>
          <w:szCs w:val="24"/>
          <w:lang w:eastAsia="zh-CN" w:bidi="ar"/>
        </w:rPr>
        <w:t>bug</w:t>
      </w:r>
      <w:r>
        <w:rPr>
          <w:rFonts w:ascii="宋体" w:eastAsia="宋体" w:hAnsi="宋体"/>
          <w:sz w:val="24"/>
          <w:szCs w:val="24"/>
          <w:lang w:eastAsia="zh-CN" w:bidi="ar"/>
        </w:rPr>
        <w:t>，一开始我一直纠结回调函数内部逻辑，反复修改代码都没有效果，排查很久才发现，是</w:t>
      </w:r>
      <w:r>
        <w:rPr>
          <w:rFonts w:ascii="宋体" w:eastAsia="宋体" w:hAnsi="宋体"/>
          <w:sz w:val="24"/>
          <w:szCs w:val="24"/>
          <w:lang w:eastAsia="zh-CN" w:bidi="ar"/>
        </w:rPr>
        <w:t>GPIO</w:t>
      </w:r>
      <w:r>
        <w:rPr>
          <w:rFonts w:ascii="宋体" w:eastAsia="宋体" w:hAnsi="宋体"/>
          <w:sz w:val="24"/>
          <w:szCs w:val="24"/>
          <w:lang w:eastAsia="zh-CN" w:bidi="ar"/>
        </w:rPr>
        <w:t>引脚模式选错，误配置成了输出模式。这次问题也让我深有感触，硬件初始化是程序运行的根基，一旦底层初始化参数出错，后续代码</w:t>
      </w:r>
      <w:r>
        <w:rPr>
          <w:rFonts w:ascii="宋体" w:eastAsia="宋体" w:hAnsi="宋体"/>
          <w:sz w:val="24"/>
          <w:szCs w:val="24"/>
          <w:lang w:eastAsia="zh-CN" w:bidi="ar"/>
        </w:rPr>
        <w:t>逻辑写得再完善，设备也无法正常运行。</w:t>
      </w:r>
    </w:p>
    <w:p w:rsidR="00BB6FE3" w:rsidRDefault="007713C9">
      <w:pPr>
        <w:ind w:firstLineChars="200" w:firstLine="480"/>
      </w:pPr>
      <w:r>
        <w:rPr>
          <w:rFonts w:ascii="宋体" w:eastAsia="宋体" w:hAnsi="宋体"/>
          <w:sz w:val="24"/>
          <w:szCs w:val="24"/>
          <w:lang w:eastAsia="zh-CN" w:bidi="ar"/>
        </w:rPr>
        <w:lastRenderedPageBreak/>
        <w:t>本次小组协作也带给我很多收获，组员侯鑫雨搜集整理了大量按键消抖参考资料，冯瑞珍仔细核对核查硬件底层配置，两个人分工配合，帮小组快速锁定故障、解决问题，省去了大量试错时间。之前我一直觉得代码开发偏向个人独立完成，这次实验也让我明白，团队分工互补能够少走很多弯路，大幅提升整体调试效率。</w:t>
      </w:r>
    </w:p>
    <w:p w:rsidR="00BB6FE3" w:rsidRDefault="007713C9">
      <w:pPr>
        <w:ind w:firstLineChars="200" w:firstLine="480"/>
        <w:rPr>
          <w:rFonts w:ascii="宋体" w:eastAsia="宋体" w:hAnsi="宋体"/>
          <w:sz w:val="24"/>
          <w:szCs w:val="24"/>
          <w:lang w:eastAsia="zh-CN" w:bidi="ar"/>
        </w:rPr>
      </w:pPr>
      <w:r>
        <w:rPr>
          <w:rFonts w:ascii="宋体" w:eastAsia="宋体" w:hAnsi="宋体"/>
          <w:sz w:val="24"/>
          <w:szCs w:val="24"/>
          <w:lang w:eastAsia="zh-CN" w:bidi="ar"/>
        </w:rPr>
        <w:t>最后调试完成，按下按键后</w:t>
      </w:r>
      <w:r>
        <w:rPr>
          <w:rFonts w:ascii="宋体" w:eastAsia="宋体" w:hAnsi="宋体"/>
          <w:sz w:val="24"/>
          <w:szCs w:val="24"/>
          <w:lang w:eastAsia="zh-CN" w:bidi="ar"/>
        </w:rPr>
        <w:t>LED</w:t>
      </w:r>
      <w:r>
        <w:rPr>
          <w:rFonts w:ascii="宋体" w:eastAsia="宋体" w:hAnsi="宋体"/>
          <w:sz w:val="24"/>
          <w:szCs w:val="24"/>
          <w:lang w:eastAsia="zh-CN" w:bidi="ar"/>
        </w:rPr>
        <w:t>可以平稳翻转工作状态，心里满是攻克难题的成就感。同时我也切实理解了汽车电子对于系统稳定性的严苛要求，实车工况下，哪怕只是一次按键误触发，都有可能引发功能故障，甚</w:t>
      </w:r>
      <w:r>
        <w:rPr>
          <w:rFonts w:ascii="宋体" w:eastAsia="宋体" w:hAnsi="宋体"/>
          <w:sz w:val="24"/>
          <w:szCs w:val="24"/>
          <w:lang w:eastAsia="zh-CN" w:bidi="ar"/>
        </w:rPr>
        <w:t>至衍生行车安全风险。</w:t>
      </w:r>
    </w:p>
    <w:p w:rsidR="00BB6FE3" w:rsidRDefault="007713C9">
      <w:pPr>
        <w:ind w:firstLineChars="200" w:firstLine="480"/>
      </w:pPr>
      <w:r>
        <w:rPr>
          <w:rFonts w:ascii="宋体" w:eastAsia="宋体" w:hAnsi="宋体"/>
          <w:sz w:val="24"/>
          <w:szCs w:val="24"/>
          <w:lang w:eastAsia="zh-CN" w:bidi="ar"/>
        </w:rPr>
        <w:t>整体做完本次实验，我不光吃透了</w:t>
      </w:r>
      <w:r>
        <w:rPr>
          <w:rFonts w:ascii="宋体" w:eastAsia="宋体" w:hAnsi="宋体"/>
          <w:sz w:val="24"/>
          <w:szCs w:val="24"/>
          <w:lang w:eastAsia="zh-CN" w:bidi="ar"/>
        </w:rPr>
        <w:t>STM32</w:t>
      </w:r>
      <w:r>
        <w:rPr>
          <w:rFonts w:ascii="宋体" w:eastAsia="宋体" w:hAnsi="宋体"/>
          <w:sz w:val="24"/>
          <w:szCs w:val="24"/>
          <w:lang w:eastAsia="zh-CN" w:bidi="ar"/>
        </w:rPr>
        <w:t>按键中断、消抖、引脚配置相关实操技术，更领悟到工程开发里，严谨细致的调试思维、程序硬件可靠性设计，都是开发者不可或缺的核心素养。</w:t>
      </w:r>
    </w:p>
    <w:p w:rsidR="00BB6FE3" w:rsidRDefault="00BB6FE3">
      <w:pPr>
        <w:rPr>
          <w:rFonts w:ascii="宋体" w:eastAsia="宋体" w:hAnsi="宋体"/>
          <w:sz w:val="24"/>
          <w:szCs w:val="24"/>
          <w:lang w:eastAsia="zh-CN" w:bidi="ar"/>
        </w:rPr>
      </w:pPr>
    </w:p>
    <w:p w:rsidR="00BB6FE3" w:rsidRDefault="007713C9">
      <w:pPr>
        <w:spacing w:before="240" w:after="240"/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</w:pP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 xml:space="preserve">  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冯瑞珍：</w:t>
      </w:r>
    </w:p>
    <w:p w:rsidR="00BB6FE3" w:rsidRDefault="007713C9">
      <w:pPr>
        <w:spacing w:before="240" w:after="240"/>
        <w:rPr>
          <w:rFonts w:ascii="Consolas" w:hAnsi="Consolas" w:cs="Consolas"/>
          <w:color w:val="131B26"/>
          <w:sz w:val="24"/>
          <w:szCs w:val="24"/>
          <w:shd w:val="clear" w:color="auto" w:fill="FFFFFF"/>
          <w:lang w:eastAsia="zh-CN"/>
        </w:rPr>
      </w:pP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 xml:space="preserve">     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在本次汽车嵌入式课程实践中，我主要负责了转向灯控制，迎宾灯控制及双闪灯控制功能展开了具体的设计与调试，深刻体会到灯光背后的大系统</w:t>
      </w:r>
      <w:r>
        <w:rPr>
          <w:rFonts w:ascii="Consolas" w:hAnsi="Consolas" w:cs="Consolas"/>
          <w:color w:val="131B26"/>
          <w:sz w:val="24"/>
          <w:szCs w:val="24"/>
          <w:shd w:val="clear" w:color="auto" w:fill="FFFFFF"/>
          <w:lang w:eastAsia="zh-CN"/>
        </w:rPr>
        <w:t>，让我对汽车电子开发的严谨性和复杂性有了全新的认知。</w:t>
      </w:r>
    </w:p>
    <w:p w:rsidR="00BB6FE3" w:rsidRDefault="007713C9" w:rsidP="00605EDC">
      <w:pPr>
        <w:spacing w:before="240" w:after="240"/>
        <w:ind w:firstLineChars="200" w:firstLine="480"/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</w:pP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例如在设计转向灯控制的时候，我通过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GPIO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引脚连接继电器转向灯，软件用中断实现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“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亮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0.5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秒到灭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0.5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秒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”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的循环，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但在具体操作中，我们持续的在灭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0.5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秒这个环节受阻，经过同学与老师的指导，最终实现了非阻塞式的闪烁。</w:t>
      </w:r>
    </w:p>
    <w:p w:rsidR="00BB6FE3" w:rsidRDefault="007713C9" w:rsidP="00605EDC">
      <w:pPr>
        <w:spacing w:before="240" w:after="240"/>
        <w:ind w:firstLineChars="200" w:firstLine="480"/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</w:pP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在整个实践课程中，我意识到了代码的重要性，一个小小的差错就会导致整个程序的错误，也学会了时钟配置，串口调试，明白了汽车功能中没有独立存在，更意识到严谨细心在程序上的重要意义。</w:t>
      </w:r>
    </w:p>
    <w:p w:rsidR="00BB6FE3" w:rsidRDefault="007713C9">
      <w:pPr>
        <w:spacing w:before="240" w:after="240"/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</w:pP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侯鑫雨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:</w:t>
      </w:r>
    </w:p>
    <w:p w:rsidR="00BB6FE3" w:rsidRDefault="007713C9">
      <w:pPr>
        <w:spacing w:before="240" w:after="240"/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</w:pP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这次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STM32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外部中断实验是小组一起做的，我主要全程负责记实验数据、整理材料。</w:t>
      </w:r>
    </w:p>
    <w:p w:rsidR="00BB6FE3" w:rsidRDefault="007713C9">
      <w:pPr>
        <w:spacing w:before="240" w:after="240"/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</w:pP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先说我自己手头的工作，最开始以为记录数据就是随手写写就行，真正上手才发现根本没那么简单。组员接线、改代码、调按键消抖参数的时候，每一次测试的现象、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LED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亮灭情况、有没有误触发，我都得一条条完整记下来。整理数据的时候，一遍遍地对照硬件接线表、引脚分配说明，原本听不懂的外部中断、上升沿触发这些知识点，慢慢就理顺搞懂了，不再是课本上空洞的理论。</w:t>
      </w:r>
    </w:p>
    <w:p w:rsidR="00BB6FE3" w:rsidRDefault="007713C9">
      <w:pPr>
        <w:spacing w:before="240" w:after="240"/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</w:pP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整理整套实验报告文档的时候，要把每个人负责写的不同模块拼到一起，统一格式、理顺文字，补齐图标标注、接线说明这些内容。虽然没亲自接线敲代码，但完整看完了整个实验从头到尾的流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程，也学会了规范整理工科实验材料，排版归档这类实用小技能也练到手了。</w:t>
      </w:r>
    </w:p>
    <w:p w:rsidR="00BB6FE3" w:rsidRDefault="007713C9">
      <w:pPr>
        <w:spacing w:before="240" w:after="240"/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</w:pP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再聊聊小组配合方面，我们分工分得很清楚：有人接硬件、有人写代码调试，我专门做记录汇总，互不打乱节奏。硬件接触不良、代码中断没反应这类小问题出现时，组员随时同步故障情况，我做好登记，回头复盘的时候哪里出过错、怎么修好的一目了然，不用重复踩坑。我整理好的引脚接线信息也能直接发给写代码的同学对照使用，沟通起来很顺畅，整体实验推进速度很快。</w:t>
      </w:r>
    </w:p>
    <w:p w:rsidR="00BB6FE3" w:rsidRDefault="007713C9">
      <w:pPr>
        <w:spacing w:before="240" w:after="240"/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</w:pP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而且实验里还拓展了汽车电子里的实际用法，比如车载按键、车门传感器信号采集这些例子，大家一起讨论交流的时候，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我在汇总观点的过程里真切感受到，真实的车载电控项目也是拆分模块、多人分工配合开发的，这次小组作业就是缩小版的工程实操，也完成了实验要求里学习团队分工联调的目标。</w:t>
      </w:r>
    </w:p>
    <w:p w:rsidR="00BB6FE3" w:rsidRDefault="007713C9">
      <w:pPr>
        <w:spacing w:before="240" w:after="240"/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</w:pP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当然我也发现了自己不少问题。全程大多时候只埋头记录文字和数据，很少主动上手接线、下载调试程序，缺少亲手实操的直观感受。最开始记录数据也没提前分好板块，内容堆在一起，后期整理花费了不少额外时间。之后再做小组实验，我会提前做好表格模板分类记录，同时主动搭把手参与实操，不能只做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“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幕后整理员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”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。</w:t>
      </w:r>
    </w:p>
    <w:p w:rsidR="00BB6FE3" w:rsidRDefault="007713C9">
      <w:pPr>
        <w:spacing w:before="240" w:after="240"/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</w:pP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总的来说，这次实验不光学会了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GPIO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中断、按键消抖这些专业知</w:t>
      </w:r>
      <w:r>
        <w:rPr>
          <w:rFonts w:ascii="Consolas" w:eastAsia="宋体" w:hAnsi="Consolas" w:cs="Consolas"/>
          <w:color w:val="131B26"/>
          <w:sz w:val="24"/>
          <w:szCs w:val="24"/>
          <w:shd w:val="clear" w:color="auto" w:fill="FFFFFF"/>
          <w:lang w:eastAsia="zh-CN"/>
        </w:rPr>
        <w:t>识点，借着数据整理的岗位，完整体验了一次小组协同做嵌入式项目的全过程。既锻炼了细心耐心，也熟悉了团队协作模式。之后专业课实验，我会继续做好材料统筹工作，同时补上动手实操的短板，更好地配合小组完成任务。</w:t>
      </w:r>
    </w:p>
    <w:p w:rsidR="00BB6FE3" w:rsidRDefault="007713C9">
      <w:pPr>
        <w:spacing w:before="240" w:after="240"/>
        <w:jc w:val="center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黑体" w:hAnsi="Consolas" w:cs="Consolas"/>
          <w:sz w:val="24"/>
          <w:szCs w:val="24"/>
          <w:lang w:eastAsia="zh-CN"/>
        </w:rPr>
        <w:t>————————————————————————————————————————</w:t>
      </w:r>
    </w:p>
    <w:p w:rsidR="00BB6FE3" w:rsidRDefault="007713C9">
      <w:pPr>
        <w:pStyle w:val="21"/>
        <w:spacing w:before="240" w:after="120" w:line="360" w:lineRule="auto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黑体" w:hAnsi="Consolas" w:cs="Consolas"/>
          <w:sz w:val="24"/>
          <w:szCs w:val="24"/>
          <w:lang w:eastAsia="zh-CN"/>
        </w:rPr>
        <w:t>七、思考题回答（</w:t>
      </w:r>
      <w:r>
        <w:rPr>
          <w:rFonts w:ascii="Consolas" w:eastAsia="黑体" w:hAnsi="Consolas" w:cs="Consolas"/>
          <w:sz w:val="24"/>
          <w:szCs w:val="24"/>
          <w:lang w:eastAsia="zh-CN"/>
        </w:rPr>
        <w:t>5</w:t>
      </w:r>
      <w:r>
        <w:rPr>
          <w:rFonts w:ascii="Consolas" w:eastAsia="黑体" w:hAnsi="Consolas" w:cs="Consolas"/>
          <w:sz w:val="24"/>
          <w:szCs w:val="24"/>
          <w:lang w:eastAsia="zh-CN"/>
        </w:rPr>
        <w:t>分）</w:t>
      </w:r>
    </w:p>
    <w:p w:rsidR="00BB6FE3" w:rsidRDefault="007713C9">
      <w:pPr>
        <w:spacing w:before="60" w:after="0" w:line="324" w:lineRule="auto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宋体" w:hAnsi="Consolas" w:cs="Consolas"/>
          <w:sz w:val="24"/>
          <w:szCs w:val="24"/>
          <w:lang w:eastAsia="zh-CN"/>
        </w:rPr>
        <w:t xml:space="preserve">&gt; </w:t>
      </w:r>
      <w:r>
        <w:rPr>
          <w:rFonts w:ascii="Consolas" w:eastAsia="宋体" w:hAnsi="Consolas" w:cs="Consolas"/>
          <w:b/>
          <w:sz w:val="24"/>
          <w:szCs w:val="24"/>
          <w:lang w:eastAsia="zh-CN"/>
        </w:rPr>
        <w:t>说明：</w:t>
      </w:r>
      <w:r>
        <w:rPr>
          <w:rFonts w:ascii="Consolas" w:eastAsia="宋体" w:hAnsi="Consolas" w:cs="Consolas"/>
          <w:sz w:val="24"/>
          <w:szCs w:val="24"/>
          <w:lang w:eastAsia="zh-CN"/>
        </w:rPr>
        <w:t xml:space="preserve"> </w:t>
      </w:r>
      <w:r>
        <w:rPr>
          <w:rFonts w:ascii="Consolas" w:eastAsia="宋体" w:hAnsi="Consolas" w:cs="Consolas"/>
          <w:sz w:val="24"/>
          <w:szCs w:val="24"/>
          <w:lang w:eastAsia="zh-CN"/>
        </w:rPr>
        <w:t>请回答实验任务书中的思考题。</w:t>
      </w:r>
    </w:p>
    <w:p w:rsidR="00BB6FE3" w:rsidRDefault="007713C9">
      <w:r>
        <w:rPr>
          <w:rFonts w:ascii="宋体" w:eastAsia="宋体" w:hAnsi="宋体"/>
          <w:sz w:val="24"/>
          <w:szCs w:val="24"/>
          <w:lang w:eastAsia="zh-CN" w:bidi="ar"/>
        </w:rPr>
        <w:t xml:space="preserve">1. </w:t>
      </w:r>
      <w:r>
        <w:rPr>
          <w:rFonts w:ascii="宋体" w:eastAsia="宋体" w:hAnsi="宋体"/>
          <w:sz w:val="24"/>
          <w:szCs w:val="24"/>
          <w:lang w:eastAsia="zh-CN" w:bidi="ar"/>
        </w:rPr>
        <w:t>题目</w:t>
      </w:r>
      <w:r>
        <w:rPr>
          <w:rFonts w:ascii="宋体" w:eastAsia="宋体" w:hAnsi="宋体"/>
          <w:sz w:val="24"/>
          <w:szCs w:val="24"/>
          <w:lang w:eastAsia="zh-CN" w:bidi="ar"/>
        </w:rPr>
        <w:t>1</w:t>
      </w:r>
      <w:r>
        <w:rPr>
          <w:rFonts w:ascii="宋体" w:eastAsia="宋体" w:hAnsi="宋体"/>
          <w:sz w:val="24"/>
          <w:szCs w:val="24"/>
          <w:lang w:eastAsia="zh-CN" w:bidi="ar"/>
        </w:rPr>
        <w:t>：软件消抖和硬件消抖各有什么优缺点？答：软件消抖不用额外搭硬件电路，硬件成本省下不少，缺点就是会占用单片机</w:t>
      </w:r>
      <w:r>
        <w:rPr>
          <w:rFonts w:ascii="宋体" w:eastAsia="宋体" w:hAnsi="宋体"/>
          <w:sz w:val="24"/>
          <w:szCs w:val="24"/>
          <w:lang w:eastAsia="zh-CN" w:bidi="ar"/>
        </w:rPr>
        <w:t>CPU</w:t>
      </w:r>
      <w:r>
        <w:rPr>
          <w:rFonts w:ascii="宋体" w:eastAsia="宋体" w:hAnsi="宋体"/>
          <w:sz w:val="24"/>
          <w:szCs w:val="24"/>
          <w:lang w:eastAsia="zh-CN" w:bidi="ar"/>
        </w:rPr>
        <w:t>资源；硬件消抖一般外接电容就行，优势是</w:t>
      </w:r>
      <w:r>
        <w:rPr>
          <w:rFonts w:ascii="宋体" w:eastAsia="宋体" w:hAnsi="宋体"/>
          <w:sz w:val="24"/>
          <w:szCs w:val="24"/>
          <w:lang w:eastAsia="zh-CN" w:bidi="ar"/>
        </w:rPr>
        <w:t>完全不占用软件、</w:t>
      </w:r>
      <w:r>
        <w:rPr>
          <w:rFonts w:ascii="宋体" w:eastAsia="宋体" w:hAnsi="宋体"/>
          <w:sz w:val="24"/>
          <w:szCs w:val="24"/>
          <w:lang w:eastAsia="zh-CN" w:bidi="ar"/>
        </w:rPr>
        <w:t>CPU</w:t>
      </w:r>
      <w:r>
        <w:rPr>
          <w:rFonts w:ascii="宋体" w:eastAsia="宋体" w:hAnsi="宋体"/>
          <w:sz w:val="24"/>
          <w:szCs w:val="24"/>
          <w:lang w:eastAsia="zh-CN" w:bidi="ar"/>
        </w:rPr>
        <w:t>资源，坏处就是多加了硬件元件，成本变高，电路调试起来也更费事。</w:t>
      </w:r>
    </w:p>
    <w:p w:rsidR="00BB6FE3" w:rsidRDefault="007713C9">
      <w:r>
        <w:rPr>
          <w:rFonts w:ascii="宋体" w:eastAsia="宋体" w:hAnsi="宋体"/>
          <w:sz w:val="24"/>
          <w:szCs w:val="24"/>
          <w:lang w:eastAsia="zh-CN" w:bidi="ar"/>
        </w:rPr>
        <w:t xml:space="preserve">2. </w:t>
      </w:r>
      <w:r>
        <w:rPr>
          <w:rFonts w:ascii="宋体" w:eastAsia="宋体" w:hAnsi="宋体"/>
          <w:sz w:val="24"/>
          <w:szCs w:val="24"/>
          <w:lang w:eastAsia="zh-CN" w:bidi="ar"/>
        </w:rPr>
        <w:t>题目</w:t>
      </w:r>
      <w:r>
        <w:rPr>
          <w:rFonts w:ascii="宋体" w:eastAsia="宋体" w:hAnsi="宋体"/>
          <w:sz w:val="24"/>
          <w:szCs w:val="24"/>
          <w:lang w:eastAsia="zh-CN" w:bidi="ar"/>
        </w:rPr>
        <w:t>2</w:t>
      </w:r>
      <w:r>
        <w:rPr>
          <w:rFonts w:ascii="宋体" w:eastAsia="宋体" w:hAnsi="宋体"/>
          <w:sz w:val="24"/>
          <w:szCs w:val="24"/>
          <w:lang w:eastAsia="zh-CN" w:bidi="ar"/>
        </w:rPr>
        <w:t>：</w:t>
      </w:r>
      <w:r>
        <w:rPr>
          <w:rFonts w:ascii="宋体" w:eastAsia="宋体" w:hAnsi="宋体"/>
          <w:sz w:val="24"/>
          <w:szCs w:val="24"/>
          <w:lang w:eastAsia="zh-CN" w:bidi="ar"/>
        </w:rPr>
        <w:t>STM32</w:t>
      </w:r>
      <w:r>
        <w:rPr>
          <w:rFonts w:ascii="宋体" w:eastAsia="宋体" w:hAnsi="宋体"/>
          <w:sz w:val="24"/>
          <w:szCs w:val="24"/>
          <w:lang w:eastAsia="zh-CN" w:bidi="ar"/>
        </w:rPr>
        <w:t>中断回调函数为什么要校验</w:t>
      </w:r>
      <w:r>
        <w:rPr>
          <w:rFonts w:ascii="宋体" w:eastAsia="宋体" w:hAnsi="宋体"/>
          <w:sz w:val="24"/>
          <w:szCs w:val="24"/>
          <w:lang w:eastAsia="zh-CN" w:bidi="ar"/>
        </w:rPr>
        <w:t>GPIO_Pin</w:t>
      </w:r>
      <w:r>
        <w:rPr>
          <w:rFonts w:ascii="宋体" w:eastAsia="宋体" w:hAnsi="宋体"/>
          <w:sz w:val="24"/>
          <w:szCs w:val="24"/>
          <w:lang w:eastAsia="zh-CN" w:bidi="ar"/>
        </w:rPr>
        <w:t>？</w:t>
      </w:r>
      <w:r>
        <w:rPr>
          <w:rFonts w:ascii="宋体" w:eastAsia="宋体" w:hAnsi="宋体"/>
          <w:sz w:val="24"/>
          <w:szCs w:val="24"/>
          <w:lang w:eastAsia="zh-CN" w:bidi="ar"/>
        </w:rPr>
        <w:t xml:space="preserve"> </w:t>
      </w:r>
      <w:r>
        <w:rPr>
          <w:rFonts w:ascii="宋体" w:eastAsia="宋体" w:hAnsi="宋体"/>
          <w:sz w:val="24"/>
          <w:szCs w:val="24"/>
          <w:lang w:eastAsia="zh-CN" w:bidi="ar"/>
        </w:rPr>
        <w:t>答：</w:t>
      </w:r>
      <w:r>
        <w:rPr>
          <w:rFonts w:ascii="宋体" w:eastAsia="宋体" w:hAnsi="宋体"/>
          <w:sz w:val="24"/>
          <w:szCs w:val="24"/>
          <w:lang w:eastAsia="zh-CN" w:bidi="ar"/>
        </w:rPr>
        <w:t>STM32</w:t>
      </w:r>
      <w:r>
        <w:rPr>
          <w:rFonts w:ascii="宋体" w:eastAsia="宋体" w:hAnsi="宋体"/>
          <w:sz w:val="24"/>
          <w:szCs w:val="24"/>
          <w:lang w:eastAsia="zh-CN" w:bidi="ar"/>
        </w:rPr>
        <w:t>里一个外部中断通道，其实能挂载好几个不同</w:t>
      </w:r>
      <w:r>
        <w:rPr>
          <w:rFonts w:ascii="宋体" w:eastAsia="宋体" w:hAnsi="宋体"/>
          <w:sz w:val="24"/>
          <w:szCs w:val="24"/>
          <w:lang w:eastAsia="zh-CN" w:bidi="ar"/>
        </w:rPr>
        <w:t>GPIO</w:t>
      </w:r>
      <w:r>
        <w:rPr>
          <w:rFonts w:ascii="宋体" w:eastAsia="宋体" w:hAnsi="宋体"/>
          <w:sz w:val="24"/>
          <w:szCs w:val="24"/>
          <w:lang w:eastAsia="zh-CN" w:bidi="ar"/>
        </w:rPr>
        <w:t>引脚，校验引脚编号，就是为了精准处理当前按键中断，避免同通道别的引脚误触发，导致程序跑错逻辑。</w:t>
      </w:r>
    </w:p>
    <w:p w:rsidR="00BB6FE3" w:rsidRDefault="007713C9">
      <w:r>
        <w:rPr>
          <w:rFonts w:ascii="宋体" w:eastAsia="宋体" w:hAnsi="宋体"/>
          <w:sz w:val="24"/>
          <w:szCs w:val="24"/>
          <w:lang w:eastAsia="zh-CN" w:bidi="ar"/>
        </w:rPr>
        <w:t xml:space="preserve">3. </w:t>
      </w:r>
      <w:r>
        <w:rPr>
          <w:rFonts w:ascii="宋体" w:eastAsia="宋体" w:hAnsi="宋体"/>
          <w:sz w:val="24"/>
          <w:szCs w:val="24"/>
          <w:lang w:eastAsia="zh-CN" w:bidi="ar"/>
        </w:rPr>
        <w:t>题目</w:t>
      </w:r>
      <w:r>
        <w:rPr>
          <w:rFonts w:ascii="宋体" w:eastAsia="宋体" w:hAnsi="宋体"/>
          <w:sz w:val="24"/>
          <w:szCs w:val="24"/>
          <w:lang w:eastAsia="zh-CN" w:bidi="ar"/>
        </w:rPr>
        <w:t>3</w:t>
      </w:r>
      <w:r>
        <w:rPr>
          <w:rFonts w:ascii="宋体" w:eastAsia="宋体" w:hAnsi="宋体"/>
          <w:sz w:val="24"/>
          <w:szCs w:val="24"/>
          <w:lang w:eastAsia="zh-CN" w:bidi="ar"/>
        </w:rPr>
        <w:t>：</w:t>
      </w:r>
      <w:r>
        <w:rPr>
          <w:rFonts w:ascii="宋体" w:eastAsia="宋体" w:hAnsi="宋体"/>
          <w:sz w:val="24"/>
          <w:szCs w:val="24"/>
          <w:lang w:eastAsia="zh-CN" w:bidi="ar"/>
        </w:rPr>
        <w:t>DWT</w:t>
      </w:r>
      <w:r>
        <w:rPr>
          <w:rFonts w:ascii="宋体" w:eastAsia="宋体" w:hAnsi="宋体"/>
          <w:sz w:val="24"/>
          <w:szCs w:val="24"/>
          <w:lang w:eastAsia="zh-CN" w:bidi="ar"/>
        </w:rPr>
        <w:t>计时比普通延时函数（如</w:t>
      </w:r>
      <w:r>
        <w:rPr>
          <w:rFonts w:ascii="宋体" w:eastAsia="宋体" w:hAnsi="宋体"/>
          <w:sz w:val="24"/>
          <w:szCs w:val="24"/>
          <w:lang w:eastAsia="zh-CN" w:bidi="ar"/>
        </w:rPr>
        <w:t>HAL_Delay</w:t>
      </w:r>
      <w:r>
        <w:rPr>
          <w:rFonts w:ascii="宋体" w:eastAsia="宋体" w:hAnsi="宋体"/>
          <w:sz w:val="24"/>
          <w:szCs w:val="24"/>
          <w:lang w:eastAsia="zh-CN" w:bidi="ar"/>
        </w:rPr>
        <w:t>）更适合消抖的原因是什么？</w:t>
      </w:r>
      <w:r>
        <w:rPr>
          <w:rFonts w:ascii="宋体" w:eastAsia="宋体" w:hAnsi="宋体"/>
          <w:sz w:val="24"/>
          <w:szCs w:val="24"/>
          <w:lang w:eastAsia="zh-CN" w:bidi="ar"/>
        </w:rPr>
        <w:t xml:space="preserve"> </w:t>
      </w:r>
      <w:r>
        <w:rPr>
          <w:rFonts w:ascii="宋体" w:eastAsia="宋体" w:hAnsi="宋体"/>
          <w:sz w:val="24"/>
          <w:szCs w:val="24"/>
          <w:lang w:eastAsia="zh-CN" w:bidi="ar"/>
        </w:rPr>
        <w:t>答：</w:t>
      </w:r>
      <w:r>
        <w:rPr>
          <w:rFonts w:ascii="宋体" w:eastAsia="宋体" w:hAnsi="宋体"/>
          <w:sz w:val="24"/>
          <w:szCs w:val="24"/>
          <w:lang w:eastAsia="zh-CN" w:bidi="ar"/>
        </w:rPr>
        <w:t>HAL_Delay</w:t>
      </w:r>
      <w:r>
        <w:rPr>
          <w:rFonts w:ascii="宋体" w:eastAsia="宋体" w:hAnsi="宋体"/>
          <w:sz w:val="24"/>
          <w:szCs w:val="24"/>
          <w:lang w:eastAsia="zh-CN" w:bidi="ar"/>
        </w:rPr>
        <w:t>是典型阻塞延时，运行的时候会直接卡住主程序；</w:t>
      </w:r>
      <w:r>
        <w:rPr>
          <w:rFonts w:ascii="宋体" w:eastAsia="宋体" w:hAnsi="宋体"/>
          <w:sz w:val="24"/>
          <w:szCs w:val="24"/>
          <w:lang w:eastAsia="zh-CN" w:bidi="ar"/>
        </w:rPr>
        <w:t>DWT</w:t>
      </w:r>
      <w:r>
        <w:rPr>
          <w:rFonts w:ascii="宋体" w:eastAsia="宋体" w:hAnsi="宋体"/>
          <w:sz w:val="24"/>
          <w:szCs w:val="24"/>
          <w:lang w:eastAsia="zh-CN" w:bidi="ar"/>
        </w:rPr>
        <w:t>依靠内核时钟计时，属于非阻塞模式，不会打</w:t>
      </w:r>
      <w:r>
        <w:rPr>
          <w:rFonts w:ascii="宋体" w:eastAsia="宋体" w:hAnsi="宋体"/>
          <w:sz w:val="24"/>
          <w:szCs w:val="24"/>
          <w:lang w:eastAsia="zh-CN" w:bidi="ar"/>
        </w:rPr>
        <w:t>断主程序运行，计时精度也更好，更适配按键消抖的时序需求。</w:t>
      </w:r>
    </w:p>
    <w:p w:rsidR="00BB6FE3" w:rsidRDefault="007713C9">
      <w:r>
        <w:rPr>
          <w:rFonts w:ascii="宋体" w:eastAsia="宋体" w:hAnsi="宋体"/>
          <w:sz w:val="24"/>
          <w:szCs w:val="24"/>
          <w:lang w:eastAsia="zh-CN" w:bidi="ar"/>
        </w:rPr>
        <w:t xml:space="preserve">4. </w:t>
      </w:r>
      <w:r>
        <w:rPr>
          <w:rFonts w:ascii="宋体" w:eastAsia="宋体" w:hAnsi="宋体"/>
          <w:sz w:val="24"/>
          <w:szCs w:val="24"/>
          <w:lang w:eastAsia="zh-CN" w:bidi="ar"/>
        </w:rPr>
        <w:t>题目</w:t>
      </w:r>
      <w:r>
        <w:rPr>
          <w:rFonts w:ascii="宋体" w:eastAsia="宋体" w:hAnsi="宋体"/>
          <w:sz w:val="24"/>
          <w:szCs w:val="24"/>
          <w:lang w:eastAsia="zh-CN" w:bidi="ar"/>
        </w:rPr>
        <w:t>4</w:t>
      </w:r>
      <w:r>
        <w:rPr>
          <w:rFonts w:ascii="宋体" w:eastAsia="宋体" w:hAnsi="宋体"/>
          <w:sz w:val="24"/>
          <w:szCs w:val="24"/>
          <w:lang w:eastAsia="zh-CN" w:bidi="ar"/>
        </w:rPr>
        <w:t>：汽车电子中为什么要重视按键的</w:t>
      </w:r>
      <w:r>
        <w:rPr>
          <w:rFonts w:ascii="宋体" w:eastAsia="宋体" w:hAnsi="宋体"/>
          <w:sz w:val="24"/>
          <w:szCs w:val="24"/>
          <w:lang w:eastAsia="zh-CN" w:bidi="ar"/>
        </w:rPr>
        <w:t>“</w:t>
      </w:r>
      <w:r>
        <w:rPr>
          <w:rFonts w:ascii="宋体" w:eastAsia="宋体" w:hAnsi="宋体"/>
          <w:sz w:val="24"/>
          <w:szCs w:val="24"/>
          <w:lang w:eastAsia="zh-CN" w:bidi="ar"/>
        </w:rPr>
        <w:t>消抖</w:t>
      </w:r>
      <w:r>
        <w:rPr>
          <w:rFonts w:ascii="宋体" w:eastAsia="宋体" w:hAnsi="宋体"/>
          <w:sz w:val="24"/>
          <w:szCs w:val="24"/>
          <w:lang w:eastAsia="zh-CN" w:bidi="ar"/>
        </w:rPr>
        <w:t>”</w:t>
      </w:r>
      <w:r>
        <w:rPr>
          <w:rFonts w:ascii="宋体" w:eastAsia="宋体" w:hAnsi="宋体"/>
          <w:sz w:val="24"/>
          <w:szCs w:val="24"/>
          <w:lang w:eastAsia="zh-CN" w:bidi="ar"/>
        </w:rPr>
        <w:t>？</w:t>
      </w:r>
      <w:r>
        <w:rPr>
          <w:rFonts w:ascii="宋体" w:eastAsia="宋体" w:hAnsi="宋体"/>
          <w:sz w:val="24"/>
          <w:szCs w:val="24"/>
          <w:lang w:eastAsia="zh-CN" w:bidi="ar"/>
        </w:rPr>
        <w:t xml:space="preserve"> </w:t>
      </w:r>
      <w:r>
        <w:rPr>
          <w:rFonts w:ascii="宋体" w:eastAsia="宋体" w:hAnsi="宋体"/>
          <w:sz w:val="24"/>
          <w:szCs w:val="24"/>
          <w:lang w:eastAsia="zh-CN" w:bidi="ar"/>
        </w:rPr>
        <w:t>答：车辆行驶时车身会不停颠簸，车载机械按键很容易产生机械抖动，要是不做消抖处理，很容易误触发车窗、空调这类车载功能，不光影响用车体验，严重情况下还会带来行车安全问题。</w:t>
      </w:r>
    </w:p>
    <w:p w:rsidR="00BB6FE3" w:rsidRDefault="007713C9">
      <w:r>
        <w:rPr>
          <w:rFonts w:ascii="宋体" w:eastAsia="宋体" w:hAnsi="宋体"/>
          <w:sz w:val="24"/>
          <w:szCs w:val="24"/>
          <w:lang w:eastAsia="zh-CN" w:bidi="ar"/>
        </w:rPr>
        <w:t xml:space="preserve">5. </w:t>
      </w:r>
      <w:r>
        <w:rPr>
          <w:rFonts w:ascii="宋体" w:eastAsia="宋体" w:hAnsi="宋体"/>
          <w:sz w:val="24"/>
          <w:szCs w:val="24"/>
          <w:lang w:eastAsia="zh-CN" w:bidi="ar"/>
        </w:rPr>
        <w:t>题目</w:t>
      </w:r>
      <w:r>
        <w:rPr>
          <w:rFonts w:ascii="宋体" w:eastAsia="宋体" w:hAnsi="宋体"/>
          <w:sz w:val="24"/>
          <w:szCs w:val="24"/>
          <w:lang w:eastAsia="zh-CN" w:bidi="ar"/>
        </w:rPr>
        <w:t>5</w:t>
      </w:r>
      <w:r>
        <w:rPr>
          <w:rFonts w:ascii="宋体" w:eastAsia="宋体" w:hAnsi="宋体"/>
          <w:sz w:val="24"/>
          <w:szCs w:val="24"/>
          <w:lang w:eastAsia="zh-CN" w:bidi="ar"/>
        </w:rPr>
        <w:t>：如果要实现</w:t>
      </w:r>
      <w:r>
        <w:rPr>
          <w:rFonts w:ascii="宋体" w:eastAsia="宋体" w:hAnsi="宋体"/>
          <w:sz w:val="24"/>
          <w:szCs w:val="24"/>
          <w:lang w:eastAsia="zh-CN" w:bidi="ar"/>
        </w:rPr>
        <w:t>“</w:t>
      </w:r>
      <w:r>
        <w:rPr>
          <w:rFonts w:ascii="宋体" w:eastAsia="宋体" w:hAnsi="宋体"/>
          <w:sz w:val="24"/>
          <w:szCs w:val="24"/>
          <w:lang w:eastAsia="zh-CN" w:bidi="ar"/>
        </w:rPr>
        <w:t>长按按键触发另一个功能</w:t>
      </w:r>
      <w:r>
        <w:rPr>
          <w:rFonts w:ascii="宋体" w:eastAsia="宋体" w:hAnsi="宋体"/>
          <w:sz w:val="24"/>
          <w:szCs w:val="24"/>
          <w:lang w:eastAsia="zh-CN" w:bidi="ar"/>
        </w:rPr>
        <w:t>”</w:t>
      </w:r>
      <w:r>
        <w:rPr>
          <w:rFonts w:ascii="宋体" w:eastAsia="宋体" w:hAnsi="宋体"/>
          <w:sz w:val="24"/>
          <w:szCs w:val="24"/>
          <w:lang w:eastAsia="zh-CN" w:bidi="ar"/>
        </w:rPr>
        <w:t>，如何基于现有代码修改？</w:t>
      </w:r>
      <w:r>
        <w:rPr>
          <w:rFonts w:ascii="宋体" w:eastAsia="宋体" w:hAnsi="宋体"/>
          <w:sz w:val="24"/>
          <w:szCs w:val="24"/>
          <w:lang w:eastAsia="zh-CN" w:bidi="ar"/>
        </w:rPr>
        <w:t xml:space="preserve"> </w:t>
      </w:r>
      <w:r>
        <w:rPr>
          <w:rFonts w:ascii="宋体" w:eastAsia="宋体" w:hAnsi="宋体"/>
          <w:sz w:val="24"/>
          <w:szCs w:val="24"/>
          <w:lang w:eastAsia="zh-CN" w:bidi="ar"/>
        </w:rPr>
        <w:t>答：我们可以在按键中断回调函数里，记录按键按下的初始时间，等按键状态变化后计算时间差，只要时长超过设定的长按阈值，就执行长按对应的专属功能就行。</w:t>
      </w:r>
    </w:p>
    <w:p w:rsidR="00BB6FE3" w:rsidRDefault="007713C9">
      <w:r>
        <w:rPr>
          <w:rFonts w:ascii="宋体" w:eastAsia="宋体" w:hAnsi="宋体"/>
          <w:sz w:val="24"/>
          <w:szCs w:val="24"/>
          <w:lang w:eastAsia="zh-CN" w:bidi="ar"/>
        </w:rPr>
        <w:t xml:space="preserve">6. </w:t>
      </w:r>
      <w:r>
        <w:rPr>
          <w:rFonts w:ascii="宋体" w:eastAsia="宋体" w:hAnsi="宋体"/>
          <w:sz w:val="24"/>
          <w:szCs w:val="24"/>
          <w:lang w:eastAsia="zh-CN" w:bidi="ar"/>
        </w:rPr>
        <w:t>题目</w:t>
      </w:r>
      <w:r>
        <w:rPr>
          <w:rFonts w:ascii="宋体" w:eastAsia="宋体" w:hAnsi="宋体"/>
          <w:sz w:val="24"/>
          <w:szCs w:val="24"/>
          <w:lang w:eastAsia="zh-CN" w:bidi="ar"/>
        </w:rPr>
        <w:t>6</w:t>
      </w:r>
      <w:r>
        <w:rPr>
          <w:rFonts w:ascii="宋体" w:eastAsia="宋体" w:hAnsi="宋体"/>
          <w:sz w:val="24"/>
          <w:szCs w:val="24"/>
          <w:lang w:eastAsia="zh-CN" w:bidi="ar"/>
        </w:rPr>
        <w:t>：</w:t>
      </w:r>
      <w:r>
        <w:rPr>
          <w:rFonts w:ascii="宋体" w:eastAsia="宋体" w:hAnsi="宋体"/>
          <w:sz w:val="24"/>
          <w:szCs w:val="24"/>
          <w:lang w:eastAsia="zh-CN" w:bidi="ar"/>
        </w:rPr>
        <w:t>NVIC</w:t>
      </w:r>
      <w:r>
        <w:rPr>
          <w:rFonts w:ascii="宋体" w:eastAsia="宋体" w:hAnsi="宋体"/>
          <w:sz w:val="24"/>
          <w:szCs w:val="24"/>
          <w:lang w:eastAsia="zh-CN" w:bidi="ar"/>
        </w:rPr>
        <w:t>中断优先级配置不当会有什么影响？</w:t>
      </w:r>
      <w:r>
        <w:rPr>
          <w:rFonts w:ascii="宋体" w:eastAsia="宋体" w:hAnsi="宋体"/>
          <w:sz w:val="24"/>
          <w:szCs w:val="24"/>
          <w:lang w:eastAsia="zh-CN" w:bidi="ar"/>
        </w:rPr>
        <w:t xml:space="preserve"> </w:t>
      </w:r>
      <w:r>
        <w:rPr>
          <w:rFonts w:ascii="宋体" w:eastAsia="宋体" w:hAnsi="宋体"/>
          <w:sz w:val="24"/>
          <w:szCs w:val="24"/>
          <w:lang w:eastAsia="zh-CN" w:bidi="ar"/>
        </w:rPr>
        <w:t>答：优先级配置出错后，低优先级中断会抢占高优先级中断，像汽车故障报警这类核心高优先级任务响应会变慢、出现卡顿，极易埋下车载系统安全隐患。</w:t>
      </w:r>
    </w:p>
    <w:p w:rsidR="00BB6FE3" w:rsidRDefault="007713C9">
      <w:r>
        <w:rPr>
          <w:rFonts w:ascii="宋体" w:eastAsia="宋体" w:hAnsi="宋体"/>
          <w:sz w:val="24"/>
          <w:szCs w:val="24"/>
          <w:lang w:eastAsia="zh-CN" w:bidi="ar"/>
        </w:rPr>
        <w:t xml:space="preserve">7. </w:t>
      </w:r>
      <w:r>
        <w:rPr>
          <w:rFonts w:ascii="宋体" w:eastAsia="宋体" w:hAnsi="宋体"/>
          <w:sz w:val="24"/>
          <w:szCs w:val="24"/>
          <w:lang w:eastAsia="zh-CN" w:bidi="ar"/>
        </w:rPr>
        <w:t>题目</w:t>
      </w:r>
      <w:r>
        <w:rPr>
          <w:rFonts w:ascii="宋体" w:eastAsia="宋体" w:hAnsi="宋体"/>
          <w:sz w:val="24"/>
          <w:szCs w:val="24"/>
          <w:lang w:eastAsia="zh-CN" w:bidi="ar"/>
        </w:rPr>
        <w:t>7</w:t>
      </w:r>
      <w:r>
        <w:rPr>
          <w:rFonts w:ascii="宋体" w:eastAsia="宋体" w:hAnsi="宋体"/>
          <w:sz w:val="24"/>
          <w:szCs w:val="24"/>
          <w:lang w:eastAsia="zh-CN" w:bidi="ar"/>
        </w:rPr>
        <w:t>：本次实验的代码，如何适配到实际汽车电子的按键系统中？</w:t>
      </w:r>
      <w:r>
        <w:rPr>
          <w:rFonts w:ascii="宋体" w:eastAsia="宋体" w:hAnsi="宋体"/>
          <w:sz w:val="24"/>
          <w:szCs w:val="24"/>
          <w:lang w:eastAsia="zh-CN" w:bidi="ar"/>
        </w:rPr>
        <w:t xml:space="preserve"> </w:t>
      </w:r>
      <w:r>
        <w:rPr>
          <w:rFonts w:ascii="宋体" w:eastAsia="宋体" w:hAnsi="宋体"/>
          <w:sz w:val="24"/>
          <w:szCs w:val="24"/>
          <w:lang w:eastAsia="zh-CN" w:bidi="ar"/>
        </w:rPr>
        <w:t>答：首先依托原有引脚判断逻辑加上多按键识别代码，再微调消抖参数适配车载实体按键特性，另外补充按键卡死、线路短路这类故障检测和异常处理，就能适配车载电控系统了。</w:t>
      </w:r>
    </w:p>
    <w:p w:rsidR="00BB6FE3" w:rsidRDefault="00BB6FE3">
      <w:pPr>
        <w:spacing w:before="240" w:after="240"/>
        <w:jc w:val="center"/>
        <w:rPr>
          <w:rFonts w:ascii="Consolas" w:eastAsia="宋体" w:hAnsi="Consolas" w:cs="Consolas"/>
          <w:sz w:val="24"/>
          <w:szCs w:val="24"/>
          <w:lang w:eastAsia="zh-CN"/>
        </w:rPr>
      </w:pPr>
    </w:p>
    <w:p w:rsidR="00BB6FE3" w:rsidRDefault="007713C9">
      <w:pPr>
        <w:spacing w:before="240" w:after="240"/>
        <w:jc w:val="center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黑体" w:hAnsi="Consolas" w:cs="Consolas"/>
          <w:sz w:val="24"/>
          <w:szCs w:val="24"/>
          <w:lang w:eastAsia="zh-CN"/>
        </w:rPr>
        <w:t>————————————————————————————————————————</w:t>
      </w:r>
    </w:p>
    <w:p w:rsidR="00BB6FE3" w:rsidRDefault="007713C9">
      <w:pPr>
        <w:pStyle w:val="21"/>
        <w:spacing w:before="240" w:after="120" w:line="360" w:lineRule="auto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黑体" w:hAnsi="Consolas" w:cs="Consolas"/>
          <w:sz w:val="24"/>
          <w:szCs w:val="24"/>
          <w:lang w:eastAsia="zh-CN"/>
        </w:rPr>
        <w:t>八、附录：核心代码</w:t>
      </w:r>
    </w:p>
    <w:p w:rsidR="00BB6FE3" w:rsidRDefault="007713C9">
      <w:pPr>
        <w:spacing w:before="60" w:after="0" w:line="324" w:lineRule="auto"/>
        <w:rPr>
          <w:rFonts w:ascii="Consolas" w:eastAsia="宋体" w:hAnsi="Consolas" w:cs="Consolas"/>
          <w:sz w:val="24"/>
          <w:szCs w:val="24"/>
          <w:lang w:eastAsia="zh-CN"/>
        </w:rPr>
      </w:pPr>
      <w:r>
        <w:rPr>
          <w:rFonts w:ascii="Consolas" w:eastAsia="宋体" w:hAnsi="Consolas" w:cs="Consolas"/>
          <w:sz w:val="24"/>
          <w:szCs w:val="24"/>
          <w:lang w:eastAsia="zh-CN"/>
        </w:rPr>
        <w:t xml:space="preserve">&gt; </w:t>
      </w:r>
      <w:r>
        <w:rPr>
          <w:rFonts w:ascii="Consolas" w:eastAsia="宋体" w:hAnsi="Consolas" w:cs="Consolas"/>
          <w:b/>
          <w:sz w:val="24"/>
          <w:szCs w:val="24"/>
          <w:lang w:eastAsia="zh-CN"/>
        </w:rPr>
        <w:t>说明：</w:t>
      </w:r>
      <w:r>
        <w:rPr>
          <w:rFonts w:ascii="Consolas" w:eastAsia="宋体" w:hAnsi="Consolas" w:cs="Consolas"/>
          <w:sz w:val="24"/>
          <w:szCs w:val="24"/>
          <w:lang w:eastAsia="zh-CN"/>
        </w:rPr>
        <w:t xml:space="preserve"> </w:t>
      </w:r>
      <w:r>
        <w:rPr>
          <w:rFonts w:ascii="Consolas" w:eastAsia="宋体" w:hAnsi="Consolas" w:cs="Consolas"/>
          <w:sz w:val="24"/>
          <w:szCs w:val="24"/>
          <w:lang w:eastAsia="zh-CN"/>
        </w:rPr>
        <w:t>请在此处粘贴完整的核心代码，代码需有详细注释。</w:t>
      </w:r>
    </w:p>
    <w:p w:rsidR="00BB6FE3" w:rsidRDefault="007713C9">
      <w:pPr>
        <w:spacing w:before="60" w:after="0" w:line="324" w:lineRule="auto"/>
        <w:rPr>
          <w:rFonts w:ascii="Consolas" w:eastAsia="宋体" w:hAnsi="Consolas" w:cs="Consolas"/>
          <w:sz w:val="24"/>
          <w:szCs w:val="24"/>
          <w:lang w:eastAsia="zh-CN"/>
        </w:rPr>
      </w:pPr>
      <w:r>
        <w:rPr>
          <w:rFonts w:ascii="Consolas" w:hAnsi="Consolas" w:cs="Consolas"/>
          <w:noProof/>
          <w:sz w:val="24"/>
          <w:szCs w:val="24"/>
          <w:lang w:eastAsia="zh-CN"/>
        </w:rPr>
        <w:drawing>
          <wp:anchor distT="0" distB="0" distL="0" distR="0" simplePos="0" relativeHeight="251657216" behindDoc="0" locked="0" layoutInCell="1" allowOverlap="0">
            <wp:simplePos x="0" y="0"/>
            <wp:positionH relativeFrom="column">
              <wp:posOffset>2849880</wp:posOffset>
            </wp:positionH>
            <wp:positionV relativeFrom="paragraph">
              <wp:posOffset>643255</wp:posOffset>
            </wp:positionV>
            <wp:extent cx="2847340" cy="6572250"/>
            <wp:effectExtent l="0" t="0" r="0" b="0"/>
            <wp:wrapTopAndBottom/>
            <wp:docPr id="1027" name="图片 1" descr="150_150cQ5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图片 1" descr="150_150cQ50.jpg"/>
                    <pic:cNvPicPr/>
                  </pic:nvPicPr>
                  <pic:blipFill>
                    <a:blip r:embed="rId10" cstate="print"/>
                    <a:srcRect t="54311" b="-6504"/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65722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nsolas" w:hAnsi="Consolas" w:cs="Consolas"/>
          <w:noProof/>
          <w:sz w:val="24"/>
          <w:szCs w:val="24"/>
          <w:lang w:eastAsia="zh-CN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-576580</wp:posOffset>
            </wp:positionH>
            <wp:positionV relativeFrom="paragraph">
              <wp:posOffset>376555</wp:posOffset>
            </wp:positionV>
            <wp:extent cx="3131185" cy="7191375"/>
            <wp:effectExtent l="0" t="0" r="0" b="9525"/>
            <wp:wrapTopAndBottom/>
            <wp:docPr id="1028" name="图片 3" descr="150_150cQ5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图片 3" descr="150_150cQ50.jpg"/>
                    <pic:cNvPicPr/>
                  </pic:nvPicPr>
                  <pic:blipFill>
                    <a:blip r:embed="rId10" cstate="print"/>
                    <a:srcRect b="45168"/>
                    <a:stretch>
                      <a:fillRect/>
                    </a:stretch>
                  </pic:blipFill>
                  <pic:spPr>
                    <a:xfrm>
                      <a:off x="0" y="0"/>
                      <a:ext cx="3131185" cy="71913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B6FE3" w:rsidRDefault="00BB6FE3">
      <w:pPr>
        <w:spacing w:before="60" w:after="0" w:line="324" w:lineRule="auto"/>
        <w:rPr>
          <w:rFonts w:ascii="Consolas" w:eastAsia="宋体" w:hAnsi="Consolas" w:cs="Consolas"/>
          <w:sz w:val="24"/>
          <w:szCs w:val="24"/>
          <w:lang w:eastAsia="zh-CN"/>
        </w:rPr>
      </w:pPr>
    </w:p>
    <w:p w:rsidR="00BB6FE3" w:rsidRDefault="00BB6FE3">
      <w:pPr>
        <w:spacing w:before="60" w:after="0" w:line="324" w:lineRule="auto"/>
        <w:rPr>
          <w:rFonts w:ascii="Consolas" w:hAnsi="Consolas" w:cs="Consolas"/>
          <w:sz w:val="24"/>
          <w:szCs w:val="24"/>
          <w:lang w:eastAsia="zh-CN"/>
        </w:rPr>
      </w:pPr>
    </w:p>
    <w:p w:rsidR="00BB6FE3" w:rsidRDefault="007713C9">
      <w:pPr>
        <w:shd w:val="clear" w:color="auto" w:fill="F5F5F5"/>
        <w:spacing w:before="120" w:after="12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>// ============================================</w:t>
      </w:r>
      <w:r>
        <w:rPr>
          <w:rFonts w:ascii="Consolas" w:hAnsi="Consolas" w:cs="Consolas"/>
          <w:sz w:val="24"/>
          <w:szCs w:val="24"/>
        </w:rPr>
        <w:br/>
        <w:t xml:space="preserve">// </w:t>
      </w:r>
      <w:r>
        <w:rPr>
          <w:rFonts w:ascii="Consolas" w:hAnsi="Consolas" w:cs="Consolas"/>
          <w:sz w:val="24"/>
          <w:szCs w:val="24"/>
        </w:rPr>
        <w:t>附</w:t>
      </w:r>
      <w:r>
        <w:rPr>
          <w:rFonts w:ascii="Consolas" w:eastAsia="宋体" w:hAnsi="Consolas" w:cs="Consolas"/>
          <w:sz w:val="24"/>
          <w:szCs w:val="24"/>
        </w:rPr>
        <w:t>录</w:t>
      </w:r>
      <w:r>
        <w:rPr>
          <w:rFonts w:ascii="Consolas" w:hAnsi="Consolas" w:cs="Consolas"/>
          <w:sz w:val="24"/>
          <w:szCs w:val="24"/>
        </w:rPr>
        <w:t>：完整核心代</w:t>
      </w:r>
      <w:r>
        <w:rPr>
          <w:rFonts w:ascii="Consolas" w:eastAsia="宋体" w:hAnsi="Consolas" w:cs="Consolas"/>
          <w:sz w:val="24"/>
          <w:szCs w:val="24"/>
        </w:rPr>
        <w:t>码</w:t>
      </w:r>
      <w:r>
        <w:rPr>
          <w:rFonts w:ascii="Consolas" w:hAnsi="Consolas" w:cs="Consolas"/>
          <w:sz w:val="24"/>
          <w:szCs w:val="24"/>
        </w:rPr>
        <w:br/>
        <w:t xml:space="preserve">// </w:t>
      </w:r>
      <w:r>
        <w:rPr>
          <w:rFonts w:ascii="Consolas" w:eastAsia="宋体" w:hAnsi="Consolas" w:cs="Consolas"/>
          <w:sz w:val="24"/>
          <w:szCs w:val="24"/>
        </w:rPr>
        <w:t>请</w:t>
      </w:r>
      <w:r>
        <w:rPr>
          <w:rFonts w:ascii="Consolas" w:hAnsi="Consolas" w:cs="Consolas"/>
          <w:sz w:val="24"/>
          <w:szCs w:val="24"/>
        </w:rPr>
        <w:t>使用等</w:t>
      </w:r>
      <w:r>
        <w:rPr>
          <w:rFonts w:ascii="Consolas" w:eastAsia="宋体" w:hAnsi="Consolas" w:cs="Consolas"/>
          <w:sz w:val="24"/>
          <w:szCs w:val="24"/>
        </w:rPr>
        <w:t>宽</w:t>
      </w:r>
      <w:r>
        <w:rPr>
          <w:rFonts w:ascii="Consolas" w:hAnsi="Consolas" w:cs="Consolas"/>
          <w:sz w:val="24"/>
          <w:szCs w:val="24"/>
        </w:rPr>
        <w:t>字体（</w:t>
      </w:r>
      <w:r>
        <w:rPr>
          <w:rFonts w:ascii="Consolas" w:hAnsi="Consolas" w:cs="Consolas"/>
          <w:sz w:val="24"/>
          <w:szCs w:val="24"/>
        </w:rPr>
        <w:t>Consolas/Courier New</w:t>
      </w:r>
      <w:r>
        <w:rPr>
          <w:rFonts w:ascii="Consolas" w:hAnsi="Consolas" w:cs="Consolas"/>
          <w:sz w:val="24"/>
          <w:szCs w:val="24"/>
        </w:rPr>
        <w:t>）</w:t>
      </w:r>
      <w:r>
        <w:rPr>
          <w:rFonts w:ascii="Consolas" w:hAnsi="Consolas" w:cs="Consolas"/>
          <w:sz w:val="24"/>
          <w:szCs w:val="24"/>
        </w:rPr>
        <w:br/>
        <w:t xml:space="preserve">// </w:t>
      </w:r>
      <w:r>
        <w:rPr>
          <w:rFonts w:ascii="Consolas" w:hAnsi="Consolas" w:cs="Consolas"/>
          <w:sz w:val="24"/>
          <w:szCs w:val="24"/>
        </w:rPr>
        <w:t>关</w:t>
      </w:r>
      <w:r>
        <w:rPr>
          <w:rFonts w:ascii="Consolas" w:eastAsia="宋体" w:hAnsi="Consolas" w:cs="Consolas"/>
          <w:sz w:val="24"/>
          <w:szCs w:val="24"/>
        </w:rPr>
        <w:t>键</w:t>
      </w:r>
      <w:r>
        <w:rPr>
          <w:rFonts w:ascii="Consolas" w:hAnsi="Consolas" w:cs="Consolas"/>
          <w:sz w:val="24"/>
          <w:szCs w:val="24"/>
        </w:rPr>
        <w:t>部分必</w:t>
      </w:r>
      <w:r>
        <w:rPr>
          <w:rFonts w:ascii="Consolas" w:eastAsia="宋体" w:hAnsi="Consolas" w:cs="Consolas"/>
          <w:sz w:val="24"/>
          <w:szCs w:val="24"/>
        </w:rPr>
        <w:t>须</w:t>
      </w:r>
      <w:r>
        <w:rPr>
          <w:rFonts w:ascii="Consolas" w:hAnsi="Consolas" w:cs="Consolas"/>
          <w:sz w:val="24"/>
          <w:szCs w:val="24"/>
        </w:rPr>
        <w:t>添加注</w:t>
      </w:r>
      <w:r>
        <w:rPr>
          <w:rFonts w:ascii="Consolas" w:eastAsia="宋体" w:hAnsi="Consolas" w:cs="Consolas"/>
          <w:sz w:val="24"/>
          <w:szCs w:val="24"/>
        </w:rPr>
        <w:t>释</w:t>
      </w:r>
      <w:r>
        <w:rPr>
          <w:rFonts w:ascii="Consolas" w:hAnsi="Consolas" w:cs="Consolas"/>
          <w:sz w:val="24"/>
          <w:szCs w:val="24"/>
        </w:rPr>
        <w:br/>
        <w:t>// ============================================</w:t>
      </w:r>
      <w:r>
        <w:rPr>
          <w:rFonts w:ascii="Consolas" w:hAnsi="Consolas" w:cs="Consolas"/>
          <w:sz w:val="24"/>
          <w:szCs w:val="24"/>
        </w:rPr>
        <w:br/>
      </w:r>
      <w:r>
        <w:rPr>
          <w:rFonts w:ascii="Consolas" w:hAnsi="Consolas" w:cs="Consolas"/>
          <w:sz w:val="24"/>
          <w:szCs w:val="24"/>
        </w:rPr>
        <w:br/>
        <w:t xml:space="preserve">// </w:t>
      </w:r>
      <w:r>
        <w:rPr>
          <w:rFonts w:ascii="Consolas" w:hAnsi="Consolas" w:cs="Consolas"/>
          <w:sz w:val="24"/>
          <w:szCs w:val="24"/>
        </w:rPr>
        <w:t>在此粘</w:t>
      </w:r>
      <w:r>
        <w:rPr>
          <w:rFonts w:ascii="Consolas" w:eastAsia="宋体" w:hAnsi="Consolas" w:cs="Consolas"/>
          <w:sz w:val="24"/>
          <w:szCs w:val="24"/>
        </w:rPr>
        <w:t>贴</w:t>
      </w:r>
      <w:r>
        <w:rPr>
          <w:rFonts w:ascii="Consolas" w:hAnsi="Consolas" w:cs="Consolas"/>
          <w:sz w:val="24"/>
          <w:szCs w:val="24"/>
        </w:rPr>
        <w:t>代</w:t>
      </w:r>
      <w:r>
        <w:rPr>
          <w:rFonts w:ascii="Consolas" w:eastAsia="宋体" w:hAnsi="Consolas" w:cs="Consolas"/>
          <w:sz w:val="24"/>
          <w:szCs w:val="24"/>
        </w:rPr>
        <w:t>码</w:t>
      </w:r>
      <w:r>
        <w:rPr>
          <w:rFonts w:ascii="Consolas" w:hAnsi="Consolas" w:cs="Consolas"/>
          <w:sz w:val="24"/>
          <w:szCs w:val="24"/>
        </w:rPr>
        <w:t>...</w:t>
      </w:r>
    </w:p>
    <w:p w:rsidR="00BB6FE3" w:rsidRDefault="007713C9">
      <w:pPr>
        <w:spacing w:before="240" w:after="240"/>
        <w:jc w:val="center"/>
        <w:rPr>
          <w:rFonts w:ascii="Consolas" w:hAnsi="Consolas" w:cs="Consolas"/>
          <w:sz w:val="24"/>
          <w:szCs w:val="24"/>
        </w:rPr>
      </w:pPr>
      <w:r>
        <w:rPr>
          <w:rFonts w:ascii="Consolas" w:eastAsia="黑体" w:hAnsi="Consolas" w:cs="Consolas"/>
          <w:sz w:val="24"/>
          <w:szCs w:val="24"/>
        </w:rPr>
        <w:t>————————————————————————————————————————</w:t>
      </w:r>
    </w:p>
    <w:p w:rsidR="00BB6FE3" w:rsidRDefault="007713C9">
      <w:pPr>
        <w:pStyle w:val="21"/>
        <w:spacing w:before="240" w:after="120" w:line="360" w:lineRule="auto"/>
        <w:rPr>
          <w:rFonts w:ascii="Consolas" w:hAnsi="Consolas" w:cs="Consolas"/>
          <w:sz w:val="24"/>
          <w:szCs w:val="24"/>
        </w:rPr>
      </w:pPr>
      <w:r>
        <w:rPr>
          <w:rFonts w:ascii="Consolas" w:eastAsia="黑体" w:hAnsi="Consolas" w:cs="Consolas"/>
          <w:sz w:val="24"/>
          <w:szCs w:val="24"/>
        </w:rPr>
        <w:t>报告格式要求</w:t>
      </w:r>
    </w:p>
    <w:p w:rsidR="00BB6FE3" w:rsidRDefault="007713C9">
      <w:pPr>
        <w:spacing w:line="324" w:lineRule="auto"/>
        <w:ind w:firstLine="425"/>
        <w:rPr>
          <w:rFonts w:ascii="Consolas" w:hAnsi="Consolas" w:cs="Consolas"/>
          <w:sz w:val="24"/>
          <w:szCs w:val="24"/>
        </w:rPr>
      </w:pPr>
      <w:r>
        <w:rPr>
          <w:rFonts w:ascii="Consolas" w:eastAsia="宋体" w:hAnsi="Consolas" w:cs="Consolas"/>
          <w:b/>
          <w:sz w:val="24"/>
          <w:szCs w:val="24"/>
        </w:rPr>
        <w:t xml:space="preserve">1. </w:t>
      </w:r>
      <w:r>
        <w:rPr>
          <w:rFonts w:ascii="Consolas" w:eastAsia="宋体" w:hAnsi="Consolas" w:cs="Consolas"/>
          <w:b/>
          <w:sz w:val="24"/>
          <w:szCs w:val="24"/>
        </w:rPr>
        <w:t>报告格式</w:t>
      </w:r>
      <w:r>
        <w:rPr>
          <w:rFonts w:ascii="Consolas" w:eastAsia="宋体" w:hAnsi="Consolas" w:cs="Consolas"/>
          <w:sz w:val="24"/>
          <w:szCs w:val="24"/>
        </w:rPr>
        <w:t>：</w:t>
      </w:r>
      <w:r>
        <w:rPr>
          <w:rFonts w:ascii="Consolas" w:eastAsia="宋体" w:hAnsi="Consolas" w:cs="Consolas"/>
          <w:sz w:val="24"/>
          <w:szCs w:val="24"/>
        </w:rPr>
        <w:t>Word</w:t>
      </w:r>
      <w:r>
        <w:rPr>
          <w:rFonts w:ascii="Consolas" w:eastAsia="宋体" w:hAnsi="Consolas" w:cs="Consolas"/>
          <w:sz w:val="24"/>
          <w:szCs w:val="24"/>
        </w:rPr>
        <w:t>（</w:t>
      </w:r>
      <w:r>
        <w:rPr>
          <w:rFonts w:ascii="Consolas" w:eastAsia="宋体" w:hAnsi="Consolas" w:cs="Consolas"/>
          <w:sz w:val="24"/>
          <w:szCs w:val="24"/>
        </w:rPr>
        <w:t>.docx</w:t>
      </w:r>
      <w:r>
        <w:rPr>
          <w:rFonts w:ascii="Consolas" w:eastAsia="宋体" w:hAnsi="Consolas" w:cs="Consolas"/>
          <w:sz w:val="24"/>
          <w:szCs w:val="24"/>
        </w:rPr>
        <w:t>）或</w:t>
      </w:r>
      <w:r>
        <w:rPr>
          <w:rFonts w:ascii="Consolas" w:eastAsia="宋体" w:hAnsi="Consolas" w:cs="Consolas"/>
          <w:sz w:val="24"/>
          <w:szCs w:val="24"/>
        </w:rPr>
        <w:t xml:space="preserve"> WPS </w:t>
      </w:r>
      <w:r>
        <w:rPr>
          <w:rFonts w:ascii="Consolas" w:eastAsia="宋体" w:hAnsi="Consolas" w:cs="Consolas"/>
          <w:sz w:val="24"/>
          <w:szCs w:val="24"/>
        </w:rPr>
        <w:t>文字格式</w:t>
      </w:r>
    </w:p>
    <w:p w:rsidR="00BB6FE3" w:rsidRDefault="007713C9">
      <w:pPr>
        <w:spacing w:line="324" w:lineRule="auto"/>
        <w:ind w:firstLine="425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宋体" w:hAnsi="Consolas" w:cs="Consolas"/>
          <w:b/>
          <w:sz w:val="24"/>
          <w:szCs w:val="24"/>
          <w:lang w:eastAsia="zh-CN"/>
        </w:rPr>
        <w:t xml:space="preserve">2. </w:t>
      </w:r>
      <w:r>
        <w:rPr>
          <w:rFonts w:ascii="Consolas" w:eastAsia="宋体" w:hAnsi="Consolas" w:cs="Consolas"/>
          <w:b/>
          <w:sz w:val="24"/>
          <w:szCs w:val="24"/>
          <w:lang w:eastAsia="zh-CN"/>
        </w:rPr>
        <w:t>正文字体</w:t>
      </w:r>
      <w:r>
        <w:rPr>
          <w:rFonts w:ascii="Consolas" w:eastAsia="宋体" w:hAnsi="Consolas" w:cs="Consolas"/>
          <w:sz w:val="24"/>
          <w:szCs w:val="24"/>
          <w:lang w:eastAsia="zh-CN"/>
        </w:rPr>
        <w:t>：宋体，小四号（</w:t>
      </w:r>
      <w:r>
        <w:rPr>
          <w:rFonts w:ascii="Consolas" w:eastAsia="宋体" w:hAnsi="Consolas" w:cs="Consolas"/>
          <w:sz w:val="24"/>
          <w:szCs w:val="24"/>
          <w:lang w:eastAsia="zh-CN"/>
        </w:rPr>
        <w:t>12pt</w:t>
      </w:r>
      <w:r>
        <w:rPr>
          <w:rFonts w:ascii="Consolas" w:eastAsia="宋体" w:hAnsi="Consolas" w:cs="Consolas"/>
          <w:sz w:val="24"/>
          <w:szCs w:val="24"/>
          <w:lang w:eastAsia="zh-CN"/>
        </w:rPr>
        <w:t>），</w:t>
      </w:r>
      <w:r>
        <w:rPr>
          <w:rFonts w:ascii="Consolas" w:eastAsia="宋体" w:hAnsi="Consolas" w:cs="Consolas"/>
          <w:sz w:val="24"/>
          <w:szCs w:val="24"/>
          <w:lang w:eastAsia="zh-CN"/>
        </w:rPr>
        <w:t>1.35</w:t>
      </w:r>
      <w:r>
        <w:rPr>
          <w:rFonts w:ascii="Consolas" w:eastAsia="宋体" w:hAnsi="Consolas" w:cs="Consolas"/>
          <w:sz w:val="24"/>
          <w:szCs w:val="24"/>
          <w:lang w:eastAsia="zh-CN"/>
        </w:rPr>
        <w:t>倍行距</w:t>
      </w:r>
    </w:p>
    <w:p w:rsidR="00BB6FE3" w:rsidRDefault="007713C9">
      <w:pPr>
        <w:spacing w:line="324" w:lineRule="auto"/>
        <w:ind w:firstLine="425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宋体" w:hAnsi="Consolas" w:cs="Consolas"/>
          <w:b/>
          <w:sz w:val="24"/>
          <w:szCs w:val="24"/>
          <w:lang w:eastAsia="zh-CN"/>
        </w:rPr>
        <w:t xml:space="preserve">3. </w:t>
      </w:r>
      <w:r>
        <w:rPr>
          <w:rFonts w:ascii="Consolas" w:eastAsia="宋体" w:hAnsi="Consolas" w:cs="Consolas"/>
          <w:b/>
          <w:sz w:val="24"/>
          <w:szCs w:val="24"/>
          <w:lang w:eastAsia="zh-CN"/>
        </w:rPr>
        <w:t>代码格式</w:t>
      </w:r>
      <w:r>
        <w:rPr>
          <w:rFonts w:ascii="Consolas" w:eastAsia="宋体" w:hAnsi="Consolas" w:cs="Consolas"/>
          <w:sz w:val="24"/>
          <w:szCs w:val="24"/>
          <w:lang w:eastAsia="zh-CN"/>
        </w:rPr>
        <w:t>：等宽字体（</w:t>
      </w:r>
      <w:r>
        <w:rPr>
          <w:rFonts w:ascii="Consolas" w:eastAsia="宋体" w:hAnsi="Consolas" w:cs="Consolas"/>
          <w:sz w:val="24"/>
          <w:szCs w:val="24"/>
          <w:lang w:eastAsia="zh-CN"/>
        </w:rPr>
        <w:t>Consolas/Courier New</w:t>
      </w:r>
      <w:r>
        <w:rPr>
          <w:rFonts w:ascii="Consolas" w:eastAsia="宋体" w:hAnsi="Consolas" w:cs="Consolas"/>
          <w:sz w:val="24"/>
          <w:szCs w:val="24"/>
          <w:lang w:eastAsia="zh-CN"/>
        </w:rPr>
        <w:t>），关键部分需加注释</w:t>
      </w:r>
    </w:p>
    <w:p w:rsidR="00BB6FE3" w:rsidRDefault="007713C9">
      <w:pPr>
        <w:spacing w:line="324" w:lineRule="auto"/>
        <w:ind w:firstLine="425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宋体" w:hAnsi="Consolas" w:cs="Consolas"/>
          <w:b/>
          <w:sz w:val="24"/>
          <w:szCs w:val="24"/>
          <w:lang w:eastAsia="zh-CN"/>
        </w:rPr>
        <w:t xml:space="preserve">4. </w:t>
      </w:r>
      <w:r>
        <w:rPr>
          <w:rFonts w:ascii="Consolas" w:eastAsia="宋体" w:hAnsi="Consolas" w:cs="Consolas"/>
          <w:b/>
          <w:sz w:val="24"/>
          <w:szCs w:val="24"/>
          <w:lang w:eastAsia="zh-CN"/>
        </w:rPr>
        <w:t>图表要求</w:t>
      </w:r>
      <w:r>
        <w:rPr>
          <w:rFonts w:ascii="Consolas" w:eastAsia="宋体" w:hAnsi="Consolas" w:cs="Consolas"/>
          <w:sz w:val="24"/>
          <w:szCs w:val="24"/>
          <w:lang w:eastAsia="zh-CN"/>
        </w:rPr>
        <w:t>：清晰规范，有图题和编号</w:t>
      </w:r>
    </w:p>
    <w:p w:rsidR="00BB6FE3" w:rsidRDefault="007713C9">
      <w:pPr>
        <w:spacing w:line="324" w:lineRule="auto"/>
        <w:ind w:firstLine="425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宋体" w:hAnsi="Consolas" w:cs="Consolas"/>
          <w:b/>
          <w:sz w:val="24"/>
          <w:szCs w:val="24"/>
          <w:lang w:eastAsia="zh-CN"/>
        </w:rPr>
        <w:t xml:space="preserve">5. </w:t>
      </w:r>
      <w:r>
        <w:rPr>
          <w:rFonts w:ascii="Consolas" w:eastAsia="宋体" w:hAnsi="Consolas" w:cs="Consolas"/>
          <w:b/>
          <w:sz w:val="24"/>
          <w:szCs w:val="24"/>
          <w:lang w:eastAsia="zh-CN"/>
        </w:rPr>
        <w:t>照片要求</w:t>
      </w:r>
      <w:r>
        <w:rPr>
          <w:rFonts w:ascii="Consolas" w:eastAsia="宋体" w:hAnsi="Consolas" w:cs="Consolas"/>
          <w:sz w:val="24"/>
          <w:szCs w:val="24"/>
          <w:lang w:eastAsia="zh-CN"/>
        </w:rPr>
        <w:t>：嵌入文档，适当标注说明</w:t>
      </w:r>
    </w:p>
    <w:p w:rsidR="00BB6FE3" w:rsidRDefault="007713C9">
      <w:pPr>
        <w:spacing w:line="324" w:lineRule="auto"/>
        <w:ind w:firstLine="425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宋体" w:hAnsi="Consolas" w:cs="Consolas"/>
          <w:b/>
          <w:sz w:val="24"/>
          <w:szCs w:val="24"/>
          <w:lang w:eastAsia="zh-CN"/>
        </w:rPr>
        <w:t xml:space="preserve">6. </w:t>
      </w:r>
      <w:r>
        <w:rPr>
          <w:rFonts w:ascii="Consolas" w:eastAsia="宋体" w:hAnsi="Consolas" w:cs="Consolas"/>
          <w:b/>
          <w:sz w:val="24"/>
          <w:szCs w:val="24"/>
          <w:lang w:eastAsia="zh-CN"/>
        </w:rPr>
        <w:t>字数要求</w:t>
      </w:r>
      <w:r>
        <w:rPr>
          <w:rFonts w:ascii="Consolas" w:eastAsia="宋体" w:hAnsi="Consolas" w:cs="Consolas"/>
          <w:sz w:val="24"/>
          <w:szCs w:val="24"/>
          <w:lang w:eastAsia="zh-CN"/>
        </w:rPr>
        <w:t>：报告总字数不少于</w:t>
      </w:r>
      <w:r>
        <w:rPr>
          <w:rFonts w:ascii="Consolas" w:eastAsia="宋体" w:hAnsi="Consolas" w:cs="Consolas"/>
          <w:sz w:val="24"/>
          <w:szCs w:val="24"/>
          <w:lang w:eastAsia="zh-CN"/>
        </w:rPr>
        <w:t>2000</w:t>
      </w:r>
      <w:r>
        <w:rPr>
          <w:rFonts w:ascii="Consolas" w:eastAsia="宋体" w:hAnsi="Consolas" w:cs="Consolas"/>
          <w:sz w:val="24"/>
          <w:szCs w:val="24"/>
          <w:lang w:eastAsia="zh-CN"/>
        </w:rPr>
        <w:t>字</w:t>
      </w:r>
    </w:p>
    <w:p w:rsidR="00BB6FE3" w:rsidRDefault="007713C9">
      <w:pPr>
        <w:spacing w:line="324" w:lineRule="auto"/>
        <w:ind w:firstLine="425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宋体" w:hAnsi="Consolas" w:cs="Consolas"/>
          <w:b/>
          <w:sz w:val="24"/>
          <w:szCs w:val="24"/>
          <w:lang w:eastAsia="zh-CN"/>
        </w:rPr>
        <w:t xml:space="preserve">7. </w:t>
      </w:r>
      <w:r>
        <w:rPr>
          <w:rFonts w:ascii="Consolas" w:eastAsia="宋体" w:hAnsi="Consolas" w:cs="Consolas"/>
          <w:b/>
          <w:sz w:val="24"/>
          <w:szCs w:val="24"/>
          <w:lang w:eastAsia="zh-CN"/>
        </w:rPr>
        <w:t>核心代码</w:t>
      </w:r>
      <w:r>
        <w:rPr>
          <w:rFonts w:ascii="Consolas" w:eastAsia="宋体" w:hAnsi="Consolas" w:cs="Consolas"/>
          <w:sz w:val="24"/>
          <w:szCs w:val="24"/>
          <w:lang w:eastAsia="zh-CN"/>
        </w:rPr>
        <w:t>：必须附在报告附录中，需有详细注释</w:t>
      </w:r>
    </w:p>
    <w:p w:rsidR="00BB6FE3" w:rsidRDefault="007713C9">
      <w:pPr>
        <w:spacing w:line="324" w:lineRule="auto"/>
        <w:ind w:firstLine="425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宋体" w:hAnsi="Consolas" w:cs="Consolas"/>
          <w:b/>
          <w:sz w:val="24"/>
          <w:szCs w:val="24"/>
          <w:lang w:eastAsia="zh-CN"/>
        </w:rPr>
        <w:t xml:space="preserve">8. </w:t>
      </w:r>
      <w:r>
        <w:rPr>
          <w:rFonts w:ascii="Consolas" w:eastAsia="宋体" w:hAnsi="Consolas" w:cs="Consolas"/>
          <w:b/>
          <w:sz w:val="24"/>
          <w:szCs w:val="24"/>
          <w:lang w:eastAsia="zh-CN"/>
        </w:rPr>
        <w:t>心得体会</w:t>
      </w:r>
      <w:r>
        <w:rPr>
          <w:rFonts w:ascii="Consolas" w:eastAsia="宋体" w:hAnsi="Consolas" w:cs="Consolas"/>
          <w:sz w:val="24"/>
          <w:szCs w:val="24"/>
          <w:lang w:eastAsia="zh-CN"/>
        </w:rPr>
        <w:t>：必须独立撰写，体现个人思考</w:t>
      </w:r>
    </w:p>
    <w:p w:rsidR="00BB6FE3" w:rsidRDefault="007713C9">
      <w:pPr>
        <w:spacing w:before="240" w:after="240"/>
        <w:jc w:val="center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黑体" w:hAnsi="Consolas" w:cs="Consolas"/>
          <w:sz w:val="24"/>
          <w:szCs w:val="24"/>
          <w:lang w:eastAsia="zh-CN"/>
        </w:rPr>
        <w:t>—————————————————————————————————————</w:t>
      </w:r>
      <w:r>
        <w:rPr>
          <w:rFonts w:ascii="Consolas" w:eastAsia="黑体" w:hAnsi="Consolas" w:cs="Consolas"/>
          <w:sz w:val="24"/>
          <w:szCs w:val="24"/>
          <w:lang w:eastAsia="zh-CN"/>
        </w:rPr>
        <w:t>———</w:t>
      </w:r>
    </w:p>
    <w:p w:rsidR="00BB6FE3" w:rsidRDefault="007713C9">
      <w:pPr>
        <w:pStyle w:val="21"/>
        <w:spacing w:before="240" w:after="120" w:line="360" w:lineRule="auto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黑体" w:hAnsi="Consolas" w:cs="Consolas"/>
          <w:sz w:val="24"/>
          <w:szCs w:val="24"/>
          <w:lang w:eastAsia="zh-CN"/>
        </w:rPr>
        <w:t>提交说明</w:t>
      </w:r>
    </w:p>
    <w:p w:rsidR="00BB6FE3" w:rsidRDefault="007713C9">
      <w:pPr>
        <w:spacing w:line="324" w:lineRule="auto"/>
        <w:ind w:firstLine="425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宋体" w:hAnsi="Consolas" w:cs="Consolas"/>
          <w:b/>
          <w:sz w:val="24"/>
          <w:szCs w:val="24"/>
          <w:lang w:eastAsia="zh-CN"/>
        </w:rPr>
        <w:t xml:space="preserve">- </w:t>
      </w:r>
      <w:r>
        <w:rPr>
          <w:rFonts w:ascii="Consolas" w:eastAsia="宋体" w:hAnsi="Consolas" w:cs="Consolas"/>
          <w:b/>
          <w:sz w:val="24"/>
          <w:szCs w:val="24"/>
          <w:lang w:eastAsia="zh-CN"/>
        </w:rPr>
        <w:t>提交平台</w:t>
      </w:r>
      <w:r>
        <w:rPr>
          <w:rFonts w:ascii="Consolas" w:eastAsia="宋体" w:hAnsi="Consolas" w:cs="Consolas"/>
          <w:sz w:val="24"/>
          <w:szCs w:val="24"/>
          <w:lang w:eastAsia="zh-CN"/>
        </w:rPr>
        <w:t>：学习通（超星学习平台）</w:t>
      </w:r>
    </w:p>
    <w:p w:rsidR="00BB6FE3" w:rsidRDefault="007713C9">
      <w:pPr>
        <w:spacing w:line="324" w:lineRule="auto"/>
        <w:ind w:firstLine="425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宋体" w:hAnsi="Consolas" w:cs="Consolas"/>
          <w:b/>
          <w:sz w:val="24"/>
          <w:szCs w:val="24"/>
          <w:lang w:eastAsia="zh-CN"/>
        </w:rPr>
        <w:t xml:space="preserve">- </w:t>
      </w:r>
      <w:r>
        <w:rPr>
          <w:rFonts w:ascii="Consolas" w:eastAsia="宋体" w:hAnsi="Consolas" w:cs="Consolas"/>
          <w:b/>
          <w:sz w:val="24"/>
          <w:szCs w:val="24"/>
          <w:lang w:eastAsia="zh-CN"/>
        </w:rPr>
        <w:t>文件命名</w:t>
      </w:r>
      <w:r>
        <w:rPr>
          <w:rFonts w:ascii="Consolas" w:eastAsia="宋体" w:hAnsi="Consolas" w:cs="Consolas"/>
          <w:sz w:val="24"/>
          <w:szCs w:val="24"/>
          <w:lang w:eastAsia="zh-CN"/>
        </w:rPr>
        <w:t>：组号</w:t>
      </w:r>
      <w:r>
        <w:rPr>
          <w:rFonts w:ascii="Consolas" w:eastAsia="宋体" w:hAnsi="Consolas" w:cs="Consolas"/>
          <w:sz w:val="24"/>
          <w:szCs w:val="24"/>
          <w:lang w:eastAsia="zh-CN"/>
        </w:rPr>
        <w:t>-</w:t>
      </w:r>
      <w:r>
        <w:rPr>
          <w:rFonts w:ascii="Consolas" w:eastAsia="宋体" w:hAnsi="Consolas" w:cs="Consolas"/>
          <w:sz w:val="24"/>
          <w:szCs w:val="24"/>
          <w:lang w:eastAsia="zh-CN"/>
        </w:rPr>
        <w:t>姓名</w:t>
      </w:r>
      <w:r>
        <w:rPr>
          <w:rFonts w:ascii="Consolas" w:eastAsia="宋体" w:hAnsi="Consolas" w:cs="Consolas"/>
          <w:sz w:val="24"/>
          <w:szCs w:val="24"/>
          <w:lang w:eastAsia="zh-CN"/>
        </w:rPr>
        <w:t>.docx</w:t>
      </w:r>
      <w:r>
        <w:rPr>
          <w:rFonts w:ascii="Consolas" w:eastAsia="宋体" w:hAnsi="Consolas" w:cs="Consolas"/>
          <w:sz w:val="24"/>
          <w:szCs w:val="24"/>
          <w:lang w:eastAsia="zh-CN"/>
        </w:rPr>
        <w:t>（例如：第</w:t>
      </w:r>
      <w:r>
        <w:rPr>
          <w:rFonts w:ascii="Consolas" w:eastAsia="宋体" w:hAnsi="Consolas" w:cs="Consolas"/>
          <w:sz w:val="24"/>
          <w:szCs w:val="24"/>
          <w:lang w:eastAsia="zh-CN"/>
        </w:rPr>
        <w:t>1</w:t>
      </w:r>
      <w:r>
        <w:rPr>
          <w:rFonts w:ascii="Consolas" w:eastAsia="宋体" w:hAnsi="Consolas" w:cs="Consolas"/>
          <w:sz w:val="24"/>
          <w:szCs w:val="24"/>
          <w:lang w:eastAsia="zh-CN"/>
        </w:rPr>
        <w:t>组</w:t>
      </w:r>
      <w:r>
        <w:rPr>
          <w:rFonts w:ascii="Consolas" w:eastAsia="宋体" w:hAnsi="Consolas" w:cs="Consolas"/>
          <w:sz w:val="24"/>
          <w:szCs w:val="24"/>
          <w:lang w:eastAsia="zh-CN"/>
        </w:rPr>
        <w:t>-</w:t>
      </w:r>
      <w:r>
        <w:rPr>
          <w:rFonts w:ascii="Consolas" w:eastAsia="宋体" w:hAnsi="Consolas" w:cs="Consolas"/>
          <w:sz w:val="24"/>
          <w:szCs w:val="24"/>
          <w:lang w:eastAsia="zh-CN"/>
        </w:rPr>
        <w:t>张三</w:t>
      </w:r>
      <w:r>
        <w:rPr>
          <w:rFonts w:ascii="Consolas" w:eastAsia="宋体" w:hAnsi="Consolas" w:cs="Consolas"/>
          <w:sz w:val="24"/>
          <w:szCs w:val="24"/>
          <w:lang w:eastAsia="zh-CN"/>
        </w:rPr>
        <w:t>.docx</w:t>
      </w:r>
      <w:r>
        <w:rPr>
          <w:rFonts w:ascii="Consolas" w:eastAsia="宋体" w:hAnsi="Consolas" w:cs="Consolas"/>
          <w:sz w:val="24"/>
          <w:szCs w:val="24"/>
          <w:lang w:eastAsia="zh-CN"/>
        </w:rPr>
        <w:t>）</w:t>
      </w:r>
    </w:p>
    <w:p w:rsidR="00BB6FE3" w:rsidRDefault="007713C9">
      <w:pPr>
        <w:spacing w:line="324" w:lineRule="auto"/>
        <w:ind w:firstLine="425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宋体" w:hAnsi="Consolas" w:cs="Consolas"/>
          <w:b/>
          <w:sz w:val="24"/>
          <w:szCs w:val="24"/>
          <w:lang w:eastAsia="zh-CN"/>
        </w:rPr>
        <w:t xml:space="preserve">- </w:t>
      </w:r>
      <w:r>
        <w:rPr>
          <w:rFonts w:ascii="Consolas" w:eastAsia="宋体" w:hAnsi="Consolas" w:cs="Consolas"/>
          <w:b/>
          <w:sz w:val="24"/>
          <w:szCs w:val="24"/>
          <w:lang w:eastAsia="zh-CN"/>
        </w:rPr>
        <w:t>提交方式</w:t>
      </w:r>
      <w:r>
        <w:rPr>
          <w:rFonts w:ascii="Consolas" w:eastAsia="宋体" w:hAnsi="Consolas" w:cs="Consolas"/>
          <w:sz w:val="24"/>
          <w:szCs w:val="24"/>
          <w:lang w:eastAsia="zh-CN"/>
        </w:rPr>
        <w:t>：每位成员单独提交</w:t>
      </w:r>
    </w:p>
    <w:p w:rsidR="00BB6FE3" w:rsidRDefault="007713C9">
      <w:pPr>
        <w:spacing w:line="324" w:lineRule="auto"/>
        <w:ind w:firstLine="425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宋体" w:hAnsi="Consolas" w:cs="Consolas"/>
          <w:b/>
          <w:sz w:val="24"/>
          <w:szCs w:val="24"/>
          <w:lang w:eastAsia="zh-CN"/>
        </w:rPr>
        <w:t xml:space="preserve">- </w:t>
      </w:r>
      <w:r>
        <w:rPr>
          <w:rFonts w:ascii="Consolas" w:eastAsia="宋体" w:hAnsi="Consolas" w:cs="Consolas"/>
          <w:b/>
          <w:sz w:val="24"/>
          <w:szCs w:val="24"/>
          <w:lang w:eastAsia="zh-CN"/>
        </w:rPr>
        <w:t>内容说明</w:t>
      </w:r>
      <w:r>
        <w:rPr>
          <w:rFonts w:ascii="Consolas" w:eastAsia="宋体" w:hAnsi="Consolas" w:cs="Consolas"/>
          <w:sz w:val="24"/>
          <w:szCs w:val="24"/>
          <w:lang w:eastAsia="zh-CN"/>
        </w:rPr>
        <w:t>：同组成员可提交完全一致的报告内容，仅</w:t>
      </w:r>
      <w:r>
        <w:rPr>
          <w:rFonts w:ascii="Consolas" w:eastAsia="宋体" w:hAnsi="Consolas" w:cs="Consolas"/>
          <w:sz w:val="24"/>
          <w:szCs w:val="24"/>
          <w:lang w:eastAsia="zh-CN"/>
        </w:rPr>
        <w:t>“</w:t>
      </w:r>
      <w:r>
        <w:rPr>
          <w:rFonts w:ascii="Consolas" w:eastAsia="宋体" w:hAnsi="Consolas" w:cs="Consolas"/>
          <w:sz w:val="24"/>
          <w:szCs w:val="24"/>
          <w:lang w:eastAsia="zh-CN"/>
        </w:rPr>
        <w:t>个人心得体会</w:t>
      </w:r>
      <w:r>
        <w:rPr>
          <w:rFonts w:ascii="Consolas" w:eastAsia="宋体" w:hAnsi="Consolas" w:cs="Consolas"/>
          <w:sz w:val="24"/>
          <w:szCs w:val="24"/>
          <w:lang w:eastAsia="zh-CN"/>
        </w:rPr>
        <w:t>”</w:t>
      </w:r>
      <w:r>
        <w:rPr>
          <w:rFonts w:ascii="Consolas" w:eastAsia="宋体" w:hAnsi="Consolas" w:cs="Consolas"/>
          <w:sz w:val="24"/>
          <w:szCs w:val="24"/>
          <w:lang w:eastAsia="zh-CN"/>
        </w:rPr>
        <w:t>部分需独立撰写</w:t>
      </w:r>
    </w:p>
    <w:p w:rsidR="00BB6FE3" w:rsidRDefault="007713C9">
      <w:pPr>
        <w:spacing w:line="324" w:lineRule="auto"/>
        <w:ind w:firstLine="425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宋体" w:hAnsi="Consolas" w:cs="Consolas"/>
          <w:b/>
          <w:sz w:val="24"/>
          <w:szCs w:val="24"/>
          <w:lang w:eastAsia="zh-CN"/>
        </w:rPr>
        <w:t xml:space="preserve">- </w:t>
      </w:r>
      <w:r>
        <w:rPr>
          <w:rFonts w:ascii="Consolas" w:eastAsia="宋体" w:hAnsi="Consolas" w:cs="Consolas"/>
          <w:b/>
          <w:sz w:val="24"/>
          <w:szCs w:val="24"/>
          <w:lang w:eastAsia="zh-CN"/>
        </w:rPr>
        <w:t>提交时间</w:t>
      </w:r>
      <w:r>
        <w:rPr>
          <w:rFonts w:ascii="Consolas" w:eastAsia="宋体" w:hAnsi="Consolas" w:cs="Consolas"/>
          <w:sz w:val="24"/>
          <w:szCs w:val="24"/>
          <w:lang w:eastAsia="zh-CN"/>
        </w:rPr>
        <w:t>：按教师要求准时提交</w:t>
      </w:r>
    </w:p>
    <w:p w:rsidR="00BB6FE3" w:rsidRDefault="007713C9">
      <w:pPr>
        <w:spacing w:line="324" w:lineRule="auto"/>
        <w:ind w:firstLine="425"/>
        <w:rPr>
          <w:rFonts w:ascii="Consolas" w:hAnsi="Consolas" w:cs="Consolas"/>
          <w:sz w:val="24"/>
          <w:szCs w:val="24"/>
          <w:lang w:eastAsia="zh-CN"/>
        </w:rPr>
      </w:pPr>
      <w:r>
        <w:rPr>
          <w:rFonts w:ascii="Consolas" w:eastAsia="宋体" w:hAnsi="Consolas" w:cs="Consolas"/>
          <w:b/>
          <w:sz w:val="24"/>
          <w:szCs w:val="24"/>
          <w:lang w:eastAsia="zh-CN"/>
        </w:rPr>
        <w:t xml:space="preserve">- </w:t>
      </w:r>
      <w:r>
        <w:rPr>
          <w:rFonts w:ascii="Consolas" w:eastAsia="宋体" w:hAnsi="Consolas" w:cs="Consolas"/>
          <w:b/>
          <w:sz w:val="24"/>
          <w:szCs w:val="24"/>
          <w:lang w:eastAsia="zh-CN"/>
        </w:rPr>
        <w:t>重要提醒</w:t>
      </w:r>
      <w:r>
        <w:rPr>
          <w:rFonts w:ascii="Consolas" w:eastAsia="宋体" w:hAnsi="Consolas" w:cs="Consolas"/>
          <w:sz w:val="24"/>
          <w:szCs w:val="24"/>
          <w:lang w:eastAsia="zh-CN"/>
        </w:rPr>
        <w:t>：逾期提交将按迟交处理（每天扣</w:t>
      </w:r>
      <w:r>
        <w:rPr>
          <w:rFonts w:ascii="Consolas" w:eastAsia="宋体" w:hAnsi="Consolas" w:cs="Consolas"/>
          <w:sz w:val="24"/>
          <w:szCs w:val="24"/>
          <w:lang w:eastAsia="zh-CN"/>
        </w:rPr>
        <w:t>5</w:t>
      </w:r>
      <w:r>
        <w:rPr>
          <w:rFonts w:ascii="Consolas" w:eastAsia="宋体" w:hAnsi="Consolas" w:cs="Consolas"/>
          <w:sz w:val="24"/>
          <w:szCs w:val="24"/>
          <w:lang w:eastAsia="zh-CN"/>
        </w:rPr>
        <w:t>分）</w:t>
      </w:r>
    </w:p>
    <w:p w:rsidR="00BB6FE3" w:rsidRDefault="007713C9">
      <w:pPr>
        <w:spacing w:before="240" w:after="240"/>
        <w:jc w:val="center"/>
        <w:rPr>
          <w:rFonts w:ascii="Consolas" w:hAnsi="Consolas" w:cs="Consolas"/>
          <w:sz w:val="24"/>
          <w:szCs w:val="24"/>
        </w:rPr>
      </w:pPr>
      <w:r>
        <w:rPr>
          <w:rFonts w:ascii="Consolas" w:eastAsia="黑体" w:hAnsi="Consolas" w:cs="Consolas"/>
          <w:sz w:val="24"/>
          <w:szCs w:val="24"/>
        </w:rPr>
        <w:t>————————————————————————————————————————</w:t>
      </w:r>
    </w:p>
    <w:sectPr w:rsidR="00BB6FE3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13C9" w:rsidRDefault="007713C9">
      <w:pPr>
        <w:spacing w:line="240" w:lineRule="auto"/>
      </w:pPr>
      <w:r>
        <w:separator/>
      </w:r>
    </w:p>
  </w:endnote>
  <w:endnote w:type="continuationSeparator" w:id="0">
    <w:p w:rsidR="007713C9" w:rsidRDefault="007713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13C9" w:rsidRDefault="007713C9">
      <w:pPr>
        <w:spacing w:after="0"/>
      </w:pPr>
      <w:r>
        <w:separator/>
      </w:r>
    </w:p>
  </w:footnote>
  <w:footnote w:type="continuationSeparator" w:id="0">
    <w:p w:rsidR="007713C9" w:rsidRDefault="007713C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E1AA0E8"/>
    <w:multiLevelType w:val="singleLevel"/>
    <w:tmpl w:val="8E1AA0E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B5D3ADE"/>
    <w:multiLevelType w:val="multilevel"/>
    <w:tmpl w:val="CB5D3AD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00000002"/>
    <w:multiLevelType w:val="singleLevel"/>
    <w:tmpl w:val="00000002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00000003"/>
    <w:multiLevelType w:val="singleLevel"/>
    <w:tmpl w:val="00000003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00000005"/>
    <w:multiLevelType w:val="singleLevel"/>
    <w:tmpl w:val="00000005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>
    <w:nsid w:val="00000006"/>
    <w:multiLevelType w:val="singleLevel"/>
    <w:tmpl w:val="00000006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>
    <w:nsid w:val="00000007"/>
    <w:multiLevelType w:val="singleLevel"/>
    <w:tmpl w:val="00000007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00000008"/>
    <w:multiLevelType w:val="singleLevel"/>
    <w:tmpl w:val="00000008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2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6FE3"/>
    <w:rsid w:val="00605EDC"/>
    <w:rsid w:val="007713C9"/>
    <w:rsid w:val="00BB6FE3"/>
    <w:rsid w:val="42D12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header" w:uiPriority="99" w:qFormat="1"/>
    <w:lsdException w:name="footer" w:uiPriority="99"/>
    <w:lsdException w:name="caption" w:uiPriority="35" w:qFormat="1"/>
    <w:lsdException w:name="macro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Bullet 2" w:uiPriority="99"/>
    <w:lsdException w:name="List Bullet 3" w:uiPriority="99"/>
    <w:lsdException w:name="List Number 2" w:uiPriority="99"/>
    <w:lsdException w:name="List Number 3" w:uiPriority="99"/>
    <w:lsdException w:name="Title" w:uiPriority="10" w:qFormat="1"/>
    <w:lsdException w:name="Default Paragraph Font" w:uiPriority="1"/>
    <w:lsdException w:name="Body Text" w:uiPriority="99"/>
    <w:lsdException w:name="List Continue" w:uiPriority="99"/>
    <w:lsdException w:name="List Continue 2" w:uiPriority="99"/>
    <w:lsdException w:name="List Continue 3" w:uiPriority="99"/>
    <w:lsdException w:name="Subtitle" w:uiPriority="11" w:qFormat="1"/>
    <w:lsdException w:name="Body Text 2" w:uiPriority="99"/>
    <w:lsdException w:name="Body Text 3" w:uiPriority="99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uiPriority="99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uiPriority="99" w:qFormat="1"/>
    <w:lsdException w:name="Table Grid" w:uiPriority="59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 w:qFormat="1"/>
    <w:lsdException w:name="Dark List" w:uiPriority="70" w:qFormat="1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/>
    <w:lsdException w:name="Colorful List Accent 2" w:uiPriority="72" w:qFormat="1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1"/>
    <w:lsdException w:name="Dark List Accent 4" w:uiPriority="70" w:qFormat="1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pPr>
      <w:spacing w:after="200" w:line="276" w:lineRule="auto"/>
    </w:pPr>
    <w:rPr>
      <w:rFonts w:ascii="Cambria" w:eastAsia="MS Mincho" w:hAnsi="Cambria" w:cs="宋体"/>
      <w:sz w:val="22"/>
      <w:szCs w:val="22"/>
      <w:lang w:eastAsia="en-US"/>
    </w:rPr>
  </w:style>
  <w:style w:type="paragraph" w:styleId="1">
    <w:name w:val="heading 1"/>
    <w:basedOn w:val="a1"/>
    <w:next w:val="a1"/>
    <w:link w:val="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21">
    <w:name w:val="heading 2"/>
    <w:basedOn w:val="a1"/>
    <w:next w:val="a1"/>
    <w:link w:val="2Char"/>
    <w:uiPriority w:val="9"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31">
    <w:name w:val="heading 3"/>
    <w:basedOn w:val="a1"/>
    <w:next w:val="a1"/>
    <w:link w:val="3Char"/>
    <w:uiPriority w:val="9"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4">
    <w:name w:val="heading 4"/>
    <w:basedOn w:val="a1"/>
    <w:next w:val="a1"/>
    <w:link w:val="4Char"/>
    <w:uiPriority w:val="9"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5">
    <w:name w:val="heading 5"/>
    <w:basedOn w:val="a1"/>
    <w:next w:val="a1"/>
    <w:link w:val="5Char"/>
    <w:uiPriority w:val="9"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6">
    <w:name w:val="heading 6"/>
    <w:basedOn w:val="a1"/>
    <w:next w:val="a1"/>
    <w:link w:val="6Char"/>
    <w:uiPriority w:val="9"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7">
    <w:name w:val="heading 7"/>
    <w:basedOn w:val="a1"/>
    <w:next w:val="a1"/>
    <w:link w:val="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8">
    <w:name w:val="heading 8"/>
    <w:basedOn w:val="a1"/>
    <w:next w:val="a1"/>
    <w:link w:val="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9">
    <w:name w:val="heading 9"/>
    <w:basedOn w:val="a1"/>
    <w:next w:val="a1"/>
    <w:link w:val="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MS Mincho" w:hAnsi="Courier" w:cs="宋体"/>
      <w:lang w:eastAsia="en-US"/>
    </w:rPr>
  </w:style>
  <w:style w:type="paragraph" w:styleId="32">
    <w:name w:val="List 3"/>
    <w:basedOn w:val="a1"/>
    <w:uiPriority w:val="99"/>
    <w:pPr>
      <w:ind w:left="1080" w:hanging="360"/>
      <w:contextualSpacing/>
    </w:pPr>
  </w:style>
  <w:style w:type="paragraph" w:styleId="2">
    <w:name w:val="List Number 2"/>
    <w:basedOn w:val="a1"/>
    <w:uiPriority w:val="99"/>
    <w:pPr>
      <w:numPr>
        <w:numId w:val="1"/>
      </w:numPr>
      <w:contextualSpacing/>
    </w:pPr>
  </w:style>
  <w:style w:type="paragraph" w:styleId="a">
    <w:name w:val="List Number"/>
    <w:basedOn w:val="a1"/>
    <w:uiPriority w:val="99"/>
    <w:pPr>
      <w:numPr>
        <w:numId w:val="2"/>
      </w:numPr>
      <w:contextualSpacing/>
    </w:pPr>
  </w:style>
  <w:style w:type="paragraph" w:styleId="a6">
    <w:name w:val="caption"/>
    <w:basedOn w:val="a1"/>
    <w:next w:val="a1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a0">
    <w:name w:val="List Bullet"/>
    <w:basedOn w:val="a1"/>
    <w:uiPriority w:val="99"/>
    <w:pPr>
      <w:numPr>
        <w:numId w:val="3"/>
      </w:numPr>
      <w:contextualSpacing/>
    </w:pPr>
  </w:style>
  <w:style w:type="paragraph" w:styleId="33">
    <w:name w:val="Body Text 3"/>
    <w:basedOn w:val="a1"/>
    <w:link w:val="3Char0"/>
    <w:uiPriority w:val="99"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pPr>
      <w:numPr>
        <w:numId w:val="4"/>
      </w:numPr>
      <w:contextualSpacing/>
    </w:pPr>
  </w:style>
  <w:style w:type="paragraph" w:styleId="a7">
    <w:name w:val="Body Text"/>
    <w:basedOn w:val="a1"/>
    <w:link w:val="Char0"/>
    <w:uiPriority w:val="99"/>
    <w:pPr>
      <w:spacing w:after="120"/>
    </w:pPr>
  </w:style>
  <w:style w:type="paragraph" w:styleId="3">
    <w:name w:val="List Number 3"/>
    <w:basedOn w:val="a1"/>
    <w:uiPriority w:val="99"/>
    <w:pPr>
      <w:numPr>
        <w:numId w:val="5"/>
      </w:numPr>
      <w:contextualSpacing/>
    </w:pPr>
  </w:style>
  <w:style w:type="paragraph" w:styleId="22">
    <w:name w:val="List 2"/>
    <w:basedOn w:val="a1"/>
    <w:uiPriority w:val="99"/>
    <w:pPr>
      <w:ind w:left="720" w:hanging="360"/>
      <w:contextualSpacing/>
    </w:pPr>
  </w:style>
  <w:style w:type="paragraph" w:styleId="a8">
    <w:name w:val="List Continue"/>
    <w:basedOn w:val="a1"/>
    <w:uiPriority w:val="99"/>
    <w:pPr>
      <w:spacing w:after="120"/>
      <w:ind w:left="360"/>
      <w:contextualSpacing/>
    </w:pPr>
  </w:style>
  <w:style w:type="paragraph" w:styleId="20">
    <w:name w:val="List Bullet 2"/>
    <w:basedOn w:val="a1"/>
    <w:uiPriority w:val="99"/>
    <w:pPr>
      <w:numPr>
        <w:numId w:val="6"/>
      </w:numPr>
      <w:contextualSpacing/>
    </w:pPr>
  </w:style>
  <w:style w:type="paragraph" w:styleId="a9">
    <w:name w:val="Balloon Text"/>
    <w:basedOn w:val="a1"/>
    <w:link w:val="Char1"/>
    <w:uiPriority w:val="99"/>
    <w:qFormat/>
    <w:pPr>
      <w:spacing w:after="0" w:line="240" w:lineRule="auto"/>
    </w:pPr>
    <w:rPr>
      <w:sz w:val="18"/>
      <w:szCs w:val="18"/>
    </w:rPr>
  </w:style>
  <w:style w:type="paragraph" w:styleId="aa">
    <w:name w:val="footer"/>
    <w:basedOn w:val="a1"/>
    <w:link w:val="Char2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header"/>
    <w:basedOn w:val="a1"/>
    <w:link w:val="Char3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c">
    <w:name w:val="Subtitle"/>
    <w:basedOn w:val="a1"/>
    <w:next w:val="a1"/>
    <w:link w:val="Char4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paragraph" w:styleId="ad">
    <w:name w:val="List"/>
    <w:basedOn w:val="a1"/>
    <w:uiPriority w:val="99"/>
    <w:pPr>
      <w:ind w:left="360" w:hanging="360"/>
      <w:contextualSpacing/>
    </w:pPr>
  </w:style>
  <w:style w:type="paragraph" w:styleId="23">
    <w:name w:val="Body Text 2"/>
    <w:basedOn w:val="a1"/>
    <w:link w:val="2Char0"/>
    <w:uiPriority w:val="99"/>
    <w:pPr>
      <w:spacing w:after="120" w:line="480" w:lineRule="auto"/>
    </w:pPr>
  </w:style>
  <w:style w:type="paragraph" w:styleId="24">
    <w:name w:val="List Continue 2"/>
    <w:basedOn w:val="a1"/>
    <w:uiPriority w:val="99"/>
    <w:pPr>
      <w:spacing w:after="120"/>
      <w:ind w:left="720"/>
      <w:contextualSpacing/>
    </w:pPr>
  </w:style>
  <w:style w:type="paragraph" w:styleId="ae">
    <w:name w:val="Normal (Web)"/>
    <w:basedOn w:val="a1"/>
    <w:uiPriority w:val="99"/>
    <w:qFormat/>
    <w:pPr>
      <w:spacing w:before="100" w:beforeAutospacing="1" w:after="100" w:afterAutospacing="1" w:line="240" w:lineRule="auto"/>
    </w:pPr>
    <w:rPr>
      <w:rFonts w:ascii="宋体" w:eastAsia="宋体" w:hAnsi="宋体"/>
      <w:sz w:val="24"/>
      <w:szCs w:val="24"/>
      <w:lang w:eastAsia="zh-CN"/>
    </w:rPr>
  </w:style>
  <w:style w:type="paragraph" w:styleId="34">
    <w:name w:val="List Continue 3"/>
    <w:basedOn w:val="a1"/>
    <w:uiPriority w:val="99"/>
    <w:pPr>
      <w:spacing w:after="120"/>
      <w:ind w:left="1080"/>
      <w:contextualSpacing/>
    </w:pPr>
  </w:style>
  <w:style w:type="paragraph" w:styleId="af">
    <w:name w:val="Title"/>
    <w:basedOn w:val="a1"/>
    <w:next w:val="a1"/>
    <w:link w:val="Char5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table" w:styleId="af0">
    <w:name w:val="Table Grid"/>
    <w:basedOn w:val="a3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1">
    <w:name w:val="Light Shading"/>
    <w:basedOn w:val="a3"/>
    <w:uiPriority w:val="60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3"/>
    <w:uiPriority w:val="60"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-2">
    <w:name w:val="Light Shading Accent 2"/>
    <w:basedOn w:val="a3"/>
    <w:uiPriority w:val="60"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3"/>
    <w:uiPriority w:val="60"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3"/>
    <w:uiPriority w:val="60"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3"/>
    <w:uiPriority w:val="60"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3"/>
    <w:uiPriority w:val="60"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af2">
    <w:name w:val="Light List"/>
    <w:basedOn w:val="a3"/>
    <w:uiPriority w:val="61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0">
    <w:name w:val="Light List Accent 1"/>
    <w:basedOn w:val="a3"/>
    <w:uiPriority w:val="61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-20">
    <w:name w:val="Light List Accent 2"/>
    <w:basedOn w:val="a3"/>
    <w:uiPriority w:val="61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-30">
    <w:name w:val="Light List Accent 3"/>
    <w:basedOn w:val="a3"/>
    <w:uiPriority w:val="61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40">
    <w:name w:val="Light List Accent 4"/>
    <w:basedOn w:val="a3"/>
    <w:uiPriority w:val="61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-50">
    <w:name w:val="Light List Accent 5"/>
    <w:basedOn w:val="a3"/>
    <w:uiPriority w:val="61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3"/>
    <w:uiPriority w:val="61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af3">
    <w:name w:val="Light Grid"/>
    <w:basedOn w:val="a3"/>
    <w:uiPriority w:val="62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宋体"/>
        <w:b/>
        <w:bCs/>
      </w:rPr>
    </w:tblStylePr>
    <w:tblStylePr w:type="lastCol">
      <w:rPr>
        <w:rFonts w:ascii="Calibri" w:eastAsia="MS Gothic" w:hAnsi="Calibri" w:cs="宋体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宋体"/>
        <w:b/>
        <w:bCs/>
      </w:rPr>
    </w:tblStylePr>
    <w:tblStylePr w:type="lastCol">
      <w:rPr>
        <w:rFonts w:ascii="Calibri" w:eastAsia="MS Gothic" w:hAnsi="Calibri" w:cs="宋体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宋体"/>
        <w:b/>
        <w:bCs/>
      </w:rPr>
    </w:tblStylePr>
    <w:tblStylePr w:type="lastCol">
      <w:rPr>
        <w:rFonts w:ascii="Calibri" w:eastAsia="MS Gothic" w:hAnsi="Calibri" w:cs="宋体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宋体"/>
        <w:b/>
        <w:bCs/>
      </w:rPr>
    </w:tblStylePr>
    <w:tblStylePr w:type="lastCol">
      <w:rPr>
        <w:rFonts w:ascii="Calibri" w:eastAsia="MS Gothic" w:hAnsi="Calibri" w:cs="宋体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宋体"/>
        <w:b/>
        <w:bCs/>
      </w:rPr>
    </w:tblStylePr>
    <w:tblStylePr w:type="lastCol">
      <w:rPr>
        <w:rFonts w:ascii="Calibri" w:eastAsia="MS Gothic" w:hAnsi="Calibri" w:cs="宋体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宋体"/>
        <w:b/>
        <w:bCs/>
      </w:rPr>
    </w:tblStylePr>
    <w:tblStylePr w:type="lastCol">
      <w:rPr>
        <w:rFonts w:ascii="Calibri" w:eastAsia="MS Gothic" w:hAnsi="Calibri" w:cs="宋体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宋体"/>
        <w:b/>
        <w:bCs/>
      </w:rPr>
    </w:tblStylePr>
    <w:tblStylePr w:type="lastCol">
      <w:rPr>
        <w:rFonts w:ascii="Calibri" w:eastAsia="MS Gothic" w:hAnsi="Calibri" w:cs="宋体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10">
    <w:name w:val="Medium Shading 1"/>
    <w:basedOn w:val="a3"/>
    <w:uiPriority w:val="63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宋体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3"/>
    <w:uiPriority w:val="65"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宋体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-20">
    <w:name w:val="Medium List 1 Accent 2"/>
    <w:basedOn w:val="a3"/>
    <w:uiPriority w:val="65"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宋体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3"/>
    <w:uiPriority w:val="65"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宋体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3"/>
    <w:uiPriority w:val="65"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宋体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3"/>
    <w:uiPriority w:val="65"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宋体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3"/>
    <w:uiPriority w:val="65"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宋体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6">
    <w:name w:val="Medium List 2"/>
    <w:basedOn w:val="a3"/>
    <w:uiPriority w:val="66"/>
    <w:rPr>
      <w:rFonts w:ascii="Calibri" w:eastAsia="MS Gothic" w:hAnsi="Calibri" w:cs="宋体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="Calibri" w:eastAsia="MS Gothic" w:hAnsi="Calibri" w:cs="宋体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="Calibri" w:eastAsia="MS Gothic" w:hAnsi="Calibri" w:cs="宋体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="Calibri" w:eastAsia="MS Gothic" w:hAnsi="Calibri" w:cs="宋体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="Calibri" w:eastAsia="MS Gothic" w:hAnsi="Calibri" w:cs="宋体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="Calibri" w:eastAsia="MS Gothic" w:hAnsi="Calibri" w:cs="宋体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="Calibri" w:eastAsia="MS Gothic" w:hAnsi="Calibri" w:cs="宋体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3"/>
    <w:uiPriority w:val="67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3"/>
    <w:uiPriority w:val="67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3"/>
    <w:uiPriority w:val="67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3"/>
    <w:uiPriority w:val="67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3"/>
    <w:uiPriority w:val="67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3"/>
    <w:uiPriority w:val="67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7">
    <w:name w:val="Medium Grid 2"/>
    <w:basedOn w:val="a3"/>
    <w:uiPriority w:val="68"/>
    <w:rPr>
      <w:rFonts w:ascii="Calibri" w:eastAsia="MS Gothic" w:hAnsi="Calibri" w:cs="宋体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3"/>
    <w:uiPriority w:val="68"/>
    <w:rPr>
      <w:rFonts w:ascii="Calibri" w:eastAsia="MS Gothic" w:hAnsi="Calibri" w:cs="宋体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3"/>
    <w:uiPriority w:val="68"/>
    <w:rPr>
      <w:rFonts w:ascii="Calibri" w:eastAsia="MS Gothic" w:hAnsi="Calibri" w:cs="宋体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3"/>
    <w:uiPriority w:val="68"/>
    <w:rPr>
      <w:rFonts w:ascii="Calibri" w:eastAsia="MS Gothic" w:hAnsi="Calibri" w:cs="宋体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3"/>
    <w:uiPriority w:val="68"/>
    <w:rPr>
      <w:rFonts w:ascii="Calibri" w:eastAsia="MS Gothic" w:hAnsi="Calibri" w:cs="宋体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3"/>
    <w:uiPriority w:val="68"/>
    <w:rPr>
      <w:rFonts w:ascii="Calibri" w:eastAsia="MS Gothic" w:hAnsi="Calibri" w:cs="宋体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3"/>
    <w:uiPriority w:val="68"/>
    <w:rPr>
      <w:rFonts w:ascii="Calibri" w:eastAsia="MS Gothic" w:hAnsi="Calibri" w:cs="宋体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5">
    <w:name w:val="Medium Grid 3"/>
    <w:basedOn w:val="a3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3-1">
    <w:name w:val="Medium Grid 3 Accent 1"/>
    <w:basedOn w:val="a3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3-2">
    <w:name w:val="Medium Grid 3 Accent 2"/>
    <w:basedOn w:val="a3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3-3">
    <w:name w:val="Medium Grid 3 Accent 3"/>
    <w:basedOn w:val="a3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3-4">
    <w:name w:val="Medium Grid 3 Accent 4"/>
    <w:basedOn w:val="a3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3-5">
    <w:name w:val="Medium Grid 3 Accent 5"/>
    <w:basedOn w:val="a3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3-6">
    <w:name w:val="Medium Grid 3 Accent 6"/>
    <w:basedOn w:val="a3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af4">
    <w:name w:val="Dark List"/>
    <w:basedOn w:val="a3"/>
    <w:uiPriority w:val="70"/>
    <w:qFormat/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3"/>
    <w:uiPriority w:val="70"/>
    <w:qFormat/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-22">
    <w:name w:val="Dark List Accent 2"/>
    <w:basedOn w:val="a3"/>
    <w:uiPriority w:val="70"/>
    <w:qFormat/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-32">
    <w:name w:val="Dark List Accent 3"/>
    <w:basedOn w:val="a3"/>
    <w:uiPriority w:val="70"/>
    <w:qFormat/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-42">
    <w:name w:val="Dark List Accent 4"/>
    <w:basedOn w:val="a3"/>
    <w:uiPriority w:val="70"/>
    <w:qFormat/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-52">
    <w:name w:val="Dark List Accent 5"/>
    <w:basedOn w:val="a3"/>
    <w:uiPriority w:val="70"/>
    <w:qFormat/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-62">
    <w:name w:val="Dark List Accent 6"/>
    <w:basedOn w:val="a3"/>
    <w:uiPriority w:val="70"/>
    <w:qFormat/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af5">
    <w:name w:val="Colorful Shading"/>
    <w:basedOn w:val="a3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qFormat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3"/>
    <w:uiPriority w:val="71"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qFormat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6">
    <w:name w:val="Colorful List"/>
    <w:basedOn w:val="a3"/>
    <w:uiPriority w:val="72"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3"/>
    <w:uiPriority w:val="72"/>
    <w:qFormat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3"/>
    <w:uiPriority w:val="72"/>
    <w:qFormat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3"/>
    <w:uiPriority w:val="72"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3"/>
    <w:uiPriority w:val="72"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3"/>
    <w:uiPriority w:val="72"/>
    <w:qFormat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3"/>
    <w:uiPriority w:val="72"/>
    <w:qFormat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af7">
    <w:name w:val="Colorful Grid"/>
    <w:basedOn w:val="a3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3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3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3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3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3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3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8">
    <w:name w:val="Strong"/>
    <w:basedOn w:val="a2"/>
    <w:uiPriority w:val="22"/>
    <w:qFormat/>
    <w:rPr>
      <w:b/>
      <w:bCs/>
    </w:rPr>
  </w:style>
  <w:style w:type="character" w:styleId="af9">
    <w:name w:val="Emphasis"/>
    <w:basedOn w:val="a2"/>
    <w:uiPriority w:val="20"/>
    <w:qFormat/>
    <w:rPr>
      <w:i/>
      <w:iCs/>
    </w:rPr>
  </w:style>
  <w:style w:type="character" w:customStyle="1" w:styleId="Char3">
    <w:name w:val="页眉 Char"/>
    <w:basedOn w:val="a2"/>
    <w:link w:val="ab"/>
    <w:uiPriority w:val="99"/>
  </w:style>
  <w:style w:type="character" w:customStyle="1" w:styleId="Char2">
    <w:name w:val="页脚 Char"/>
    <w:basedOn w:val="a2"/>
    <w:link w:val="aa"/>
    <w:uiPriority w:val="99"/>
  </w:style>
  <w:style w:type="paragraph" w:styleId="afa">
    <w:name w:val="No Spacing"/>
    <w:uiPriority w:val="1"/>
    <w:qFormat/>
    <w:rPr>
      <w:rFonts w:ascii="Cambria" w:eastAsia="MS Mincho" w:hAnsi="Cambria" w:cs="宋体"/>
      <w:sz w:val="22"/>
      <w:szCs w:val="22"/>
      <w:lang w:eastAsia="en-US"/>
    </w:rPr>
  </w:style>
  <w:style w:type="character" w:customStyle="1" w:styleId="1Char">
    <w:name w:val="标题 1 Char"/>
    <w:basedOn w:val="a2"/>
    <w:link w:val="1"/>
    <w:uiPriority w:val="9"/>
    <w:rPr>
      <w:rFonts w:ascii="Calibri" w:eastAsia="MS Gothic" w:hAnsi="Calibri" w:cs="宋体"/>
      <w:b/>
      <w:bCs/>
      <w:color w:val="365F91"/>
      <w:sz w:val="28"/>
      <w:szCs w:val="28"/>
    </w:rPr>
  </w:style>
  <w:style w:type="character" w:customStyle="1" w:styleId="2Char">
    <w:name w:val="标题 2 Char"/>
    <w:basedOn w:val="a2"/>
    <w:link w:val="21"/>
    <w:uiPriority w:val="9"/>
    <w:rPr>
      <w:rFonts w:ascii="Calibri" w:eastAsia="MS Gothic" w:hAnsi="Calibri" w:cs="宋体"/>
      <w:b/>
      <w:bCs/>
      <w:color w:val="4F81BD"/>
      <w:sz w:val="26"/>
      <w:szCs w:val="26"/>
    </w:rPr>
  </w:style>
  <w:style w:type="character" w:customStyle="1" w:styleId="3Char">
    <w:name w:val="标题 3 Char"/>
    <w:basedOn w:val="a2"/>
    <w:link w:val="31"/>
    <w:uiPriority w:val="9"/>
    <w:rPr>
      <w:rFonts w:ascii="Calibri" w:eastAsia="MS Gothic" w:hAnsi="Calibri" w:cs="宋体"/>
      <w:b/>
      <w:bCs/>
      <w:color w:val="4F81BD"/>
    </w:rPr>
  </w:style>
  <w:style w:type="character" w:customStyle="1" w:styleId="Char5">
    <w:name w:val="标题 Char"/>
    <w:basedOn w:val="a2"/>
    <w:link w:val="af"/>
    <w:uiPriority w:val="10"/>
    <w:rPr>
      <w:rFonts w:ascii="Calibri" w:eastAsia="MS Gothic" w:hAnsi="Calibri" w:cs="宋体"/>
      <w:color w:val="17365D"/>
      <w:spacing w:val="5"/>
      <w:kern w:val="28"/>
      <w:sz w:val="52"/>
      <w:szCs w:val="52"/>
    </w:rPr>
  </w:style>
  <w:style w:type="character" w:customStyle="1" w:styleId="Char4">
    <w:name w:val="副标题 Char"/>
    <w:basedOn w:val="a2"/>
    <w:link w:val="ac"/>
    <w:uiPriority w:val="11"/>
    <w:rPr>
      <w:rFonts w:ascii="Calibri" w:eastAsia="MS Gothic" w:hAnsi="Calibri" w:cs="宋体"/>
      <w:i/>
      <w:iCs/>
      <w:color w:val="4F81BD"/>
      <w:spacing w:val="15"/>
      <w:sz w:val="24"/>
      <w:szCs w:val="24"/>
    </w:rPr>
  </w:style>
  <w:style w:type="paragraph" w:styleId="afb">
    <w:name w:val="List Paragraph"/>
    <w:basedOn w:val="a1"/>
    <w:uiPriority w:val="34"/>
    <w:qFormat/>
    <w:pPr>
      <w:ind w:left="720"/>
      <w:contextualSpacing/>
    </w:pPr>
  </w:style>
  <w:style w:type="character" w:customStyle="1" w:styleId="Char0">
    <w:name w:val="正文文本 Char"/>
    <w:basedOn w:val="a2"/>
    <w:link w:val="a7"/>
    <w:uiPriority w:val="99"/>
  </w:style>
  <w:style w:type="character" w:customStyle="1" w:styleId="2Char0">
    <w:name w:val="正文文本 2 Char"/>
    <w:basedOn w:val="a2"/>
    <w:link w:val="23"/>
    <w:uiPriority w:val="99"/>
  </w:style>
  <w:style w:type="character" w:customStyle="1" w:styleId="3Char0">
    <w:name w:val="正文文本 3 Char"/>
    <w:basedOn w:val="a2"/>
    <w:link w:val="33"/>
    <w:uiPriority w:val="99"/>
    <w:rPr>
      <w:sz w:val="16"/>
      <w:szCs w:val="16"/>
    </w:rPr>
  </w:style>
  <w:style w:type="character" w:customStyle="1" w:styleId="Char">
    <w:name w:val="宏文本 Char"/>
    <w:basedOn w:val="a2"/>
    <w:link w:val="a5"/>
    <w:uiPriority w:val="99"/>
    <w:rPr>
      <w:rFonts w:ascii="Courier" w:hAnsi="Courier"/>
      <w:sz w:val="20"/>
      <w:szCs w:val="20"/>
    </w:rPr>
  </w:style>
  <w:style w:type="paragraph" w:styleId="afc">
    <w:name w:val="Quote"/>
    <w:basedOn w:val="a1"/>
    <w:next w:val="a1"/>
    <w:link w:val="Char6"/>
    <w:uiPriority w:val="29"/>
    <w:qFormat/>
    <w:rPr>
      <w:i/>
      <w:iCs/>
      <w:color w:val="000000"/>
    </w:rPr>
  </w:style>
  <w:style w:type="character" w:customStyle="1" w:styleId="Char6">
    <w:name w:val="引用 Char"/>
    <w:basedOn w:val="a2"/>
    <w:link w:val="afc"/>
    <w:uiPriority w:val="29"/>
    <w:rPr>
      <w:i/>
      <w:iCs/>
      <w:color w:val="000000"/>
    </w:rPr>
  </w:style>
  <w:style w:type="character" w:customStyle="1" w:styleId="4Char">
    <w:name w:val="标题 4 Char"/>
    <w:basedOn w:val="a2"/>
    <w:link w:val="4"/>
    <w:uiPriority w:val="9"/>
    <w:rPr>
      <w:rFonts w:ascii="Calibri" w:eastAsia="MS Gothic" w:hAnsi="Calibri" w:cs="宋体"/>
      <w:b/>
      <w:bCs/>
      <w:i/>
      <w:iCs/>
      <w:color w:val="4F81BD"/>
    </w:rPr>
  </w:style>
  <w:style w:type="character" w:customStyle="1" w:styleId="5Char">
    <w:name w:val="标题 5 Char"/>
    <w:basedOn w:val="a2"/>
    <w:link w:val="5"/>
    <w:uiPriority w:val="9"/>
    <w:rPr>
      <w:rFonts w:ascii="Calibri" w:eastAsia="MS Gothic" w:hAnsi="Calibri" w:cs="宋体"/>
      <w:color w:val="243F60"/>
    </w:rPr>
  </w:style>
  <w:style w:type="character" w:customStyle="1" w:styleId="6Char">
    <w:name w:val="标题 6 Char"/>
    <w:basedOn w:val="a2"/>
    <w:link w:val="6"/>
    <w:uiPriority w:val="9"/>
    <w:rPr>
      <w:rFonts w:ascii="Calibri" w:eastAsia="MS Gothic" w:hAnsi="Calibri" w:cs="宋体"/>
      <w:i/>
      <w:iCs/>
      <w:color w:val="243F60"/>
    </w:rPr>
  </w:style>
  <w:style w:type="character" w:customStyle="1" w:styleId="7Char">
    <w:name w:val="标题 7 Char"/>
    <w:basedOn w:val="a2"/>
    <w:link w:val="7"/>
    <w:uiPriority w:val="9"/>
    <w:rPr>
      <w:rFonts w:ascii="Calibri" w:eastAsia="MS Gothic" w:hAnsi="Calibri" w:cs="宋体"/>
      <w:i/>
      <w:iCs/>
      <w:color w:val="404040"/>
    </w:rPr>
  </w:style>
  <w:style w:type="character" w:customStyle="1" w:styleId="8Char">
    <w:name w:val="标题 8 Char"/>
    <w:basedOn w:val="a2"/>
    <w:link w:val="8"/>
    <w:uiPriority w:val="9"/>
    <w:rPr>
      <w:rFonts w:ascii="Calibri" w:eastAsia="MS Gothic" w:hAnsi="Calibri" w:cs="宋体"/>
      <w:color w:val="4F81BD"/>
      <w:sz w:val="20"/>
      <w:szCs w:val="20"/>
    </w:rPr>
  </w:style>
  <w:style w:type="character" w:customStyle="1" w:styleId="9Char">
    <w:name w:val="标题 9 Char"/>
    <w:basedOn w:val="a2"/>
    <w:link w:val="9"/>
    <w:uiPriority w:val="9"/>
    <w:rPr>
      <w:rFonts w:ascii="Calibri" w:eastAsia="MS Gothic" w:hAnsi="Calibri" w:cs="宋体"/>
      <w:i/>
      <w:iCs/>
      <w:color w:val="404040"/>
      <w:sz w:val="20"/>
      <w:szCs w:val="20"/>
    </w:rPr>
  </w:style>
  <w:style w:type="paragraph" w:styleId="afd">
    <w:name w:val="Intense Quote"/>
    <w:basedOn w:val="a1"/>
    <w:next w:val="a1"/>
    <w:link w:val="Char7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har7">
    <w:name w:val="明显引用 Char"/>
    <w:basedOn w:val="a2"/>
    <w:link w:val="afd"/>
    <w:uiPriority w:val="30"/>
    <w:rPr>
      <w:b/>
      <w:bCs/>
      <w:i/>
      <w:iCs/>
      <w:color w:val="4F81BD"/>
    </w:rPr>
  </w:style>
  <w:style w:type="character" w:customStyle="1" w:styleId="13">
    <w:name w:val="不明显强调1"/>
    <w:basedOn w:val="a2"/>
    <w:uiPriority w:val="19"/>
    <w:qFormat/>
    <w:rPr>
      <w:i/>
      <w:iCs/>
      <w:color w:val="808080"/>
    </w:rPr>
  </w:style>
  <w:style w:type="character" w:customStyle="1" w:styleId="14">
    <w:name w:val="明显强调1"/>
    <w:basedOn w:val="a2"/>
    <w:uiPriority w:val="21"/>
    <w:qFormat/>
    <w:rPr>
      <w:b/>
      <w:bCs/>
      <w:i/>
      <w:iCs/>
      <w:color w:val="4F81BD"/>
    </w:rPr>
  </w:style>
  <w:style w:type="character" w:customStyle="1" w:styleId="15">
    <w:name w:val="不明显参考1"/>
    <w:basedOn w:val="a2"/>
    <w:uiPriority w:val="31"/>
    <w:qFormat/>
    <w:rPr>
      <w:smallCaps/>
      <w:color w:val="C0504D"/>
      <w:u w:val="single"/>
    </w:rPr>
  </w:style>
  <w:style w:type="character" w:customStyle="1" w:styleId="16">
    <w:name w:val="明显参考1"/>
    <w:basedOn w:val="a2"/>
    <w:uiPriority w:val="32"/>
    <w:qFormat/>
    <w:rPr>
      <w:b/>
      <w:bCs/>
      <w:smallCaps/>
      <w:color w:val="C0504D"/>
      <w:spacing w:val="5"/>
      <w:u w:val="single"/>
    </w:rPr>
  </w:style>
  <w:style w:type="character" w:customStyle="1" w:styleId="17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qFormat/>
    <w:pPr>
      <w:outlineLvl w:val="9"/>
    </w:pPr>
  </w:style>
  <w:style w:type="character" w:customStyle="1" w:styleId="Char1">
    <w:name w:val="批注框文本 Char"/>
    <w:basedOn w:val="a2"/>
    <w:link w:val="a9"/>
    <w:uiPriority w:val="99"/>
    <w:qFormat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header" w:uiPriority="99" w:qFormat="1"/>
    <w:lsdException w:name="footer" w:uiPriority="99"/>
    <w:lsdException w:name="caption" w:uiPriority="35" w:qFormat="1"/>
    <w:lsdException w:name="macro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Bullet 2" w:uiPriority="99"/>
    <w:lsdException w:name="List Bullet 3" w:uiPriority="99"/>
    <w:lsdException w:name="List Number 2" w:uiPriority="99"/>
    <w:lsdException w:name="List Number 3" w:uiPriority="99"/>
    <w:lsdException w:name="Title" w:uiPriority="10" w:qFormat="1"/>
    <w:lsdException w:name="Default Paragraph Font" w:uiPriority="1"/>
    <w:lsdException w:name="Body Text" w:uiPriority="99"/>
    <w:lsdException w:name="List Continue" w:uiPriority="99"/>
    <w:lsdException w:name="List Continue 2" w:uiPriority="99"/>
    <w:lsdException w:name="List Continue 3" w:uiPriority="99"/>
    <w:lsdException w:name="Subtitle" w:uiPriority="11" w:qFormat="1"/>
    <w:lsdException w:name="Body Text 2" w:uiPriority="99"/>
    <w:lsdException w:name="Body Text 3" w:uiPriority="99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uiPriority="99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uiPriority="99" w:qFormat="1"/>
    <w:lsdException w:name="Table Grid" w:uiPriority="59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 w:qFormat="1"/>
    <w:lsdException w:name="Dark List" w:uiPriority="70" w:qFormat="1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/>
    <w:lsdException w:name="Colorful List Accent 2" w:uiPriority="72" w:qFormat="1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1"/>
    <w:lsdException w:name="Dark List Accent 4" w:uiPriority="70" w:qFormat="1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pPr>
      <w:spacing w:after="200" w:line="276" w:lineRule="auto"/>
    </w:pPr>
    <w:rPr>
      <w:rFonts w:ascii="Cambria" w:eastAsia="MS Mincho" w:hAnsi="Cambria" w:cs="宋体"/>
      <w:sz w:val="22"/>
      <w:szCs w:val="22"/>
      <w:lang w:eastAsia="en-US"/>
    </w:rPr>
  </w:style>
  <w:style w:type="paragraph" w:styleId="1">
    <w:name w:val="heading 1"/>
    <w:basedOn w:val="a1"/>
    <w:next w:val="a1"/>
    <w:link w:val="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21">
    <w:name w:val="heading 2"/>
    <w:basedOn w:val="a1"/>
    <w:next w:val="a1"/>
    <w:link w:val="2Char"/>
    <w:uiPriority w:val="9"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31">
    <w:name w:val="heading 3"/>
    <w:basedOn w:val="a1"/>
    <w:next w:val="a1"/>
    <w:link w:val="3Char"/>
    <w:uiPriority w:val="9"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4">
    <w:name w:val="heading 4"/>
    <w:basedOn w:val="a1"/>
    <w:next w:val="a1"/>
    <w:link w:val="4Char"/>
    <w:uiPriority w:val="9"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5">
    <w:name w:val="heading 5"/>
    <w:basedOn w:val="a1"/>
    <w:next w:val="a1"/>
    <w:link w:val="5Char"/>
    <w:uiPriority w:val="9"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6">
    <w:name w:val="heading 6"/>
    <w:basedOn w:val="a1"/>
    <w:next w:val="a1"/>
    <w:link w:val="6Char"/>
    <w:uiPriority w:val="9"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7">
    <w:name w:val="heading 7"/>
    <w:basedOn w:val="a1"/>
    <w:next w:val="a1"/>
    <w:link w:val="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8">
    <w:name w:val="heading 8"/>
    <w:basedOn w:val="a1"/>
    <w:next w:val="a1"/>
    <w:link w:val="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9">
    <w:name w:val="heading 9"/>
    <w:basedOn w:val="a1"/>
    <w:next w:val="a1"/>
    <w:link w:val="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MS Mincho" w:hAnsi="Courier" w:cs="宋体"/>
      <w:lang w:eastAsia="en-US"/>
    </w:rPr>
  </w:style>
  <w:style w:type="paragraph" w:styleId="32">
    <w:name w:val="List 3"/>
    <w:basedOn w:val="a1"/>
    <w:uiPriority w:val="99"/>
    <w:pPr>
      <w:ind w:left="1080" w:hanging="360"/>
      <w:contextualSpacing/>
    </w:pPr>
  </w:style>
  <w:style w:type="paragraph" w:styleId="2">
    <w:name w:val="List Number 2"/>
    <w:basedOn w:val="a1"/>
    <w:uiPriority w:val="99"/>
    <w:pPr>
      <w:numPr>
        <w:numId w:val="1"/>
      </w:numPr>
      <w:contextualSpacing/>
    </w:pPr>
  </w:style>
  <w:style w:type="paragraph" w:styleId="a">
    <w:name w:val="List Number"/>
    <w:basedOn w:val="a1"/>
    <w:uiPriority w:val="99"/>
    <w:pPr>
      <w:numPr>
        <w:numId w:val="2"/>
      </w:numPr>
      <w:contextualSpacing/>
    </w:pPr>
  </w:style>
  <w:style w:type="paragraph" w:styleId="a6">
    <w:name w:val="caption"/>
    <w:basedOn w:val="a1"/>
    <w:next w:val="a1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a0">
    <w:name w:val="List Bullet"/>
    <w:basedOn w:val="a1"/>
    <w:uiPriority w:val="99"/>
    <w:pPr>
      <w:numPr>
        <w:numId w:val="3"/>
      </w:numPr>
      <w:contextualSpacing/>
    </w:pPr>
  </w:style>
  <w:style w:type="paragraph" w:styleId="33">
    <w:name w:val="Body Text 3"/>
    <w:basedOn w:val="a1"/>
    <w:link w:val="3Char0"/>
    <w:uiPriority w:val="99"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pPr>
      <w:numPr>
        <w:numId w:val="4"/>
      </w:numPr>
      <w:contextualSpacing/>
    </w:pPr>
  </w:style>
  <w:style w:type="paragraph" w:styleId="a7">
    <w:name w:val="Body Text"/>
    <w:basedOn w:val="a1"/>
    <w:link w:val="Char0"/>
    <w:uiPriority w:val="99"/>
    <w:pPr>
      <w:spacing w:after="120"/>
    </w:pPr>
  </w:style>
  <w:style w:type="paragraph" w:styleId="3">
    <w:name w:val="List Number 3"/>
    <w:basedOn w:val="a1"/>
    <w:uiPriority w:val="99"/>
    <w:pPr>
      <w:numPr>
        <w:numId w:val="5"/>
      </w:numPr>
      <w:contextualSpacing/>
    </w:pPr>
  </w:style>
  <w:style w:type="paragraph" w:styleId="22">
    <w:name w:val="List 2"/>
    <w:basedOn w:val="a1"/>
    <w:uiPriority w:val="99"/>
    <w:pPr>
      <w:ind w:left="720" w:hanging="360"/>
      <w:contextualSpacing/>
    </w:pPr>
  </w:style>
  <w:style w:type="paragraph" w:styleId="a8">
    <w:name w:val="List Continue"/>
    <w:basedOn w:val="a1"/>
    <w:uiPriority w:val="99"/>
    <w:pPr>
      <w:spacing w:after="120"/>
      <w:ind w:left="360"/>
      <w:contextualSpacing/>
    </w:pPr>
  </w:style>
  <w:style w:type="paragraph" w:styleId="20">
    <w:name w:val="List Bullet 2"/>
    <w:basedOn w:val="a1"/>
    <w:uiPriority w:val="99"/>
    <w:pPr>
      <w:numPr>
        <w:numId w:val="6"/>
      </w:numPr>
      <w:contextualSpacing/>
    </w:pPr>
  </w:style>
  <w:style w:type="paragraph" w:styleId="a9">
    <w:name w:val="Balloon Text"/>
    <w:basedOn w:val="a1"/>
    <w:link w:val="Char1"/>
    <w:uiPriority w:val="99"/>
    <w:qFormat/>
    <w:pPr>
      <w:spacing w:after="0" w:line="240" w:lineRule="auto"/>
    </w:pPr>
    <w:rPr>
      <w:sz w:val="18"/>
      <w:szCs w:val="18"/>
    </w:rPr>
  </w:style>
  <w:style w:type="paragraph" w:styleId="aa">
    <w:name w:val="footer"/>
    <w:basedOn w:val="a1"/>
    <w:link w:val="Char2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header"/>
    <w:basedOn w:val="a1"/>
    <w:link w:val="Char3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c">
    <w:name w:val="Subtitle"/>
    <w:basedOn w:val="a1"/>
    <w:next w:val="a1"/>
    <w:link w:val="Char4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paragraph" w:styleId="ad">
    <w:name w:val="List"/>
    <w:basedOn w:val="a1"/>
    <w:uiPriority w:val="99"/>
    <w:pPr>
      <w:ind w:left="360" w:hanging="360"/>
      <w:contextualSpacing/>
    </w:pPr>
  </w:style>
  <w:style w:type="paragraph" w:styleId="23">
    <w:name w:val="Body Text 2"/>
    <w:basedOn w:val="a1"/>
    <w:link w:val="2Char0"/>
    <w:uiPriority w:val="99"/>
    <w:pPr>
      <w:spacing w:after="120" w:line="480" w:lineRule="auto"/>
    </w:pPr>
  </w:style>
  <w:style w:type="paragraph" w:styleId="24">
    <w:name w:val="List Continue 2"/>
    <w:basedOn w:val="a1"/>
    <w:uiPriority w:val="99"/>
    <w:pPr>
      <w:spacing w:after="120"/>
      <w:ind w:left="720"/>
      <w:contextualSpacing/>
    </w:pPr>
  </w:style>
  <w:style w:type="paragraph" w:styleId="ae">
    <w:name w:val="Normal (Web)"/>
    <w:basedOn w:val="a1"/>
    <w:uiPriority w:val="99"/>
    <w:qFormat/>
    <w:pPr>
      <w:spacing w:before="100" w:beforeAutospacing="1" w:after="100" w:afterAutospacing="1" w:line="240" w:lineRule="auto"/>
    </w:pPr>
    <w:rPr>
      <w:rFonts w:ascii="宋体" w:eastAsia="宋体" w:hAnsi="宋体"/>
      <w:sz w:val="24"/>
      <w:szCs w:val="24"/>
      <w:lang w:eastAsia="zh-CN"/>
    </w:rPr>
  </w:style>
  <w:style w:type="paragraph" w:styleId="34">
    <w:name w:val="List Continue 3"/>
    <w:basedOn w:val="a1"/>
    <w:uiPriority w:val="99"/>
    <w:pPr>
      <w:spacing w:after="120"/>
      <w:ind w:left="1080"/>
      <w:contextualSpacing/>
    </w:pPr>
  </w:style>
  <w:style w:type="paragraph" w:styleId="af">
    <w:name w:val="Title"/>
    <w:basedOn w:val="a1"/>
    <w:next w:val="a1"/>
    <w:link w:val="Char5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table" w:styleId="af0">
    <w:name w:val="Table Grid"/>
    <w:basedOn w:val="a3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1">
    <w:name w:val="Light Shading"/>
    <w:basedOn w:val="a3"/>
    <w:uiPriority w:val="60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3"/>
    <w:uiPriority w:val="60"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-2">
    <w:name w:val="Light Shading Accent 2"/>
    <w:basedOn w:val="a3"/>
    <w:uiPriority w:val="60"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3"/>
    <w:uiPriority w:val="60"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3"/>
    <w:uiPriority w:val="60"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3"/>
    <w:uiPriority w:val="60"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3"/>
    <w:uiPriority w:val="60"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af2">
    <w:name w:val="Light List"/>
    <w:basedOn w:val="a3"/>
    <w:uiPriority w:val="61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0">
    <w:name w:val="Light List Accent 1"/>
    <w:basedOn w:val="a3"/>
    <w:uiPriority w:val="61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-20">
    <w:name w:val="Light List Accent 2"/>
    <w:basedOn w:val="a3"/>
    <w:uiPriority w:val="61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-30">
    <w:name w:val="Light List Accent 3"/>
    <w:basedOn w:val="a3"/>
    <w:uiPriority w:val="61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40">
    <w:name w:val="Light List Accent 4"/>
    <w:basedOn w:val="a3"/>
    <w:uiPriority w:val="61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-50">
    <w:name w:val="Light List Accent 5"/>
    <w:basedOn w:val="a3"/>
    <w:uiPriority w:val="61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3"/>
    <w:uiPriority w:val="61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af3">
    <w:name w:val="Light Grid"/>
    <w:basedOn w:val="a3"/>
    <w:uiPriority w:val="62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宋体"/>
        <w:b/>
        <w:bCs/>
      </w:rPr>
    </w:tblStylePr>
    <w:tblStylePr w:type="lastCol">
      <w:rPr>
        <w:rFonts w:ascii="Calibri" w:eastAsia="MS Gothic" w:hAnsi="Calibri" w:cs="宋体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宋体"/>
        <w:b/>
        <w:bCs/>
      </w:rPr>
    </w:tblStylePr>
    <w:tblStylePr w:type="lastCol">
      <w:rPr>
        <w:rFonts w:ascii="Calibri" w:eastAsia="MS Gothic" w:hAnsi="Calibri" w:cs="宋体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宋体"/>
        <w:b/>
        <w:bCs/>
      </w:rPr>
    </w:tblStylePr>
    <w:tblStylePr w:type="lastCol">
      <w:rPr>
        <w:rFonts w:ascii="Calibri" w:eastAsia="MS Gothic" w:hAnsi="Calibri" w:cs="宋体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宋体"/>
        <w:b/>
        <w:bCs/>
      </w:rPr>
    </w:tblStylePr>
    <w:tblStylePr w:type="lastCol">
      <w:rPr>
        <w:rFonts w:ascii="Calibri" w:eastAsia="MS Gothic" w:hAnsi="Calibri" w:cs="宋体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宋体"/>
        <w:b/>
        <w:bCs/>
      </w:rPr>
    </w:tblStylePr>
    <w:tblStylePr w:type="lastCol">
      <w:rPr>
        <w:rFonts w:ascii="Calibri" w:eastAsia="MS Gothic" w:hAnsi="Calibri" w:cs="宋体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宋体"/>
        <w:b/>
        <w:bCs/>
      </w:rPr>
    </w:tblStylePr>
    <w:tblStylePr w:type="lastCol">
      <w:rPr>
        <w:rFonts w:ascii="Calibri" w:eastAsia="MS Gothic" w:hAnsi="Calibri" w:cs="宋体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宋体"/>
        <w:b/>
        <w:bCs/>
      </w:rPr>
    </w:tblStylePr>
    <w:tblStylePr w:type="lastCol">
      <w:rPr>
        <w:rFonts w:ascii="Calibri" w:eastAsia="MS Gothic" w:hAnsi="Calibri" w:cs="宋体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10">
    <w:name w:val="Medium Shading 1"/>
    <w:basedOn w:val="a3"/>
    <w:uiPriority w:val="63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宋体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3"/>
    <w:uiPriority w:val="65"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宋体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-20">
    <w:name w:val="Medium List 1 Accent 2"/>
    <w:basedOn w:val="a3"/>
    <w:uiPriority w:val="65"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宋体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3"/>
    <w:uiPriority w:val="65"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宋体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3"/>
    <w:uiPriority w:val="65"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宋体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3"/>
    <w:uiPriority w:val="65"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宋体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3"/>
    <w:uiPriority w:val="65"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宋体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6">
    <w:name w:val="Medium List 2"/>
    <w:basedOn w:val="a3"/>
    <w:uiPriority w:val="66"/>
    <w:rPr>
      <w:rFonts w:ascii="Calibri" w:eastAsia="MS Gothic" w:hAnsi="Calibri" w:cs="宋体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="Calibri" w:eastAsia="MS Gothic" w:hAnsi="Calibri" w:cs="宋体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="Calibri" w:eastAsia="MS Gothic" w:hAnsi="Calibri" w:cs="宋体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="Calibri" w:eastAsia="MS Gothic" w:hAnsi="Calibri" w:cs="宋体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="Calibri" w:eastAsia="MS Gothic" w:hAnsi="Calibri" w:cs="宋体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="Calibri" w:eastAsia="MS Gothic" w:hAnsi="Calibri" w:cs="宋体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="Calibri" w:eastAsia="MS Gothic" w:hAnsi="Calibri" w:cs="宋体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3"/>
    <w:uiPriority w:val="67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3"/>
    <w:uiPriority w:val="67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3"/>
    <w:uiPriority w:val="67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3"/>
    <w:uiPriority w:val="67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3"/>
    <w:uiPriority w:val="67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3"/>
    <w:uiPriority w:val="67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7">
    <w:name w:val="Medium Grid 2"/>
    <w:basedOn w:val="a3"/>
    <w:uiPriority w:val="68"/>
    <w:rPr>
      <w:rFonts w:ascii="Calibri" w:eastAsia="MS Gothic" w:hAnsi="Calibri" w:cs="宋体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3"/>
    <w:uiPriority w:val="68"/>
    <w:rPr>
      <w:rFonts w:ascii="Calibri" w:eastAsia="MS Gothic" w:hAnsi="Calibri" w:cs="宋体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3"/>
    <w:uiPriority w:val="68"/>
    <w:rPr>
      <w:rFonts w:ascii="Calibri" w:eastAsia="MS Gothic" w:hAnsi="Calibri" w:cs="宋体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3"/>
    <w:uiPriority w:val="68"/>
    <w:rPr>
      <w:rFonts w:ascii="Calibri" w:eastAsia="MS Gothic" w:hAnsi="Calibri" w:cs="宋体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3"/>
    <w:uiPriority w:val="68"/>
    <w:rPr>
      <w:rFonts w:ascii="Calibri" w:eastAsia="MS Gothic" w:hAnsi="Calibri" w:cs="宋体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3"/>
    <w:uiPriority w:val="68"/>
    <w:rPr>
      <w:rFonts w:ascii="Calibri" w:eastAsia="MS Gothic" w:hAnsi="Calibri" w:cs="宋体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3"/>
    <w:uiPriority w:val="68"/>
    <w:rPr>
      <w:rFonts w:ascii="Calibri" w:eastAsia="MS Gothic" w:hAnsi="Calibri" w:cs="宋体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5">
    <w:name w:val="Medium Grid 3"/>
    <w:basedOn w:val="a3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3-1">
    <w:name w:val="Medium Grid 3 Accent 1"/>
    <w:basedOn w:val="a3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3-2">
    <w:name w:val="Medium Grid 3 Accent 2"/>
    <w:basedOn w:val="a3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3-3">
    <w:name w:val="Medium Grid 3 Accent 3"/>
    <w:basedOn w:val="a3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3-4">
    <w:name w:val="Medium Grid 3 Accent 4"/>
    <w:basedOn w:val="a3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3-5">
    <w:name w:val="Medium Grid 3 Accent 5"/>
    <w:basedOn w:val="a3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3-6">
    <w:name w:val="Medium Grid 3 Accent 6"/>
    <w:basedOn w:val="a3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af4">
    <w:name w:val="Dark List"/>
    <w:basedOn w:val="a3"/>
    <w:uiPriority w:val="70"/>
    <w:qFormat/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3"/>
    <w:uiPriority w:val="70"/>
    <w:qFormat/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-22">
    <w:name w:val="Dark List Accent 2"/>
    <w:basedOn w:val="a3"/>
    <w:uiPriority w:val="70"/>
    <w:qFormat/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-32">
    <w:name w:val="Dark List Accent 3"/>
    <w:basedOn w:val="a3"/>
    <w:uiPriority w:val="70"/>
    <w:qFormat/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-42">
    <w:name w:val="Dark List Accent 4"/>
    <w:basedOn w:val="a3"/>
    <w:uiPriority w:val="70"/>
    <w:qFormat/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-52">
    <w:name w:val="Dark List Accent 5"/>
    <w:basedOn w:val="a3"/>
    <w:uiPriority w:val="70"/>
    <w:qFormat/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-62">
    <w:name w:val="Dark List Accent 6"/>
    <w:basedOn w:val="a3"/>
    <w:uiPriority w:val="70"/>
    <w:qFormat/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af5">
    <w:name w:val="Colorful Shading"/>
    <w:basedOn w:val="a3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qFormat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3"/>
    <w:uiPriority w:val="71"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qFormat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6">
    <w:name w:val="Colorful List"/>
    <w:basedOn w:val="a3"/>
    <w:uiPriority w:val="72"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3"/>
    <w:uiPriority w:val="72"/>
    <w:qFormat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3"/>
    <w:uiPriority w:val="72"/>
    <w:qFormat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3"/>
    <w:uiPriority w:val="72"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3"/>
    <w:uiPriority w:val="72"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3"/>
    <w:uiPriority w:val="72"/>
    <w:qFormat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3"/>
    <w:uiPriority w:val="72"/>
    <w:qFormat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af7">
    <w:name w:val="Colorful Grid"/>
    <w:basedOn w:val="a3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3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3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3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3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3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3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8">
    <w:name w:val="Strong"/>
    <w:basedOn w:val="a2"/>
    <w:uiPriority w:val="22"/>
    <w:qFormat/>
    <w:rPr>
      <w:b/>
      <w:bCs/>
    </w:rPr>
  </w:style>
  <w:style w:type="character" w:styleId="af9">
    <w:name w:val="Emphasis"/>
    <w:basedOn w:val="a2"/>
    <w:uiPriority w:val="20"/>
    <w:qFormat/>
    <w:rPr>
      <w:i/>
      <w:iCs/>
    </w:rPr>
  </w:style>
  <w:style w:type="character" w:customStyle="1" w:styleId="Char3">
    <w:name w:val="页眉 Char"/>
    <w:basedOn w:val="a2"/>
    <w:link w:val="ab"/>
    <w:uiPriority w:val="99"/>
  </w:style>
  <w:style w:type="character" w:customStyle="1" w:styleId="Char2">
    <w:name w:val="页脚 Char"/>
    <w:basedOn w:val="a2"/>
    <w:link w:val="aa"/>
    <w:uiPriority w:val="99"/>
  </w:style>
  <w:style w:type="paragraph" w:styleId="afa">
    <w:name w:val="No Spacing"/>
    <w:uiPriority w:val="1"/>
    <w:qFormat/>
    <w:rPr>
      <w:rFonts w:ascii="Cambria" w:eastAsia="MS Mincho" w:hAnsi="Cambria" w:cs="宋体"/>
      <w:sz w:val="22"/>
      <w:szCs w:val="22"/>
      <w:lang w:eastAsia="en-US"/>
    </w:rPr>
  </w:style>
  <w:style w:type="character" w:customStyle="1" w:styleId="1Char">
    <w:name w:val="标题 1 Char"/>
    <w:basedOn w:val="a2"/>
    <w:link w:val="1"/>
    <w:uiPriority w:val="9"/>
    <w:rPr>
      <w:rFonts w:ascii="Calibri" w:eastAsia="MS Gothic" w:hAnsi="Calibri" w:cs="宋体"/>
      <w:b/>
      <w:bCs/>
      <w:color w:val="365F91"/>
      <w:sz w:val="28"/>
      <w:szCs w:val="28"/>
    </w:rPr>
  </w:style>
  <w:style w:type="character" w:customStyle="1" w:styleId="2Char">
    <w:name w:val="标题 2 Char"/>
    <w:basedOn w:val="a2"/>
    <w:link w:val="21"/>
    <w:uiPriority w:val="9"/>
    <w:rPr>
      <w:rFonts w:ascii="Calibri" w:eastAsia="MS Gothic" w:hAnsi="Calibri" w:cs="宋体"/>
      <w:b/>
      <w:bCs/>
      <w:color w:val="4F81BD"/>
      <w:sz w:val="26"/>
      <w:szCs w:val="26"/>
    </w:rPr>
  </w:style>
  <w:style w:type="character" w:customStyle="1" w:styleId="3Char">
    <w:name w:val="标题 3 Char"/>
    <w:basedOn w:val="a2"/>
    <w:link w:val="31"/>
    <w:uiPriority w:val="9"/>
    <w:rPr>
      <w:rFonts w:ascii="Calibri" w:eastAsia="MS Gothic" w:hAnsi="Calibri" w:cs="宋体"/>
      <w:b/>
      <w:bCs/>
      <w:color w:val="4F81BD"/>
    </w:rPr>
  </w:style>
  <w:style w:type="character" w:customStyle="1" w:styleId="Char5">
    <w:name w:val="标题 Char"/>
    <w:basedOn w:val="a2"/>
    <w:link w:val="af"/>
    <w:uiPriority w:val="10"/>
    <w:rPr>
      <w:rFonts w:ascii="Calibri" w:eastAsia="MS Gothic" w:hAnsi="Calibri" w:cs="宋体"/>
      <w:color w:val="17365D"/>
      <w:spacing w:val="5"/>
      <w:kern w:val="28"/>
      <w:sz w:val="52"/>
      <w:szCs w:val="52"/>
    </w:rPr>
  </w:style>
  <w:style w:type="character" w:customStyle="1" w:styleId="Char4">
    <w:name w:val="副标题 Char"/>
    <w:basedOn w:val="a2"/>
    <w:link w:val="ac"/>
    <w:uiPriority w:val="11"/>
    <w:rPr>
      <w:rFonts w:ascii="Calibri" w:eastAsia="MS Gothic" w:hAnsi="Calibri" w:cs="宋体"/>
      <w:i/>
      <w:iCs/>
      <w:color w:val="4F81BD"/>
      <w:spacing w:val="15"/>
      <w:sz w:val="24"/>
      <w:szCs w:val="24"/>
    </w:rPr>
  </w:style>
  <w:style w:type="paragraph" w:styleId="afb">
    <w:name w:val="List Paragraph"/>
    <w:basedOn w:val="a1"/>
    <w:uiPriority w:val="34"/>
    <w:qFormat/>
    <w:pPr>
      <w:ind w:left="720"/>
      <w:contextualSpacing/>
    </w:pPr>
  </w:style>
  <w:style w:type="character" w:customStyle="1" w:styleId="Char0">
    <w:name w:val="正文文本 Char"/>
    <w:basedOn w:val="a2"/>
    <w:link w:val="a7"/>
    <w:uiPriority w:val="99"/>
  </w:style>
  <w:style w:type="character" w:customStyle="1" w:styleId="2Char0">
    <w:name w:val="正文文本 2 Char"/>
    <w:basedOn w:val="a2"/>
    <w:link w:val="23"/>
    <w:uiPriority w:val="99"/>
  </w:style>
  <w:style w:type="character" w:customStyle="1" w:styleId="3Char0">
    <w:name w:val="正文文本 3 Char"/>
    <w:basedOn w:val="a2"/>
    <w:link w:val="33"/>
    <w:uiPriority w:val="99"/>
    <w:rPr>
      <w:sz w:val="16"/>
      <w:szCs w:val="16"/>
    </w:rPr>
  </w:style>
  <w:style w:type="character" w:customStyle="1" w:styleId="Char">
    <w:name w:val="宏文本 Char"/>
    <w:basedOn w:val="a2"/>
    <w:link w:val="a5"/>
    <w:uiPriority w:val="99"/>
    <w:rPr>
      <w:rFonts w:ascii="Courier" w:hAnsi="Courier"/>
      <w:sz w:val="20"/>
      <w:szCs w:val="20"/>
    </w:rPr>
  </w:style>
  <w:style w:type="paragraph" w:styleId="afc">
    <w:name w:val="Quote"/>
    <w:basedOn w:val="a1"/>
    <w:next w:val="a1"/>
    <w:link w:val="Char6"/>
    <w:uiPriority w:val="29"/>
    <w:qFormat/>
    <w:rPr>
      <w:i/>
      <w:iCs/>
      <w:color w:val="000000"/>
    </w:rPr>
  </w:style>
  <w:style w:type="character" w:customStyle="1" w:styleId="Char6">
    <w:name w:val="引用 Char"/>
    <w:basedOn w:val="a2"/>
    <w:link w:val="afc"/>
    <w:uiPriority w:val="29"/>
    <w:rPr>
      <w:i/>
      <w:iCs/>
      <w:color w:val="000000"/>
    </w:rPr>
  </w:style>
  <w:style w:type="character" w:customStyle="1" w:styleId="4Char">
    <w:name w:val="标题 4 Char"/>
    <w:basedOn w:val="a2"/>
    <w:link w:val="4"/>
    <w:uiPriority w:val="9"/>
    <w:rPr>
      <w:rFonts w:ascii="Calibri" w:eastAsia="MS Gothic" w:hAnsi="Calibri" w:cs="宋体"/>
      <w:b/>
      <w:bCs/>
      <w:i/>
      <w:iCs/>
      <w:color w:val="4F81BD"/>
    </w:rPr>
  </w:style>
  <w:style w:type="character" w:customStyle="1" w:styleId="5Char">
    <w:name w:val="标题 5 Char"/>
    <w:basedOn w:val="a2"/>
    <w:link w:val="5"/>
    <w:uiPriority w:val="9"/>
    <w:rPr>
      <w:rFonts w:ascii="Calibri" w:eastAsia="MS Gothic" w:hAnsi="Calibri" w:cs="宋体"/>
      <w:color w:val="243F60"/>
    </w:rPr>
  </w:style>
  <w:style w:type="character" w:customStyle="1" w:styleId="6Char">
    <w:name w:val="标题 6 Char"/>
    <w:basedOn w:val="a2"/>
    <w:link w:val="6"/>
    <w:uiPriority w:val="9"/>
    <w:rPr>
      <w:rFonts w:ascii="Calibri" w:eastAsia="MS Gothic" w:hAnsi="Calibri" w:cs="宋体"/>
      <w:i/>
      <w:iCs/>
      <w:color w:val="243F60"/>
    </w:rPr>
  </w:style>
  <w:style w:type="character" w:customStyle="1" w:styleId="7Char">
    <w:name w:val="标题 7 Char"/>
    <w:basedOn w:val="a2"/>
    <w:link w:val="7"/>
    <w:uiPriority w:val="9"/>
    <w:rPr>
      <w:rFonts w:ascii="Calibri" w:eastAsia="MS Gothic" w:hAnsi="Calibri" w:cs="宋体"/>
      <w:i/>
      <w:iCs/>
      <w:color w:val="404040"/>
    </w:rPr>
  </w:style>
  <w:style w:type="character" w:customStyle="1" w:styleId="8Char">
    <w:name w:val="标题 8 Char"/>
    <w:basedOn w:val="a2"/>
    <w:link w:val="8"/>
    <w:uiPriority w:val="9"/>
    <w:rPr>
      <w:rFonts w:ascii="Calibri" w:eastAsia="MS Gothic" w:hAnsi="Calibri" w:cs="宋体"/>
      <w:color w:val="4F81BD"/>
      <w:sz w:val="20"/>
      <w:szCs w:val="20"/>
    </w:rPr>
  </w:style>
  <w:style w:type="character" w:customStyle="1" w:styleId="9Char">
    <w:name w:val="标题 9 Char"/>
    <w:basedOn w:val="a2"/>
    <w:link w:val="9"/>
    <w:uiPriority w:val="9"/>
    <w:rPr>
      <w:rFonts w:ascii="Calibri" w:eastAsia="MS Gothic" w:hAnsi="Calibri" w:cs="宋体"/>
      <w:i/>
      <w:iCs/>
      <w:color w:val="404040"/>
      <w:sz w:val="20"/>
      <w:szCs w:val="20"/>
    </w:rPr>
  </w:style>
  <w:style w:type="paragraph" w:styleId="afd">
    <w:name w:val="Intense Quote"/>
    <w:basedOn w:val="a1"/>
    <w:next w:val="a1"/>
    <w:link w:val="Char7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har7">
    <w:name w:val="明显引用 Char"/>
    <w:basedOn w:val="a2"/>
    <w:link w:val="afd"/>
    <w:uiPriority w:val="30"/>
    <w:rPr>
      <w:b/>
      <w:bCs/>
      <w:i/>
      <w:iCs/>
      <w:color w:val="4F81BD"/>
    </w:rPr>
  </w:style>
  <w:style w:type="character" w:customStyle="1" w:styleId="13">
    <w:name w:val="不明显强调1"/>
    <w:basedOn w:val="a2"/>
    <w:uiPriority w:val="19"/>
    <w:qFormat/>
    <w:rPr>
      <w:i/>
      <w:iCs/>
      <w:color w:val="808080"/>
    </w:rPr>
  </w:style>
  <w:style w:type="character" w:customStyle="1" w:styleId="14">
    <w:name w:val="明显强调1"/>
    <w:basedOn w:val="a2"/>
    <w:uiPriority w:val="21"/>
    <w:qFormat/>
    <w:rPr>
      <w:b/>
      <w:bCs/>
      <w:i/>
      <w:iCs/>
      <w:color w:val="4F81BD"/>
    </w:rPr>
  </w:style>
  <w:style w:type="character" w:customStyle="1" w:styleId="15">
    <w:name w:val="不明显参考1"/>
    <w:basedOn w:val="a2"/>
    <w:uiPriority w:val="31"/>
    <w:qFormat/>
    <w:rPr>
      <w:smallCaps/>
      <w:color w:val="C0504D"/>
      <w:u w:val="single"/>
    </w:rPr>
  </w:style>
  <w:style w:type="character" w:customStyle="1" w:styleId="16">
    <w:name w:val="明显参考1"/>
    <w:basedOn w:val="a2"/>
    <w:uiPriority w:val="32"/>
    <w:qFormat/>
    <w:rPr>
      <w:b/>
      <w:bCs/>
      <w:smallCaps/>
      <w:color w:val="C0504D"/>
      <w:spacing w:val="5"/>
      <w:u w:val="single"/>
    </w:rPr>
  </w:style>
  <w:style w:type="character" w:customStyle="1" w:styleId="17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qFormat/>
    <w:pPr>
      <w:outlineLvl w:val="9"/>
    </w:pPr>
  </w:style>
  <w:style w:type="character" w:customStyle="1" w:styleId="Char1">
    <w:name w:val="批注框文本 Char"/>
    <w:basedOn w:val="a2"/>
    <w:link w:val="a9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D3C1D5-CD6E-483B-AD42-85212BCE98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1224</Words>
  <Characters>6982</Characters>
  <Application>Microsoft Office Word</Application>
  <DocSecurity>0</DocSecurity>
  <Lines>58</Lines>
  <Paragraphs>16</Paragraphs>
  <ScaleCrop>false</ScaleCrop>
  <Company/>
  <LinksUpToDate>false</LinksUpToDate>
  <CharactersWithSpaces>8190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2</cp:revision>
  <dcterms:created xsi:type="dcterms:W3CDTF">2026-06-16T02:36:00Z</dcterms:created>
  <dcterms:modified xsi:type="dcterms:W3CDTF">2026-06-16T02:36:00Z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c5c2ab014bec4824a55054aa1791dcfb_23</vt:lpwstr>
  </property>
  <property fmtid="{D5CDD505-2E9C-101B-9397-08002B2CF9AE}" pid="3" name="KSOTemplateDocerSaveRecord">
    <vt:lpwstr>eyJoZGlkIjoiM2EyYWI2MGY5MTc0MGFjMjRmZjdkNDJkNTEwYzM1MDUiLCJ1c2VySWQiOiI4NjE3MTMyNTAifQ==</vt:lpwstr>
  </property>
  <property fmtid="{D5CDD505-2E9C-101B-9397-08002B2CF9AE}" pid="4" name="KSOProductBuildVer">
    <vt:lpwstr>2052-12.1.0.26895</vt:lpwstr>
  </property>
</Properties>
</file>