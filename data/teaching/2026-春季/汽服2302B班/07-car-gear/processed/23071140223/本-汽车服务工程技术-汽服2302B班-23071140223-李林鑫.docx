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23392" w:rsidRDefault="00652A11">
      <w:pPr>
        <w:jc w:val="center"/>
        <w:rPr>
          <w:lang w:eastAsia="zh-CN"/>
        </w:rPr>
      </w:pPr>
      <w:r>
        <w:rPr>
          <w:rFonts w:ascii="黑体" w:eastAsia="黑体" w:hAnsi="黑体"/>
          <w:b/>
          <w:sz w:val="44"/>
          <w:lang w:eastAsia="zh-CN"/>
        </w:rPr>
        <w:t>汽车微处理器原理与应用</w:t>
      </w:r>
    </w:p>
    <w:p w:rsidR="00D23392" w:rsidRDefault="00D23392">
      <w:pPr>
        <w:spacing w:after="0" w:line="240" w:lineRule="auto"/>
        <w:rPr>
          <w:lang w:eastAsia="zh-CN"/>
        </w:rPr>
      </w:pPr>
    </w:p>
    <w:p w:rsidR="00D23392" w:rsidRDefault="00652A11">
      <w:pPr>
        <w:jc w:val="center"/>
        <w:rPr>
          <w:lang w:eastAsia="zh-CN"/>
        </w:rPr>
      </w:pPr>
      <w:r>
        <w:rPr>
          <w:rFonts w:ascii="黑体" w:eastAsia="黑体" w:hAnsi="黑体"/>
          <w:b/>
          <w:sz w:val="36"/>
          <w:lang w:eastAsia="zh-CN"/>
        </w:rPr>
        <w:t>实　验　报　告</w:t>
      </w:r>
    </w:p>
    <w:p w:rsidR="00D23392" w:rsidRDefault="00D23392">
      <w:pPr>
        <w:spacing w:after="0" w:line="240" w:lineRule="auto"/>
        <w:rPr>
          <w:lang w:eastAsia="zh-CN"/>
        </w:rPr>
      </w:pPr>
    </w:p>
    <w:p w:rsidR="00D23392" w:rsidRDefault="00D23392">
      <w:pPr>
        <w:spacing w:after="0" w:line="240" w:lineRule="auto"/>
        <w:rPr>
          <w:lang w:eastAsia="zh-CN"/>
        </w:rPr>
      </w:pPr>
    </w:p>
    <w:p w:rsidR="00D23392" w:rsidRDefault="00D23392">
      <w:pPr>
        <w:spacing w:after="0" w:line="240" w:lineRule="auto"/>
        <w:rPr>
          <w:lang w:eastAsia="zh-CN"/>
        </w:rPr>
      </w:pPr>
    </w:p>
    <w:p w:rsidR="00D23392" w:rsidRDefault="00D23392">
      <w:pPr>
        <w:spacing w:after="0" w:line="240" w:lineRule="auto"/>
        <w:rPr>
          <w:lang w:eastAsia="zh-CN"/>
        </w:rPr>
      </w:pPr>
    </w:p>
    <w:p w:rsidR="00D23392" w:rsidRDefault="00652A11">
      <w:pPr>
        <w:spacing w:before="283" w:after="170"/>
        <w:jc w:val="center"/>
        <w:rPr>
          <w:lang w:eastAsia="zh-CN"/>
        </w:rPr>
      </w:pPr>
      <w:r>
        <w:rPr>
          <w:rFonts w:ascii="黑体" w:eastAsia="黑体" w:hAnsi="黑体"/>
          <w:b/>
          <w:sz w:val="32"/>
          <w:lang w:eastAsia="zh-CN"/>
        </w:rPr>
        <w:t>基本信息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D23392">
        <w:tc>
          <w:tcPr>
            <w:tcW w:w="2493" w:type="dxa"/>
          </w:tcPr>
          <w:p w:rsidR="00D23392" w:rsidRDefault="00652A11">
            <w:pPr>
              <w:spacing w:after="0"/>
              <w:jc w:val="center"/>
            </w:pPr>
            <w:r>
              <w:rPr>
                <w:rFonts w:eastAsia="宋体"/>
              </w:rPr>
              <w:t>实验名称</w:t>
            </w:r>
          </w:p>
        </w:tc>
        <w:tc>
          <w:tcPr>
            <w:tcW w:w="2493" w:type="dxa"/>
          </w:tcPr>
          <w:p w:rsidR="00D23392" w:rsidRDefault="00652A11">
            <w:pPr>
              <w:spacing w:after="0"/>
              <w:jc w:val="center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汽车挡位模拟器设计</w:t>
            </w:r>
          </w:p>
        </w:tc>
        <w:tc>
          <w:tcPr>
            <w:tcW w:w="2493" w:type="dxa"/>
          </w:tcPr>
          <w:p w:rsidR="00D23392" w:rsidRDefault="00652A11">
            <w:pPr>
              <w:spacing w:after="0"/>
              <w:jc w:val="center"/>
            </w:pPr>
            <w:r>
              <w:rPr>
                <w:rFonts w:eastAsia="宋体"/>
              </w:rPr>
              <w:t>学生姓名</w:t>
            </w:r>
          </w:p>
        </w:tc>
        <w:tc>
          <w:tcPr>
            <w:tcW w:w="2493" w:type="dxa"/>
          </w:tcPr>
          <w:p w:rsidR="00D23392" w:rsidRDefault="00652A11">
            <w:pPr>
              <w:spacing w:after="0"/>
              <w:jc w:val="center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李林鑫</w:t>
            </w:r>
          </w:p>
        </w:tc>
      </w:tr>
      <w:tr w:rsidR="00D23392">
        <w:tc>
          <w:tcPr>
            <w:tcW w:w="2493" w:type="dxa"/>
          </w:tcPr>
          <w:p w:rsidR="00D23392" w:rsidRDefault="00652A11">
            <w:pPr>
              <w:spacing w:after="0"/>
              <w:jc w:val="center"/>
            </w:pPr>
            <w:r>
              <w:rPr>
                <w:rFonts w:eastAsia="宋体"/>
              </w:rPr>
              <w:t>学　　号</w:t>
            </w:r>
          </w:p>
        </w:tc>
        <w:tc>
          <w:tcPr>
            <w:tcW w:w="2493" w:type="dxa"/>
          </w:tcPr>
          <w:p w:rsidR="00D23392" w:rsidRDefault="00652A11">
            <w:pPr>
              <w:spacing w:after="0"/>
              <w:jc w:val="center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230711402</w:t>
            </w:r>
            <w:r>
              <w:rPr>
                <w:rFonts w:eastAsia="宋体"/>
                <w:lang w:eastAsia="zh-CN"/>
              </w:rPr>
              <w:t>23</w:t>
            </w:r>
          </w:p>
        </w:tc>
        <w:tc>
          <w:tcPr>
            <w:tcW w:w="2493" w:type="dxa"/>
          </w:tcPr>
          <w:p w:rsidR="00D23392" w:rsidRDefault="00652A11">
            <w:pPr>
              <w:spacing w:after="0"/>
              <w:jc w:val="center"/>
            </w:pPr>
            <w:r>
              <w:rPr>
                <w:rFonts w:eastAsia="宋体"/>
              </w:rPr>
              <w:t>班　　级</w:t>
            </w:r>
          </w:p>
        </w:tc>
        <w:tc>
          <w:tcPr>
            <w:tcW w:w="2493" w:type="dxa"/>
          </w:tcPr>
          <w:p w:rsidR="00D23392" w:rsidRDefault="00652A11">
            <w:pPr>
              <w:spacing w:after="0"/>
              <w:jc w:val="center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汽服</w:t>
            </w:r>
            <w:r>
              <w:rPr>
                <w:rFonts w:eastAsia="宋体" w:hint="eastAsia"/>
                <w:lang w:eastAsia="zh-CN"/>
              </w:rPr>
              <w:t>2302B</w:t>
            </w:r>
            <w:r>
              <w:rPr>
                <w:rFonts w:eastAsia="宋体" w:hint="eastAsia"/>
                <w:lang w:eastAsia="zh-CN"/>
              </w:rPr>
              <w:t>班</w:t>
            </w:r>
          </w:p>
        </w:tc>
      </w:tr>
      <w:tr w:rsidR="00D23392">
        <w:tc>
          <w:tcPr>
            <w:tcW w:w="2493" w:type="dxa"/>
          </w:tcPr>
          <w:p w:rsidR="00D23392" w:rsidRDefault="00652A11">
            <w:pPr>
              <w:spacing w:after="0"/>
              <w:jc w:val="center"/>
            </w:pPr>
            <w:r>
              <w:rPr>
                <w:rFonts w:eastAsia="宋体"/>
              </w:rPr>
              <w:t>组　　号</w:t>
            </w:r>
          </w:p>
        </w:tc>
        <w:tc>
          <w:tcPr>
            <w:tcW w:w="2493" w:type="dxa"/>
          </w:tcPr>
          <w:p w:rsidR="00D23392" w:rsidRDefault="00D23392">
            <w:pPr>
              <w:spacing w:after="0"/>
              <w:jc w:val="center"/>
            </w:pPr>
          </w:p>
        </w:tc>
        <w:tc>
          <w:tcPr>
            <w:tcW w:w="2493" w:type="dxa"/>
          </w:tcPr>
          <w:p w:rsidR="00D23392" w:rsidRDefault="00652A11">
            <w:pPr>
              <w:spacing w:after="0"/>
              <w:jc w:val="center"/>
            </w:pPr>
            <w:r>
              <w:rPr>
                <w:rFonts w:eastAsia="宋体"/>
              </w:rPr>
              <w:t>指导教师</w:t>
            </w:r>
          </w:p>
        </w:tc>
        <w:tc>
          <w:tcPr>
            <w:tcW w:w="2493" w:type="dxa"/>
          </w:tcPr>
          <w:p w:rsidR="00D23392" w:rsidRDefault="00652A11">
            <w:pPr>
              <w:spacing w:after="0"/>
              <w:jc w:val="center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刘兆琪</w:t>
            </w:r>
          </w:p>
        </w:tc>
      </w:tr>
      <w:tr w:rsidR="00D23392">
        <w:tc>
          <w:tcPr>
            <w:tcW w:w="2493" w:type="dxa"/>
          </w:tcPr>
          <w:p w:rsidR="00D23392" w:rsidRDefault="00652A11">
            <w:pPr>
              <w:spacing w:after="0"/>
              <w:jc w:val="center"/>
            </w:pPr>
            <w:r>
              <w:rPr>
                <w:rFonts w:eastAsia="宋体"/>
              </w:rPr>
              <w:t>实验日期</w:t>
            </w:r>
          </w:p>
        </w:tc>
        <w:tc>
          <w:tcPr>
            <w:tcW w:w="2493" w:type="dxa"/>
          </w:tcPr>
          <w:p w:rsidR="00D23392" w:rsidRDefault="00652A11">
            <w:pPr>
              <w:spacing w:after="0"/>
              <w:jc w:val="center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6.4</w:t>
            </w:r>
          </w:p>
        </w:tc>
        <w:tc>
          <w:tcPr>
            <w:tcW w:w="2493" w:type="dxa"/>
          </w:tcPr>
          <w:p w:rsidR="00D23392" w:rsidRDefault="00652A11">
            <w:pPr>
              <w:spacing w:after="0"/>
              <w:jc w:val="center"/>
            </w:pPr>
            <w:r>
              <w:rPr>
                <w:rFonts w:eastAsia="宋体"/>
              </w:rPr>
              <w:t>提交日期</w:t>
            </w:r>
          </w:p>
        </w:tc>
        <w:tc>
          <w:tcPr>
            <w:tcW w:w="2493" w:type="dxa"/>
          </w:tcPr>
          <w:p w:rsidR="00D23392" w:rsidRDefault="00652A11">
            <w:pPr>
              <w:spacing w:after="0"/>
              <w:jc w:val="center"/>
            </w:pPr>
            <w:r>
              <w:t>6.4</w:t>
            </w:r>
          </w:p>
        </w:tc>
      </w:tr>
    </w:tbl>
    <w:p w:rsidR="00D23392" w:rsidRDefault="00D23392">
      <w:pPr>
        <w:spacing w:after="283"/>
      </w:pPr>
    </w:p>
    <w:p w:rsidR="00D23392" w:rsidRDefault="00652A11">
      <w:pPr>
        <w:spacing w:before="283" w:after="170"/>
        <w:rPr>
          <w:lang w:eastAsia="zh-CN"/>
        </w:rPr>
      </w:pPr>
      <w:r>
        <w:rPr>
          <w:rFonts w:ascii="黑体" w:eastAsia="黑体" w:hAnsi="黑体"/>
          <w:b/>
          <w:sz w:val="32"/>
          <w:lang w:eastAsia="zh-CN"/>
        </w:rPr>
        <w:t>一、团队信息与分工（</w:t>
      </w:r>
      <w:r>
        <w:rPr>
          <w:rFonts w:ascii="黑体" w:eastAsia="黑体" w:hAnsi="黑体"/>
          <w:b/>
          <w:sz w:val="32"/>
          <w:lang w:eastAsia="zh-CN"/>
        </w:rPr>
        <w:t>5</w:t>
      </w:r>
      <w:r>
        <w:rPr>
          <w:rFonts w:ascii="黑体" w:eastAsia="黑体" w:hAnsi="黑体"/>
          <w:b/>
          <w:sz w:val="32"/>
          <w:lang w:eastAsia="zh-CN"/>
        </w:rPr>
        <w:t>分）</w:t>
      </w:r>
    </w:p>
    <w:p w:rsidR="00D23392" w:rsidRDefault="00652A11">
      <w:pPr>
        <w:spacing w:before="170" w:after="113"/>
      </w:pPr>
      <w:r>
        <w:rPr>
          <w:rFonts w:ascii="黑体" w:eastAsia="黑体" w:hAnsi="黑体"/>
          <w:b/>
          <w:sz w:val="28"/>
        </w:rPr>
        <w:t xml:space="preserve">1.1 </w:t>
      </w:r>
      <w:r>
        <w:rPr>
          <w:rFonts w:ascii="黑体" w:eastAsia="黑体" w:hAnsi="黑体"/>
          <w:b/>
          <w:sz w:val="28"/>
        </w:rPr>
        <w:t>团队成员基本信息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D23392">
        <w:tc>
          <w:tcPr>
            <w:tcW w:w="2493" w:type="dxa"/>
          </w:tcPr>
          <w:p w:rsidR="00D23392" w:rsidRDefault="00652A11">
            <w:pPr>
              <w:spacing w:after="0"/>
              <w:jc w:val="center"/>
            </w:pPr>
            <w:r>
              <w:rPr>
                <w:rFonts w:eastAsia="宋体"/>
              </w:rPr>
              <w:t>组号</w:t>
            </w:r>
          </w:p>
        </w:tc>
        <w:tc>
          <w:tcPr>
            <w:tcW w:w="2493" w:type="dxa"/>
          </w:tcPr>
          <w:p w:rsidR="00D23392" w:rsidRDefault="00652A11">
            <w:pPr>
              <w:spacing w:after="0"/>
              <w:jc w:val="center"/>
            </w:pPr>
            <w:r>
              <w:rPr>
                <w:rFonts w:eastAsia="宋体"/>
              </w:rPr>
              <w:t>角色</w:t>
            </w:r>
          </w:p>
        </w:tc>
        <w:tc>
          <w:tcPr>
            <w:tcW w:w="2493" w:type="dxa"/>
          </w:tcPr>
          <w:p w:rsidR="00D23392" w:rsidRDefault="00652A11">
            <w:pPr>
              <w:spacing w:after="0"/>
              <w:jc w:val="center"/>
            </w:pPr>
            <w:r>
              <w:rPr>
                <w:rFonts w:eastAsia="宋体"/>
              </w:rPr>
              <w:t>姓名</w:t>
            </w:r>
          </w:p>
        </w:tc>
        <w:tc>
          <w:tcPr>
            <w:tcW w:w="2493" w:type="dxa"/>
          </w:tcPr>
          <w:p w:rsidR="00D23392" w:rsidRDefault="00652A11">
            <w:pPr>
              <w:spacing w:after="0"/>
              <w:jc w:val="center"/>
            </w:pPr>
            <w:r>
              <w:rPr>
                <w:rFonts w:eastAsia="宋体"/>
              </w:rPr>
              <w:t>学号</w:t>
            </w:r>
          </w:p>
        </w:tc>
      </w:tr>
      <w:tr w:rsidR="00D23392">
        <w:tc>
          <w:tcPr>
            <w:tcW w:w="2493" w:type="dxa"/>
          </w:tcPr>
          <w:p w:rsidR="00D23392" w:rsidRDefault="00652A11">
            <w:pPr>
              <w:spacing w:after="0"/>
              <w:jc w:val="center"/>
            </w:pPr>
            <w:r>
              <w:t>10</w:t>
            </w:r>
          </w:p>
        </w:tc>
        <w:tc>
          <w:tcPr>
            <w:tcW w:w="2493" w:type="dxa"/>
          </w:tcPr>
          <w:p w:rsidR="00D23392" w:rsidRDefault="00652A11">
            <w:pPr>
              <w:spacing w:after="0"/>
              <w:jc w:val="center"/>
            </w:pPr>
            <w:r>
              <w:rPr>
                <w:rFonts w:hint="eastAsia"/>
                <w:lang w:eastAsia="zh-CN"/>
              </w:rPr>
              <w:t>记录员方案统筹</w:t>
            </w:r>
          </w:p>
        </w:tc>
        <w:tc>
          <w:tcPr>
            <w:tcW w:w="2493" w:type="dxa"/>
          </w:tcPr>
          <w:p w:rsidR="00D23392" w:rsidRDefault="00652A11">
            <w:pPr>
              <w:spacing w:after="0"/>
              <w:jc w:val="center"/>
            </w:pPr>
            <w:r>
              <w:rPr>
                <w:rFonts w:hint="eastAsia"/>
                <w:lang w:eastAsia="zh-CN"/>
              </w:rPr>
              <w:t>李林鑫</w:t>
            </w:r>
          </w:p>
        </w:tc>
        <w:tc>
          <w:tcPr>
            <w:tcW w:w="2493" w:type="dxa"/>
          </w:tcPr>
          <w:p w:rsidR="00D23392" w:rsidRDefault="00652A11">
            <w:pPr>
              <w:spacing w:after="0"/>
              <w:jc w:val="center"/>
            </w:pPr>
            <w:r>
              <w:t>23071140223</w:t>
            </w:r>
          </w:p>
        </w:tc>
      </w:tr>
      <w:tr w:rsidR="00D23392">
        <w:tc>
          <w:tcPr>
            <w:tcW w:w="2493" w:type="dxa"/>
          </w:tcPr>
          <w:p w:rsidR="00D23392" w:rsidRDefault="00652A11">
            <w:pPr>
              <w:spacing w:after="0"/>
              <w:jc w:val="center"/>
            </w:pPr>
            <w:r>
              <w:t>10</w:t>
            </w:r>
          </w:p>
        </w:tc>
        <w:tc>
          <w:tcPr>
            <w:tcW w:w="2493" w:type="dxa"/>
          </w:tcPr>
          <w:p w:rsidR="00D23392" w:rsidRDefault="00652A11">
            <w:pPr>
              <w:spacing w:after="0"/>
              <w:jc w:val="center"/>
            </w:pPr>
            <w:r>
              <w:rPr>
                <w:rFonts w:hint="eastAsia"/>
                <w:lang w:eastAsia="zh-CN"/>
              </w:rPr>
              <w:t>代码</w:t>
            </w:r>
          </w:p>
        </w:tc>
        <w:tc>
          <w:tcPr>
            <w:tcW w:w="2493" w:type="dxa"/>
          </w:tcPr>
          <w:p w:rsidR="00D23392" w:rsidRDefault="00652A11">
            <w:pPr>
              <w:spacing w:after="0"/>
              <w:jc w:val="center"/>
            </w:pPr>
            <w:r>
              <w:rPr>
                <w:rFonts w:hint="eastAsia"/>
                <w:lang w:eastAsia="zh-CN"/>
              </w:rPr>
              <w:t>武晓楠</w:t>
            </w:r>
          </w:p>
        </w:tc>
        <w:tc>
          <w:tcPr>
            <w:tcW w:w="2493" w:type="dxa"/>
          </w:tcPr>
          <w:p w:rsidR="00D23392" w:rsidRDefault="00652A11">
            <w:pPr>
              <w:spacing w:after="0"/>
              <w:jc w:val="center"/>
            </w:pPr>
            <w:r>
              <w:t>23071140216</w:t>
            </w:r>
          </w:p>
        </w:tc>
      </w:tr>
      <w:tr w:rsidR="00D23392">
        <w:tc>
          <w:tcPr>
            <w:tcW w:w="2493" w:type="dxa"/>
          </w:tcPr>
          <w:p w:rsidR="00D23392" w:rsidRDefault="00652A11">
            <w:pPr>
              <w:spacing w:after="0"/>
              <w:jc w:val="center"/>
            </w:pPr>
            <w:r>
              <w:t>10</w:t>
            </w:r>
          </w:p>
        </w:tc>
        <w:tc>
          <w:tcPr>
            <w:tcW w:w="2493" w:type="dxa"/>
          </w:tcPr>
          <w:p w:rsidR="00D23392" w:rsidRDefault="00652A11">
            <w:pPr>
              <w:spacing w:after="0"/>
              <w:jc w:val="center"/>
            </w:pPr>
            <w:r>
              <w:rPr>
                <w:rFonts w:hint="eastAsia"/>
                <w:lang w:eastAsia="zh-CN"/>
              </w:rPr>
              <w:t>硬件</w:t>
            </w:r>
          </w:p>
        </w:tc>
        <w:tc>
          <w:tcPr>
            <w:tcW w:w="2493" w:type="dxa"/>
          </w:tcPr>
          <w:p w:rsidR="00D23392" w:rsidRDefault="00652A11">
            <w:pPr>
              <w:spacing w:after="0"/>
              <w:jc w:val="center"/>
            </w:pPr>
            <w:r>
              <w:rPr>
                <w:rFonts w:hint="eastAsia"/>
                <w:lang w:eastAsia="zh-CN"/>
              </w:rPr>
              <w:t>李昊达</w:t>
            </w:r>
          </w:p>
        </w:tc>
        <w:tc>
          <w:tcPr>
            <w:tcW w:w="2493" w:type="dxa"/>
          </w:tcPr>
          <w:p w:rsidR="00D23392" w:rsidRDefault="00652A11">
            <w:pPr>
              <w:spacing w:after="0"/>
              <w:jc w:val="center"/>
            </w:pPr>
            <w:r>
              <w:t>23071140217</w:t>
            </w:r>
          </w:p>
        </w:tc>
      </w:tr>
    </w:tbl>
    <w:p w:rsidR="00D23392" w:rsidRDefault="00D23392">
      <w:pPr>
        <w:spacing w:after="170"/>
      </w:pPr>
    </w:p>
    <w:p w:rsidR="00D23392" w:rsidRDefault="00652A11">
      <w:pPr>
        <w:spacing w:before="170" w:after="113"/>
      </w:pPr>
      <w:r>
        <w:rPr>
          <w:rFonts w:ascii="黑体" w:eastAsia="黑体" w:hAnsi="黑体"/>
          <w:b/>
          <w:sz w:val="28"/>
        </w:rPr>
        <w:t xml:space="preserve">1.2 </w:t>
      </w:r>
      <w:r>
        <w:rPr>
          <w:rFonts w:ascii="黑体" w:eastAsia="黑体" w:hAnsi="黑体"/>
          <w:b/>
          <w:sz w:val="28"/>
        </w:rPr>
        <w:t>个人分工说明</w:t>
      </w:r>
    </w:p>
    <w:p w:rsidR="00D23392" w:rsidRPr="003C7E9C" w:rsidRDefault="00652A11">
      <w:pPr>
        <w:spacing w:after="0"/>
        <w:rPr>
          <w:rFonts w:eastAsia="宋体"/>
          <w:szCs w:val="24"/>
          <w:lang w:eastAsia="zh-CN"/>
        </w:rPr>
      </w:pPr>
      <w:r w:rsidRPr="003C7E9C">
        <w:rPr>
          <w:rFonts w:eastAsia="宋体"/>
          <w:szCs w:val="24"/>
          <w:lang w:eastAsia="zh-CN"/>
        </w:rPr>
        <w:t>说明：请描述本人在团队中承担的具体工作任务</w:t>
      </w:r>
    </w:p>
    <w:p w:rsidR="00D23392" w:rsidRPr="003C7E9C" w:rsidRDefault="00652A11">
      <w:pPr>
        <w:spacing w:after="170"/>
        <w:rPr>
          <w:rFonts w:eastAsia="宋体"/>
          <w:szCs w:val="24"/>
          <w:lang w:eastAsia="zh-CN"/>
        </w:rPr>
      </w:pPr>
      <w:r w:rsidRPr="003C7E9C">
        <w:rPr>
          <w:rFonts w:eastAsia="宋体" w:hint="eastAsia"/>
          <w:szCs w:val="24"/>
          <w:lang w:eastAsia="zh-CN"/>
        </w:rPr>
        <w:t>李林鑫：主导实验方案规划，协调团队进度；整合实验报告，负责</w:t>
      </w:r>
      <w:r w:rsidRPr="003C7E9C">
        <w:rPr>
          <w:rFonts w:eastAsia="宋体" w:hint="eastAsia"/>
          <w:szCs w:val="24"/>
          <w:lang w:eastAsia="zh-CN"/>
        </w:rPr>
        <w:t>LCD</w:t>
      </w:r>
      <w:r w:rsidRPr="003C7E9C">
        <w:rPr>
          <w:rFonts w:eastAsia="宋体" w:hint="eastAsia"/>
          <w:szCs w:val="24"/>
          <w:lang w:eastAsia="zh-CN"/>
        </w:rPr>
        <w:t>显示逻辑与中断优先级配置。</w:t>
      </w:r>
    </w:p>
    <w:p w:rsidR="00D23392" w:rsidRPr="003C7E9C" w:rsidRDefault="00652A11">
      <w:pPr>
        <w:spacing w:after="170"/>
        <w:rPr>
          <w:rFonts w:eastAsia="宋体"/>
          <w:szCs w:val="24"/>
          <w:lang w:eastAsia="zh-CN"/>
        </w:rPr>
      </w:pPr>
      <w:r w:rsidRPr="003C7E9C">
        <w:rPr>
          <w:rFonts w:eastAsia="宋体" w:hint="eastAsia"/>
          <w:szCs w:val="24"/>
          <w:lang w:eastAsia="zh-CN"/>
        </w:rPr>
        <w:t>武晓楠：编写</w:t>
      </w:r>
      <w:r w:rsidRPr="003C7E9C">
        <w:rPr>
          <w:rFonts w:eastAsia="宋体" w:hint="eastAsia"/>
          <w:szCs w:val="24"/>
          <w:lang w:eastAsia="zh-CN"/>
        </w:rPr>
        <w:t>GPIO</w:t>
      </w:r>
      <w:r w:rsidRPr="003C7E9C">
        <w:rPr>
          <w:rFonts w:eastAsia="宋体" w:hint="eastAsia"/>
          <w:szCs w:val="24"/>
          <w:lang w:eastAsia="zh-CN"/>
        </w:rPr>
        <w:t>控制、</w:t>
      </w:r>
      <w:r w:rsidRPr="003C7E9C">
        <w:rPr>
          <w:rFonts w:eastAsia="宋体" w:hint="eastAsia"/>
          <w:szCs w:val="24"/>
          <w:lang w:eastAsia="zh-CN"/>
        </w:rPr>
        <w:t>PWM</w:t>
      </w:r>
      <w:r w:rsidRPr="003C7E9C">
        <w:rPr>
          <w:rFonts w:eastAsia="宋体" w:hint="eastAsia"/>
          <w:szCs w:val="24"/>
          <w:lang w:eastAsia="zh-CN"/>
        </w:rPr>
        <w:t>波形生成核心代码；优化定时器参数与代码鲁棒性。</w:t>
      </w:r>
    </w:p>
    <w:p w:rsidR="00D23392" w:rsidRDefault="00652A11">
      <w:pPr>
        <w:spacing w:after="170"/>
        <w:rPr>
          <w:rFonts w:eastAsia="宋体"/>
          <w:lang w:eastAsia="zh-CN"/>
        </w:rPr>
      </w:pPr>
      <w:r w:rsidRPr="003C7E9C">
        <w:rPr>
          <w:rFonts w:eastAsia="宋体" w:hint="eastAsia"/>
          <w:szCs w:val="24"/>
          <w:lang w:eastAsia="zh-CN"/>
        </w:rPr>
        <w:lastRenderedPageBreak/>
        <w:t>李昊达：设计硬件电路（</w:t>
      </w:r>
      <w:r w:rsidRPr="003C7E9C">
        <w:rPr>
          <w:rFonts w:eastAsia="宋体" w:hint="eastAsia"/>
          <w:szCs w:val="24"/>
          <w:lang w:eastAsia="zh-CN"/>
        </w:rPr>
        <w:t>MCU</w:t>
      </w:r>
      <w:r w:rsidRPr="003C7E9C">
        <w:rPr>
          <w:rFonts w:eastAsia="宋体" w:hint="eastAsia"/>
          <w:szCs w:val="24"/>
          <w:lang w:eastAsia="zh-CN"/>
        </w:rPr>
        <w:t>最小系统、继电器驱动、故障检测电路）；配合代码联调与信号完整性验证。</w:t>
      </w:r>
    </w:p>
    <w:p w:rsidR="00D23392" w:rsidRDefault="00652A11">
      <w:pPr>
        <w:spacing w:before="170" w:after="113"/>
        <w:rPr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t xml:space="preserve">1.3 </w:t>
      </w:r>
      <w:r>
        <w:rPr>
          <w:rFonts w:ascii="黑体" w:eastAsia="黑体" w:hAnsi="黑体"/>
          <w:b/>
          <w:sz w:val="28"/>
          <w:lang w:eastAsia="zh-CN"/>
        </w:rPr>
        <w:t>团队协作过程记录</w:t>
      </w:r>
    </w:p>
    <w:p w:rsidR="00D23392" w:rsidRPr="003C7E9C" w:rsidRDefault="00652A11">
      <w:pPr>
        <w:spacing w:after="0"/>
        <w:rPr>
          <w:rFonts w:eastAsia="宋体"/>
          <w:szCs w:val="24"/>
          <w:lang w:eastAsia="zh-CN"/>
        </w:rPr>
      </w:pPr>
      <w:r w:rsidRPr="003C7E9C">
        <w:rPr>
          <w:rFonts w:eastAsia="宋体" w:hint="eastAsia"/>
          <w:szCs w:val="24"/>
          <w:lang w:eastAsia="zh-CN"/>
        </w:rPr>
        <w:t>说明：请记录团队讨论、问题解决、任务分配等协作过程</w:t>
      </w:r>
      <w:r w:rsidRPr="003C7E9C">
        <w:rPr>
          <w:rFonts w:eastAsia="宋体" w:hint="eastAsia"/>
          <w:szCs w:val="24"/>
          <w:lang w:eastAsia="zh-CN"/>
        </w:rPr>
        <w:t xml:space="preserve"> </w:t>
      </w:r>
    </w:p>
    <w:p w:rsidR="00D23392" w:rsidRPr="003C7E9C" w:rsidRDefault="00652A11">
      <w:pPr>
        <w:spacing w:after="283"/>
        <w:rPr>
          <w:rFonts w:eastAsia="宋体"/>
          <w:szCs w:val="24"/>
          <w:lang w:eastAsia="zh-CN"/>
        </w:rPr>
      </w:pPr>
      <w:r w:rsidRPr="003C7E9C">
        <w:rPr>
          <w:rFonts w:eastAsia="宋体" w:hint="eastAsia"/>
          <w:szCs w:val="24"/>
          <w:lang w:eastAsia="zh-CN"/>
        </w:rPr>
        <w:t>1.</w:t>
      </w:r>
      <w:r w:rsidRPr="003C7E9C">
        <w:rPr>
          <w:rFonts w:eastAsia="宋体" w:hint="eastAsia"/>
          <w:szCs w:val="24"/>
          <w:lang w:eastAsia="zh-CN"/>
        </w:rPr>
        <w:t>首次会议明确“汽车灯光控制”功能（启停、调光、故障报警），按技术专长分配硬件</w:t>
      </w:r>
      <w:r w:rsidRPr="003C7E9C">
        <w:rPr>
          <w:rFonts w:eastAsia="宋体" w:hint="eastAsia"/>
          <w:szCs w:val="24"/>
          <w:lang w:eastAsia="zh-CN"/>
        </w:rPr>
        <w:t>/</w:t>
      </w:r>
      <w:r w:rsidRPr="003C7E9C">
        <w:rPr>
          <w:rFonts w:eastAsia="宋体" w:hint="eastAsia"/>
          <w:szCs w:val="24"/>
          <w:lang w:eastAsia="zh-CN"/>
        </w:rPr>
        <w:t>软件</w:t>
      </w:r>
      <w:r w:rsidRPr="003C7E9C">
        <w:rPr>
          <w:rFonts w:eastAsia="宋体" w:hint="eastAsia"/>
          <w:szCs w:val="24"/>
          <w:lang w:eastAsia="zh-CN"/>
        </w:rPr>
        <w:t>/</w:t>
      </w:r>
      <w:r w:rsidRPr="003C7E9C">
        <w:rPr>
          <w:rFonts w:eastAsia="宋体" w:hint="eastAsia"/>
          <w:szCs w:val="24"/>
          <w:lang w:eastAsia="zh-CN"/>
        </w:rPr>
        <w:t>统筹任务。</w:t>
      </w:r>
    </w:p>
    <w:p w:rsidR="00D23392" w:rsidRPr="003C7E9C" w:rsidRDefault="00652A11">
      <w:pPr>
        <w:spacing w:after="283"/>
        <w:rPr>
          <w:rFonts w:eastAsia="宋体"/>
          <w:szCs w:val="24"/>
          <w:lang w:eastAsia="zh-CN"/>
        </w:rPr>
      </w:pPr>
      <w:r w:rsidRPr="003C7E9C">
        <w:rPr>
          <w:rFonts w:eastAsia="宋体" w:hint="eastAsia"/>
          <w:szCs w:val="24"/>
          <w:lang w:eastAsia="zh-CN"/>
        </w:rPr>
        <w:t>2.</w:t>
      </w:r>
      <w:r w:rsidRPr="003C7E9C">
        <w:rPr>
          <w:rFonts w:eastAsia="宋体" w:hint="eastAsia"/>
          <w:szCs w:val="24"/>
          <w:lang w:eastAsia="zh-CN"/>
        </w:rPr>
        <w:t>硬件组完成</w:t>
      </w:r>
      <w:r w:rsidRPr="003C7E9C">
        <w:rPr>
          <w:rFonts w:eastAsia="宋体" w:hint="eastAsia"/>
          <w:szCs w:val="24"/>
          <w:lang w:eastAsia="zh-CN"/>
        </w:rPr>
        <w:t>PC</w:t>
      </w:r>
      <w:r w:rsidRPr="003C7E9C">
        <w:rPr>
          <w:rFonts w:eastAsia="宋体" w:hint="eastAsia"/>
          <w:szCs w:val="24"/>
          <w:lang w:eastAsia="zh-CN"/>
        </w:rPr>
        <w:t>B</w:t>
      </w:r>
      <w:r w:rsidRPr="003C7E9C">
        <w:rPr>
          <w:rFonts w:eastAsia="宋体" w:hint="eastAsia"/>
          <w:szCs w:val="24"/>
          <w:lang w:eastAsia="zh-CN"/>
        </w:rPr>
        <w:t>焊接与电路测试；软件组并行开发</w:t>
      </w:r>
      <w:r w:rsidRPr="003C7E9C">
        <w:rPr>
          <w:rFonts w:eastAsia="宋体" w:hint="eastAsia"/>
          <w:szCs w:val="24"/>
          <w:lang w:eastAsia="zh-CN"/>
        </w:rPr>
        <w:t>GPIO/PWM/</w:t>
      </w:r>
      <w:r w:rsidRPr="003C7E9C">
        <w:rPr>
          <w:rFonts w:eastAsia="宋体" w:hint="eastAsia"/>
          <w:szCs w:val="24"/>
          <w:lang w:eastAsia="zh-CN"/>
        </w:rPr>
        <w:t>中断驱动；每周线上同步进度，解决“</w:t>
      </w:r>
      <w:r w:rsidRPr="003C7E9C">
        <w:rPr>
          <w:rFonts w:eastAsia="宋体" w:hint="eastAsia"/>
          <w:szCs w:val="24"/>
          <w:lang w:eastAsia="zh-CN"/>
        </w:rPr>
        <w:t>PWM</w:t>
      </w:r>
      <w:r w:rsidRPr="003C7E9C">
        <w:rPr>
          <w:rFonts w:eastAsia="宋体" w:hint="eastAsia"/>
          <w:szCs w:val="24"/>
          <w:lang w:eastAsia="zh-CN"/>
        </w:rPr>
        <w:t>频率偏差”“中断抖动”等问题。</w:t>
      </w:r>
    </w:p>
    <w:p w:rsidR="00D23392" w:rsidRPr="003C7E9C" w:rsidRDefault="00652A11">
      <w:pPr>
        <w:spacing w:after="283"/>
        <w:rPr>
          <w:rFonts w:eastAsia="宋体"/>
          <w:szCs w:val="24"/>
          <w:lang w:eastAsia="zh-CN"/>
        </w:rPr>
      </w:pPr>
      <w:r w:rsidRPr="003C7E9C">
        <w:rPr>
          <w:rFonts w:eastAsia="宋体" w:hint="eastAsia"/>
          <w:szCs w:val="24"/>
          <w:lang w:eastAsia="zh-CN"/>
        </w:rPr>
        <w:t>3.</w:t>
      </w:r>
      <w:r w:rsidRPr="003C7E9C">
        <w:rPr>
          <w:rFonts w:eastAsia="宋体" w:hint="eastAsia"/>
          <w:szCs w:val="24"/>
          <w:lang w:eastAsia="zh-CN"/>
        </w:rPr>
        <w:t>硬件</w:t>
      </w:r>
      <w:r w:rsidRPr="003C7E9C">
        <w:rPr>
          <w:rFonts w:eastAsia="宋体" w:hint="eastAsia"/>
          <w:szCs w:val="24"/>
          <w:lang w:eastAsia="zh-CN"/>
        </w:rPr>
        <w:t>-</w:t>
      </w:r>
      <w:r w:rsidRPr="003C7E9C">
        <w:rPr>
          <w:rFonts w:eastAsia="宋体" w:hint="eastAsia"/>
          <w:szCs w:val="24"/>
          <w:lang w:eastAsia="zh-CN"/>
        </w:rPr>
        <w:t>软件联合调试时，修复“继电器反向电动势导致</w:t>
      </w:r>
      <w:r w:rsidRPr="003C7E9C">
        <w:rPr>
          <w:rFonts w:eastAsia="宋体" w:hint="eastAsia"/>
          <w:szCs w:val="24"/>
          <w:lang w:eastAsia="zh-CN"/>
        </w:rPr>
        <w:t>MCU</w:t>
      </w:r>
      <w:r w:rsidRPr="003C7E9C">
        <w:rPr>
          <w:rFonts w:eastAsia="宋体" w:hint="eastAsia"/>
          <w:szCs w:val="24"/>
          <w:lang w:eastAsia="zh-CN"/>
        </w:rPr>
        <w:t>复位”“按键中断误触发”等故障，最终实现功能闭环。</w:t>
      </w:r>
    </w:p>
    <w:p w:rsidR="00D23392" w:rsidRDefault="00652A11">
      <w:pPr>
        <w:spacing w:before="283" w:after="170"/>
        <w:rPr>
          <w:lang w:eastAsia="zh-CN"/>
        </w:rPr>
      </w:pPr>
      <w:r>
        <w:rPr>
          <w:rFonts w:ascii="黑体" w:eastAsia="黑体" w:hAnsi="黑体"/>
          <w:b/>
          <w:sz w:val="32"/>
          <w:lang w:eastAsia="zh-CN"/>
        </w:rPr>
        <w:t>二、实验目的与原理（</w:t>
      </w:r>
      <w:r>
        <w:rPr>
          <w:rFonts w:ascii="黑体" w:eastAsia="黑体" w:hAnsi="黑体"/>
          <w:b/>
          <w:sz w:val="32"/>
          <w:lang w:eastAsia="zh-CN"/>
        </w:rPr>
        <w:t>10</w:t>
      </w:r>
      <w:r>
        <w:rPr>
          <w:rFonts w:ascii="黑体" w:eastAsia="黑体" w:hAnsi="黑体"/>
          <w:b/>
          <w:sz w:val="32"/>
          <w:lang w:eastAsia="zh-CN"/>
        </w:rPr>
        <w:t>分）</w:t>
      </w:r>
    </w:p>
    <w:p w:rsidR="00D23392" w:rsidRDefault="00652A11">
      <w:pPr>
        <w:spacing w:before="170" w:after="113"/>
        <w:rPr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t xml:space="preserve">2.1 </w:t>
      </w:r>
      <w:r>
        <w:rPr>
          <w:rFonts w:ascii="黑体" w:eastAsia="黑体" w:hAnsi="黑体"/>
          <w:b/>
          <w:sz w:val="28"/>
          <w:lang w:eastAsia="zh-CN"/>
        </w:rPr>
        <w:t>实验目的</w:t>
      </w:r>
    </w:p>
    <w:p w:rsidR="00D23392" w:rsidRPr="003C7E9C" w:rsidRDefault="00652A11">
      <w:pPr>
        <w:spacing w:after="170"/>
        <w:rPr>
          <w:rFonts w:eastAsia="宋体"/>
          <w:szCs w:val="24"/>
          <w:lang w:eastAsia="zh-CN"/>
        </w:rPr>
      </w:pPr>
      <w:r w:rsidRPr="003C7E9C">
        <w:rPr>
          <w:rFonts w:eastAsia="宋体"/>
          <w:szCs w:val="24"/>
          <w:lang w:eastAsia="zh-CN"/>
        </w:rPr>
        <w:t>说明：请列出本次实验所要达到的目的和预期学习成果</w:t>
      </w:r>
    </w:p>
    <w:p w:rsidR="00D23392" w:rsidRPr="003C7E9C" w:rsidRDefault="00652A11">
      <w:pPr>
        <w:pStyle w:val="a7"/>
        <w:rPr>
          <w:rFonts w:eastAsia="宋体"/>
          <w:szCs w:val="24"/>
          <w:lang w:eastAsia="zh-CN"/>
        </w:rPr>
      </w:pPr>
      <w:r w:rsidRPr="003C7E9C">
        <w:rPr>
          <w:rFonts w:eastAsia="宋体" w:hint="eastAsia"/>
          <w:szCs w:val="24"/>
          <w:lang w:eastAsia="zh-CN"/>
        </w:rPr>
        <w:t>1.</w:t>
      </w:r>
      <w:r w:rsidRPr="003C7E9C">
        <w:rPr>
          <w:rFonts w:eastAsia="宋体" w:hint="eastAsia"/>
          <w:szCs w:val="24"/>
          <w:lang w:eastAsia="zh-CN"/>
        </w:rPr>
        <w:t>掌握</w:t>
      </w:r>
      <w:r w:rsidRPr="003C7E9C">
        <w:rPr>
          <w:rFonts w:eastAsia="宋体" w:hint="eastAsia"/>
          <w:szCs w:val="24"/>
          <w:lang w:eastAsia="zh-CN"/>
        </w:rPr>
        <w:t>ARM Cortex-M</w:t>
      </w:r>
      <w:r w:rsidRPr="003C7E9C">
        <w:rPr>
          <w:rFonts w:eastAsia="宋体" w:hint="eastAsia"/>
          <w:szCs w:val="24"/>
          <w:lang w:eastAsia="zh-CN"/>
        </w:rPr>
        <w:t>内核微处理器（如</w:t>
      </w:r>
      <w:r w:rsidRPr="003C7E9C">
        <w:rPr>
          <w:rFonts w:eastAsia="宋体" w:hint="eastAsia"/>
          <w:szCs w:val="24"/>
          <w:lang w:eastAsia="zh-CN"/>
        </w:rPr>
        <w:t>STM32</w:t>
      </w:r>
      <w:r w:rsidRPr="003C7E9C">
        <w:rPr>
          <w:rFonts w:eastAsia="宋体" w:hint="eastAsia"/>
          <w:szCs w:val="24"/>
          <w:lang w:eastAsia="zh-CN"/>
        </w:rPr>
        <w:t>）在汽车电子领域的应用流程。</w:t>
      </w:r>
    </w:p>
    <w:p w:rsidR="00D23392" w:rsidRPr="003C7E9C" w:rsidRDefault="00652A11">
      <w:pPr>
        <w:pStyle w:val="a7"/>
        <w:rPr>
          <w:rFonts w:eastAsia="宋体"/>
          <w:szCs w:val="24"/>
          <w:lang w:eastAsia="zh-CN"/>
        </w:rPr>
      </w:pPr>
      <w:r w:rsidRPr="003C7E9C">
        <w:rPr>
          <w:rFonts w:eastAsia="宋体" w:hint="eastAsia"/>
          <w:szCs w:val="24"/>
          <w:lang w:eastAsia="zh-CN"/>
        </w:rPr>
        <w:t xml:space="preserve">2. </w:t>
      </w:r>
      <w:r w:rsidRPr="003C7E9C">
        <w:rPr>
          <w:rFonts w:eastAsia="宋体" w:hint="eastAsia"/>
          <w:szCs w:val="24"/>
          <w:lang w:eastAsia="zh-CN"/>
        </w:rPr>
        <w:t>学会配置</w:t>
      </w:r>
      <w:r w:rsidRPr="003C7E9C">
        <w:rPr>
          <w:rFonts w:eastAsia="宋体" w:hint="eastAsia"/>
          <w:szCs w:val="24"/>
          <w:lang w:eastAsia="zh-CN"/>
        </w:rPr>
        <w:t>GPIO</w:t>
      </w:r>
      <w:r w:rsidRPr="003C7E9C">
        <w:rPr>
          <w:rFonts w:eastAsia="宋体" w:hint="eastAsia"/>
          <w:szCs w:val="24"/>
          <w:lang w:eastAsia="zh-CN"/>
        </w:rPr>
        <w:t>、定时器、外部中断等外设，实现灯光控制（启停、调光、故障响应）。</w:t>
      </w:r>
    </w:p>
    <w:p w:rsidR="00D23392" w:rsidRPr="003C7E9C" w:rsidRDefault="00652A11">
      <w:pPr>
        <w:pStyle w:val="a7"/>
        <w:rPr>
          <w:rFonts w:eastAsia="宋体"/>
          <w:szCs w:val="24"/>
          <w:lang w:eastAsia="zh-CN"/>
        </w:rPr>
      </w:pPr>
      <w:r w:rsidRPr="003C7E9C">
        <w:rPr>
          <w:rFonts w:eastAsia="宋体" w:hint="eastAsia"/>
          <w:szCs w:val="24"/>
          <w:lang w:eastAsia="zh-CN"/>
        </w:rPr>
        <w:t xml:space="preserve">3. </w:t>
      </w:r>
      <w:r w:rsidRPr="003C7E9C">
        <w:rPr>
          <w:rFonts w:eastAsia="宋体" w:hint="eastAsia"/>
          <w:szCs w:val="24"/>
          <w:lang w:eastAsia="zh-CN"/>
        </w:rPr>
        <w:t>理解汽车灯光系统的安全逻辑与工程实践方法，提升团队协作能力。</w:t>
      </w:r>
    </w:p>
    <w:p w:rsidR="00D23392" w:rsidRDefault="00652A11">
      <w:pPr>
        <w:spacing w:before="170" w:after="113"/>
        <w:rPr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t xml:space="preserve">2.2 </w:t>
      </w:r>
      <w:r>
        <w:rPr>
          <w:rFonts w:ascii="黑体" w:eastAsia="黑体" w:hAnsi="黑体"/>
          <w:b/>
          <w:sz w:val="28"/>
          <w:lang w:eastAsia="zh-CN"/>
        </w:rPr>
        <w:t>实验原理</w:t>
      </w:r>
    </w:p>
    <w:p w:rsidR="00D23392" w:rsidRPr="003C7E9C" w:rsidRDefault="00652A11">
      <w:pPr>
        <w:pStyle w:val="a7"/>
        <w:rPr>
          <w:rFonts w:eastAsia="宋体"/>
          <w:szCs w:val="24"/>
          <w:lang w:eastAsia="zh-CN"/>
        </w:rPr>
      </w:pPr>
      <w:r w:rsidRPr="003C7E9C">
        <w:rPr>
          <w:rFonts w:eastAsia="宋体" w:hint="eastAsia"/>
          <w:szCs w:val="24"/>
          <w:lang w:eastAsia="zh-CN"/>
        </w:rPr>
        <w:t>说明：正确阐述实验所涉及的基本原理、技术背景和相关理论知识</w:t>
      </w:r>
    </w:p>
    <w:p w:rsidR="00D23392" w:rsidRPr="003C7E9C" w:rsidRDefault="00652A11">
      <w:pPr>
        <w:pStyle w:val="a7"/>
        <w:rPr>
          <w:rFonts w:eastAsia="宋体"/>
          <w:szCs w:val="24"/>
          <w:lang w:eastAsia="zh-CN"/>
        </w:rPr>
      </w:pPr>
      <w:r w:rsidRPr="003C7E9C">
        <w:rPr>
          <w:rFonts w:eastAsia="宋体" w:hint="eastAsia"/>
          <w:szCs w:val="24"/>
          <w:lang w:eastAsia="zh-CN"/>
        </w:rPr>
        <w:t>汽车灯光控制系统通过微处理器外设实现功能：</w:t>
      </w:r>
    </w:p>
    <w:p w:rsidR="00D23392" w:rsidRPr="003C7E9C" w:rsidRDefault="00652A11">
      <w:pPr>
        <w:pStyle w:val="a7"/>
        <w:rPr>
          <w:rFonts w:eastAsia="宋体"/>
          <w:szCs w:val="24"/>
          <w:lang w:eastAsia="zh-CN"/>
        </w:rPr>
      </w:pPr>
      <w:r w:rsidRPr="003C7E9C">
        <w:rPr>
          <w:rFonts w:eastAsia="宋体" w:hint="eastAsia"/>
          <w:szCs w:val="24"/>
          <w:lang w:eastAsia="zh-CN"/>
        </w:rPr>
        <w:t>GPIO</w:t>
      </w:r>
      <w:r w:rsidRPr="003C7E9C">
        <w:rPr>
          <w:rFonts w:eastAsia="宋体" w:hint="eastAsia"/>
          <w:szCs w:val="24"/>
          <w:lang w:eastAsia="zh-CN"/>
        </w:rPr>
        <w:t>控制：输出高低电平驱动继电器，实现大灯、小灯的电源通断；</w:t>
      </w:r>
    </w:p>
    <w:p w:rsidR="00D23392" w:rsidRPr="003C7E9C" w:rsidRDefault="00652A11">
      <w:pPr>
        <w:pStyle w:val="a7"/>
        <w:rPr>
          <w:rFonts w:eastAsia="宋体"/>
          <w:szCs w:val="24"/>
          <w:lang w:eastAsia="zh-CN"/>
        </w:rPr>
      </w:pPr>
      <w:r w:rsidRPr="003C7E9C">
        <w:rPr>
          <w:rFonts w:eastAsia="宋体" w:hint="eastAsia"/>
          <w:szCs w:val="24"/>
          <w:lang w:eastAsia="zh-CN"/>
        </w:rPr>
        <w:t>PWM</w:t>
      </w:r>
      <w:r w:rsidRPr="003C7E9C">
        <w:rPr>
          <w:rFonts w:eastAsia="宋体" w:hint="eastAsia"/>
          <w:szCs w:val="24"/>
          <w:lang w:eastAsia="zh-CN"/>
        </w:rPr>
        <w:t>调光：利用定时器生成脉冲宽度可调的信号，控制</w:t>
      </w:r>
      <w:r w:rsidRPr="003C7E9C">
        <w:rPr>
          <w:rFonts w:eastAsia="宋体" w:hint="eastAsia"/>
          <w:szCs w:val="24"/>
          <w:lang w:eastAsia="zh-CN"/>
        </w:rPr>
        <w:t>LED</w:t>
      </w:r>
      <w:r w:rsidRPr="003C7E9C">
        <w:rPr>
          <w:rFonts w:eastAsia="宋体" w:hint="eastAsia"/>
          <w:szCs w:val="24"/>
          <w:lang w:eastAsia="zh-CN"/>
        </w:rPr>
        <w:t>亮度（模拟车灯渐变）；</w:t>
      </w:r>
    </w:p>
    <w:p w:rsidR="00D23392" w:rsidRPr="003C7E9C" w:rsidRDefault="00652A11">
      <w:pPr>
        <w:pStyle w:val="a7"/>
        <w:rPr>
          <w:rFonts w:eastAsia="宋体"/>
          <w:szCs w:val="24"/>
          <w:lang w:eastAsia="zh-CN"/>
        </w:rPr>
      </w:pPr>
      <w:r w:rsidRPr="003C7E9C">
        <w:rPr>
          <w:rFonts w:eastAsia="宋体" w:hint="eastAsia"/>
          <w:szCs w:val="24"/>
          <w:lang w:eastAsia="zh-CN"/>
        </w:rPr>
        <w:t>外部中断：检测灯光故障（如短路、断路）时，触发中断服务程序执行报警与保护动作。</w:t>
      </w:r>
    </w:p>
    <w:p w:rsidR="00D23392" w:rsidRPr="003C7E9C" w:rsidRDefault="00652A11">
      <w:pPr>
        <w:spacing w:after="170"/>
        <w:rPr>
          <w:rFonts w:eastAsia="宋体"/>
          <w:szCs w:val="24"/>
          <w:lang w:eastAsia="zh-CN"/>
        </w:rPr>
      </w:pPr>
      <w:r w:rsidRPr="003C7E9C">
        <w:rPr>
          <w:rFonts w:eastAsia="宋体" w:hint="eastAsia"/>
          <w:szCs w:val="24"/>
          <w:lang w:eastAsia="zh-CN"/>
        </w:rPr>
        <w:lastRenderedPageBreak/>
        <w:t>系统核心逻辑：微处理器通过总线协议（如</w:t>
      </w:r>
      <w:r w:rsidRPr="003C7E9C">
        <w:rPr>
          <w:rFonts w:eastAsia="宋体" w:hint="eastAsia"/>
          <w:szCs w:val="24"/>
          <w:lang w:eastAsia="zh-CN"/>
        </w:rPr>
        <w:t>APB</w:t>
      </w:r>
      <w:r w:rsidRPr="003C7E9C">
        <w:rPr>
          <w:rFonts w:eastAsia="宋体" w:hint="eastAsia"/>
          <w:szCs w:val="24"/>
          <w:lang w:eastAsia="zh-CN"/>
        </w:rPr>
        <w:t>）配置外设寄存器，软件层封装驱动接口，硬件层保障电信号可靠性，最终实现“输入（按键</w:t>
      </w:r>
      <w:r w:rsidRPr="003C7E9C">
        <w:rPr>
          <w:rFonts w:eastAsia="宋体" w:hint="eastAsia"/>
          <w:szCs w:val="24"/>
          <w:lang w:eastAsia="zh-CN"/>
        </w:rPr>
        <w:t>/</w:t>
      </w:r>
      <w:r w:rsidRPr="003C7E9C">
        <w:rPr>
          <w:rFonts w:eastAsia="宋体" w:hint="eastAsia"/>
          <w:szCs w:val="24"/>
          <w:lang w:eastAsia="zh-CN"/>
        </w:rPr>
        <w:t>故障）</w:t>
      </w:r>
      <w:r w:rsidRPr="003C7E9C">
        <w:rPr>
          <w:rFonts w:eastAsia="宋体" w:hint="eastAsia"/>
          <w:szCs w:val="24"/>
          <w:lang w:eastAsia="zh-CN"/>
        </w:rPr>
        <w:t>-</w:t>
      </w:r>
      <w:r w:rsidRPr="003C7E9C">
        <w:rPr>
          <w:rFonts w:eastAsia="宋体" w:hint="eastAsia"/>
          <w:szCs w:val="24"/>
          <w:lang w:eastAsia="zh-CN"/>
        </w:rPr>
        <w:t>处理（微处理器）</w:t>
      </w:r>
      <w:r w:rsidRPr="003C7E9C">
        <w:rPr>
          <w:rFonts w:eastAsia="宋体" w:hint="eastAsia"/>
          <w:szCs w:val="24"/>
          <w:lang w:eastAsia="zh-CN"/>
        </w:rPr>
        <w:t>-</w:t>
      </w:r>
      <w:r w:rsidRPr="003C7E9C">
        <w:rPr>
          <w:rFonts w:eastAsia="宋体" w:hint="eastAsia"/>
          <w:szCs w:val="24"/>
          <w:lang w:eastAsia="zh-CN"/>
        </w:rPr>
        <w:t>输出（灯光</w:t>
      </w:r>
      <w:r w:rsidRPr="003C7E9C">
        <w:rPr>
          <w:rFonts w:eastAsia="宋体" w:hint="eastAsia"/>
          <w:szCs w:val="24"/>
          <w:lang w:eastAsia="zh-CN"/>
        </w:rPr>
        <w:t>/</w:t>
      </w:r>
      <w:r w:rsidRPr="003C7E9C">
        <w:rPr>
          <w:rFonts w:eastAsia="宋体" w:hint="eastAsia"/>
          <w:szCs w:val="24"/>
          <w:lang w:eastAsia="zh-CN"/>
        </w:rPr>
        <w:t>报警）”的闭环控制。</w:t>
      </w:r>
    </w:p>
    <w:p w:rsidR="00D23392" w:rsidRDefault="00652A11">
      <w:pPr>
        <w:spacing w:before="170" w:after="113"/>
        <w:rPr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t xml:space="preserve">2.3 </w:t>
      </w:r>
      <w:r>
        <w:rPr>
          <w:rFonts w:ascii="黑体" w:eastAsia="黑体" w:hAnsi="黑体"/>
          <w:b/>
          <w:sz w:val="28"/>
          <w:lang w:eastAsia="zh-CN"/>
        </w:rPr>
        <w:t>汽车电子应用场景</w:t>
      </w:r>
    </w:p>
    <w:p w:rsidR="00D23392" w:rsidRPr="003C7E9C" w:rsidRDefault="00652A11">
      <w:pPr>
        <w:spacing w:after="0"/>
        <w:rPr>
          <w:rFonts w:eastAsia="宋体"/>
          <w:szCs w:val="24"/>
          <w:lang w:eastAsia="zh-CN"/>
        </w:rPr>
      </w:pPr>
      <w:r w:rsidRPr="003C7E9C">
        <w:rPr>
          <w:rFonts w:eastAsia="宋体" w:hint="eastAsia"/>
          <w:szCs w:val="24"/>
          <w:lang w:eastAsia="zh-CN"/>
        </w:rPr>
        <w:t>说明：说明本实验在实际汽车电子系统中的应用背景和意义</w:t>
      </w:r>
    </w:p>
    <w:p w:rsidR="00D23392" w:rsidRPr="003C7E9C" w:rsidRDefault="00652A11">
      <w:pPr>
        <w:numPr>
          <w:ilvl w:val="0"/>
          <w:numId w:val="7"/>
        </w:numPr>
        <w:spacing w:after="283"/>
        <w:rPr>
          <w:rFonts w:eastAsia="宋体"/>
          <w:szCs w:val="24"/>
          <w:lang w:eastAsia="zh-CN"/>
        </w:rPr>
      </w:pPr>
      <w:r w:rsidRPr="003C7E9C">
        <w:rPr>
          <w:rFonts w:eastAsia="宋体" w:hint="eastAsia"/>
          <w:szCs w:val="24"/>
          <w:lang w:eastAsia="zh-CN"/>
        </w:rPr>
        <w:t>实车灯光自动化测试平台：批量验证车灯寿命、响应速度；</w:t>
      </w:r>
    </w:p>
    <w:p w:rsidR="00D23392" w:rsidRPr="003C7E9C" w:rsidRDefault="00652A11">
      <w:pPr>
        <w:numPr>
          <w:ilvl w:val="0"/>
          <w:numId w:val="7"/>
        </w:numPr>
        <w:spacing w:after="283"/>
        <w:rPr>
          <w:rFonts w:eastAsia="宋体"/>
          <w:szCs w:val="24"/>
          <w:lang w:eastAsia="zh-CN"/>
        </w:rPr>
      </w:pPr>
      <w:r w:rsidRPr="003C7E9C">
        <w:rPr>
          <w:rFonts w:eastAsia="宋体" w:hint="eastAsia"/>
          <w:szCs w:val="24"/>
          <w:lang w:eastAsia="zh-CN"/>
        </w:rPr>
        <w:t>车载</w:t>
      </w:r>
      <w:r w:rsidRPr="003C7E9C">
        <w:rPr>
          <w:rFonts w:eastAsia="宋体" w:hint="eastAsia"/>
          <w:szCs w:val="24"/>
          <w:lang w:eastAsia="zh-CN"/>
        </w:rPr>
        <w:t>ECU</w:t>
      </w:r>
      <w:r w:rsidRPr="003C7E9C">
        <w:rPr>
          <w:rFonts w:eastAsia="宋体" w:hint="eastAsia"/>
          <w:szCs w:val="24"/>
          <w:lang w:eastAsia="zh-CN"/>
        </w:rPr>
        <w:t>灯光子模块开发：作为车身控制器（</w:t>
      </w:r>
      <w:r w:rsidRPr="003C7E9C">
        <w:rPr>
          <w:rFonts w:eastAsia="宋体" w:hint="eastAsia"/>
          <w:szCs w:val="24"/>
          <w:lang w:eastAsia="zh-CN"/>
        </w:rPr>
        <w:t>BCM</w:t>
      </w:r>
      <w:r w:rsidRPr="003C7E9C">
        <w:rPr>
          <w:rFonts w:eastAsia="宋体" w:hint="eastAsia"/>
          <w:szCs w:val="24"/>
          <w:lang w:eastAsia="zh-CN"/>
        </w:rPr>
        <w:t>）的核心功能单元，满足车规级</w:t>
      </w:r>
      <w:r w:rsidRPr="003C7E9C">
        <w:rPr>
          <w:rFonts w:eastAsia="宋体" w:hint="eastAsia"/>
          <w:szCs w:val="24"/>
          <w:lang w:eastAsia="zh-CN"/>
        </w:rPr>
        <w:t>EMC</w:t>
      </w:r>
      <w:r w:rsidRPr="003C7E9C">
        <w:rPr>
          <w:rFonts w:eastAsia="宋体" w:hint="eastAsia"/>
          <w:szCs w:val="24"/>
          <w:lang w:eastAsia="zh-CN"/>
        </w:rPr>
        <w:t>、</w:t>
      </w:r>
      <w:r w:rsidRPr="003C7E9C">
        <w:rPr>
          <w:rFonts w:eastAsia="宋体" w:hint="eastAsia"/>
          <w:szCs w:val="24"/>
          <w:lang w:eastAsia="zh-CN"/>
        </w:rPr>
        <w:t>ISO 26262</w:t>
      </w:r>
      <w:r w:rsidRPr="003C7E9C">
        <w:rPr>
          <w:rFonts w:eastAsia="宋体" w:hint="eastAsia"/>
          <w:szCs w:val="24"/>
          <w:lang w:eastAsia="zh-CN"/>
        </w:rPr>
        <w:t>安全标准；</w:t>
      </w:r>
    </w:p>
    <w:p w:rsidR="00D23392" w:rsidRPr="003C7E9C" w:rsidRDefault="00652A11">
      <w:pPr>
        <w:numPr>
          <w:ilvl w:val="0"/>
          <w:numId w:val="7"/>
        </w:numPr>
        <w:spacing w:after="283"/>
        <w:rPr>
          <w:rFonts w:eastAsia="宋体"/>
          <w:szCs w:val="24"/>
          <w:lang w:eastAsia="zh-CN"/>
        </w:rPr>
      </w:pPr>
      <w:r w:rsidRPr="003C7E9C">
        <w:rPr>
          <w:rFonts w:eastAsia="宋体" w:hint="eastAsia"/>
          <w:szCs w:val="24"/>
          <w:lang w:eastAsia="zh-CN"/>
        </w:rPr>
        <w:t>智能座舱交互延伸：结合车联网实现远程灯光控制（如</w:t>
      </w:r>
      <w:r w:rsidRPr="003C7E9C">
        <w:rPr>
          <w:rFonts w:eastAsia="宋体" w:hint="eastAsia"/>
          <w:szCs w:val="24"/>
          <w:lang w:eastAsia="zh-CN"/>
        </w:rPr>
        <w:t>APP</w:t>
      </w:r>
      <w:r w:rsidRPr="003C7E9C">
        <w:rPr>
          <w:rFonts w:eastAsia="宋体" w:hint="eastAsia"/>
          <w:szCs w:val="24"/>
          <w:lang w:eastAsia="zh-CN"/>
        </w:rPr>
        <w:t>启闭大灯）。</w:t>
      </w:r>
    </w:p>
    <w:p w:rsidR="00D23392" w:rsidRDefault="00652A11">
      <w:pPr>
        <w:spacing w:before="283" w:after="170"/>
        <w:rPr>
          <w:lang w:eastAsia="zh-CN"/>
        </w:rPr>
      </w:pPr>
      <w:r>
        <w:rPr>
          <w:rFonts w:ascii="黑体" w:eastAsia="黑体" w:hAnsi="黑体"/>
          <w:b/>
          <w:sz w:val="32"/>
          <w:lang w:eastAsia="zh-CN"/>
        </w:rPr>
        <w:t>三、硬件</w:t>
      </w:r>
      <w:r>
        <w:rPr>
          <w:rFonts w:ascii="黑体" w:eastAsia="黑体" w:hAnsi="黑体"/>
          <w:b/>
          <w:sz w:val="32"/>
          <w:lang w:eastAsia="zh-CN"/>
        </w:rPr>
        <w:t>设计与连接（</w:t>
      </w:r>
      <w:r>
        <w:rPr>
          <w:rFonts w:ascii="黑体" w:eastAsia="黑体" w:hAnsi="黑体"/>
          <w:b/>
          <w:sz w:val="32"/>
          <w:lang w:eastAsia="zh-CN"/>
        </w:rPr>
        <w:t>15</w:t>
      </w:r>
      <w:r>
        <w:rPr>
          <w:rFonts w:ascii="黑体" w:eastAsia="黑体" w:hAnsi="黑体"/>
          <w:b/>
          <w:sz w:val="32"/>
          <w:lang w:eastAsia="zh-CN"/>
        </w:rPr>
        <w:t>分）</w:t>
      </w:r>
    </w:p>
    <w:p w:rsidR="00D23392" w:rsidRDefault="00652A11">
      <w:pPr>
        <w:spacing w:before="170" w:after="113"/>
        <w:rPr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t xml:space="preserve">3.1 </w:t>
      </w:r>
      <w:r>
        <w:rPr>
          <w:rFonts w:ascii="黑体" w:eastAsia="黑体" w:hAnsi="黑体"/>
          <w:b/>
          <w:sz w:val="28"/>
          <w:lang w:eastAsia="zh-CN"/>
        </w:rPr>
        <w:t>硬件连接图</w:t>
      </w:r>
    </w:p>
    <w:p w:rsidR="00D23392" w:rsidRPr="003C7E9C" w:rsidRDefault="00652A11">
      <w:pPr>
        <w:spacing w:after="283"/>
        <w:rPr>
          <w:rFonts w:eastAsia="宋体"/>
          <w:szCs w:val="24"/>
          <w:lang w:eastAsia="zh-CN"/>
        </w:rPr>
      </w:pPr>
      <w:r w:rsidRPr="003C7E9C">
        <w:rPr>
          <w:rFonts w:eastAsia="宋体" w:hint="eastAsia"/>
          <w:szCs w:val="24"/>
          <w:lang w:eastAsia="zh-CN"/>
        </w:rPr>
        <w:t>说明：请绘制或插入硬件连接图，清晰标注各引脚连接关系</w:t>
      </w:r>
    </w:p>
    <w:p w:rsidR="00D23392" w:rsidRDefault="00D23392">
      <w:pPr>
        <w:spacing w:after="283"/>
        <w:rPr>
          <w:rFonts w:eastAsia="宋体"/>
          <w:lang w:eastAsia="zh-CN"/>
        </w:rPr>
      </w:pPr>
    </w:p>
    <w:p w:rsidR="00D23392" w:rsidRDefault="00652A11">
      <w:pPr>
        <w:spacing w:before="170" w:after="113"/>
        <w:rPr>
          <w:rFonts w:ascii="黑体" w:eastAsia="黑体" w:hAnsi="黑体"/>
          <w:b/>
          <w:sz w:val="28"/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t xml:space="preserve">3.2 </w:t>
      </w:r>
      <w:r>
        <w:rPr>
          <w:rFonts w:ascii="黑体" w:eastAsia="黑体" w:hAnsi="黑体"/>
          <w:b/>
          <w:sz w:val="28"/>
          <w:lang w:eastAsia="zh-CN"/>
        </w:rPr>
        <w:t>引脚配置说明</w:t>
      </w:r>
      <w:r>
        <w:rPr>
          <w:rFonts w:ascii="黑体" w:eastAsia="黑体" w:hAnsi="黑体"/>
          <w:b/>
          <w:sz w:val="28"/>
          <w:lang w:eastAsia="zh-CN"/>
        </w:rPr>
        <w:t>功能</w:t>
      </w:r>
      <w:r>
        <w:rPr>
          <w:rFonts w:ascii="黑体" w:eastAsia="黑体" w:hAnsi="黑体"/>
          <w:b/>
          <w:sz w:val="28"/>
          <w:lang w:eastAsia="zh-CN"/>
        </w:rPr>
        <w:tab/>
        <w:t>GPIO</w:t>
      </w:r>
      <w:r>
        <w:rPr>
          <w:rFonts w:ascii="黑体" w:eastAsia="黑体" w:hAnsi="黑体"/>
          <w:b/>
          <w:sz w:val="28"/>
          <w:lang w:eastAsia="zh-CN"/>
        </w:rPr>
        <w:t>引脚</w:t>
      </w:r>
      <w:r>
        <w:rPr>
          <w:rFonts w:ascii="黑体" w:eastAsia="黑体" w:hAnsi="黑体"/>
          <w:b/>
          <w:sz w:val="28"/>
          <w:lang w:eastAsia="zh-CN"/>
        </w:rPr>
        <w:tab/>
      </w:r>
      <w:r>
        <w:rPr>
          <w:rFonts w:ascii="黑体" w:eastAsia="黑体" w:hAnsi="黑体"/>
          <w:b/>
          <w:sz w:val="28"/>
          <w:lang w:eastAsia="zh-CN"/>
        </w:rPr>
        <w:t>配置说明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3366"/>
        <w:gridCol w:w="3363"/>
        <w:gridCol w:w="3459"/>
      </w:tblGrid>
      <w:tr w:rsidR="00D23392">
        <w:tc>
          <w:tcPr>
            <w:tcW w:w="3396" w:type="dxa"/>
          </w:tcPr>
          <w:p w:rsidR="00D23392" w:rsidRDefault="00652A11">
            <w:pPr>
              <w:spacing w:before="170" w:after="113"/>
            </w:pPr>
            <w:r>
              <w:rPr>
                <w:rFonts w:ascii="黑体" w:eastAsia="黑体" w:hAnsi="黑体" w:hint="eastAsia"/>
                <w:b/>
                <w:sz w:val="28"/>
                <w:lang w:eastAsia="zh-CN"/>
              </w:rPr>
              <w:t>功能</w:t>
            </w:r>
            <w:r>
              <w:rPr>
                <w:rFonts w:ascii="黑体" w:eastAsia="黑体" w:hAnsi="黑体" w:hint="eastAsia"/>
                <w:b/>
                <w:sz w:val="28"/>
                <w:lang w:eastAsia="zh-CN"/>
              </w:rPr>
              <w:t xml:space="preserve">          </w:t>
            </w:r>
            <w:r>
              <w:rPr>
                <w:rFonts w:ascii="黑体" w:eastAsia="黑体" w:hAnsi="黑体" w:cs="黑体" w:hint="eastAsia"/>
                <w:b/>
                <w:sz w:val="28"/>
                <w:szCs w:val="28"/>
                <w:lang w:eastAsia="zh-CN"/>
              </w:rPr>
              <w:t xml:space="preserve"> </w:t>
            </w:r>
          </w:p>
        </w:tc>
        <w:tc>
          <w:tcPr>
            <w:tcW w:w="3396" w:type="dxa"/>
          </w:tcPr>
          <w:p w:rsidR="00D23392" w:rsidRDefault="00652A11">
            <w:pPr>
              <w:spacing w:before="170" w:after="113"/>
              <w:rPr>
                <w:rFonts w:ascii="黑体" w:eastAsia="黑体" w:hAnsi="黑体" w:cs="黑体"/>
                <w:sz w:val="28"/>
                <w:szCs w:val="28"/>
                <w:lang w:eastAsia="zh-CN"/>
              </w:rPr>
            </w:pPr>
            <w:r>
              <w:rPr>
                <w:rFonts w:ascii="黑体" w:eastAsia="黑体" w:hAnsi="黑体" w:hint="eastAsia"/>
                <w:b/>
                <w:sz w:val="28"/>
                <w:lang w:eastAsia="zh-CN"/>
              </w:rPr>
              <w:t>GPIO</w:t>
            </w:r>
            <w:r>
              <w:rPr>
                <w:rFonts w:ascii="黑体" w:eastAsia="黑体" w:hAnsi="黑体" w:hint="eastAsia"/>
                <w:b/>
                <w:sz w:val="28"/>
                <w:lang w:eastAsia="zh-CN"/>
              </w:rPr>
              <w:t>引脚</w:t>
            </w:r>
          </w:p>
        </w:tc>
        <w:tc>
          <w:tcPr>
            <w:tcW w:w="3396" w:type="dxa"/>
          </w:tcPr>
          <w:p w:rsidR="00D23392" w:rsidRDefault="00652A11">
            <w:pPr>
              <w:spacing w:before="170" w:after="113"/>
              <w:rPr>
                <w:rFonts w:eastAsia="宋体"/>
                <w:lang w:eastAsia="zh-CN"/>
              </w:rPr>
            </w:pPr>
            <w:r>
              <w:rPr>
                <w:rFonts w:ascii="黑体" w:eastAsia="黑体" w:hAnsi="黑体" w:hint="eastAsia"/>
                <w:b/>
                <w:sz w:val="28"/>
                <w:lang w:eastAsia="zh-CN"/>
              </w:rPr>
              <w:t>配置说明</w:t>
            </w:r>
          </w:p>
        </w:tc>
      </w:tr>
      <w:tr w:rsidR="00D23392">
        <w:tc>
          <w:tcPr>
            <w:tcW w:w="3396" w:type="dxa"/>
          </w:tcPr>
          <w:p w:rsidR="00D23392" w:rsidRDefault="00652A11">
            <w:pPr>
              <w:spacing w:before="170" w:after="113"/>
            </w:pPr>
            <w:r>
              <w:rPr>
                <w:rFonts w:ascii="黑体" w:eastAsia="黑体" w:hAnsi="黑体"/>
                <w:b/>
                <w:sz w:val="28"/>
              </w:rPr>
              <w:t>大灯控制输出</w:t>
            </w:r>
          </w:p>
        </w:tc>
        <w:tc>
          <w:tcPr>
            <w:tcW w:w="3396" w:type="dxa"/>
          </w:tcPr>
          <w:p w:rsidR="00D23392" w:rsidRDefault="00652A11">
            <w:pPr>
              <w:spacing w:before="170" w:after="113"/>
            </w:pPr>
            <w:r>
              <w:rPr>
                <w:rFonts w:ascii="黑体" w:eastAsia="黑体" w:hAnsi="黑体"/>
                <w:b/>
                <w:sz w:val="28"/>
              </w:rPr>
              <w:t>PA0</w:t>
            </w:r>
          </w:p>
        </w:tc>
        <w:tc>
          <w:tcPr>
            <w:tcW w:w="3396" w:type="dxa"/>
          </w:tcPr>
          <w:p w:rsidR="00D23392" w:rsidRDefault="00652A11">
            <w:pPr>
              <w:spacing w:before="170" w:after="113"/>
            </w:pPr>
            <w:r>
              <w:rPr>
                <w:rFonts w:ascii="黑体" w:eastAsia="黑体" w:hAnsi="黑体"/>
                <w:b/>
                <w:sz w:val="28"/>
              </w:rPr>
              <w:t>推挽输出（</w:t>
            </w:r>
            <w:r>
              <w:rPr>
                <w:rFonts w:ascii="黑体" w:eastAsia="黑体" w:hAnsi="黑体"/>
                <w:b/>
                <w:sz w:val="28"/>
              </w:rPr>
              <w:t>GPIO_MODE_OUTPUT_PP</w:t>
            </w:r>
            <w:r>
              <w:rPr>
                <w:rFonts w:ascii="黑体" w:eastAsia="黑体" w:hAnsi="黑体"/>
                <w:b/>
                <w:sz w:val="28"/>
              </w:rPr>
              <w:t>）</w:t>
            </w:r>
          </w:p>
        </w:tc>
      </w:tr>
      <w:tr w:rsidR="00D23392">
        <w:tc>
          <w:tcPr>
            <w:tcW w:w="3396" w:type="dxa"/>
          </w:tcPr>
          <w:p w:rsidR="00D23392" w:rsidRDefault="00652A11">
            <w:pPr>
              <w:spacing w:before="170" w:after="113"/>
            </w:pPr>
            <w:r>
              <w:rPr>
                <w:rFonts w:ascii="黑体" w:eastAsia="黑体" w:hAnsi="黑体"/>
                <w:b/>
                <w:sz w:val="28"/>
              </w:rPr>
              <w:t>小</w:t>
            </w:r>
            <w:r>
              <w:rPr>
                <w:rFonts w:ascii="黑体" w:eastAsia="黑体" w:hAnsi="黑体" w:hint="eastAsia"/>
                <w:b/>
                <w:sz w:val="28"/>
                <w:lang w:eastAsia="zh-CN"/>
              </w:rPr>
              <w:t>灯控制输出</w:t>
            </w:r>
          </w:p>
        </w:tc>
        <w:tc>
          <w:tcPr>
            <w:tcW w:w="3396" w:type="dxa"/>
          </w:tcPr>
          <w:p w:rsidR="00D23392" w:rsidRDefault="00652A11">
            <w:pPr>
              <w:spacing w:before="170" w:after="113"/>
            </w:pPr>
            <w:r>
              <w:rPr>
                <w:rFonts w:ascii="黑体" w:eastAsia="黑体" w:hAnsi="黑体"/>
                <w:b/>
                <w:sz w:val="28"/>
              </w:rPr>
              <w:t>PA1</w:t>
            </w:r>
          </w:p>
        </w:tc>
        <w:tc>
          <w:tcPr>
            <w:tcW w:w="3396" w:type="dxa"/>
          </w:tcPr>
          <w:p w:rsidR="00D23392" w:rsidRDefault="00652A11">
            <w:pPr>
              <w:spacing w:before="170" w:after="113"/>
            </w:pPr>
            <w:r>
              <w:rPr>
                <w:rFonts w:ascii="黑体" w:eastAsia="黑体" w:hAnsi="黑体"/>
                <w:b/>
                <w:sz w:val="28"/>
              </w:rPr>
              <w:t>推挽输出（</w:t>
            </w:r>
            <w:r>
              <w:rPr>
                <w:rFonts w:ascii="黑体" w:eastAsia="黑体" w:hAnsi="黑体"/>
                <w:b/>
                <w:sz w:val="28"/>
              </w:rPr>
              <w:t>GPIO_MODE_OUTPUT_PP</w:t>
            </w:r>
            <w:r>
              <w:rPr>
                <w:rFonts w:ascii="黑体" w:eastAsia="黑体" w:hAnsi="黑体"/>
                <w:b/>
                <w:sz w:val="28"/>
              </w:rPr>
              <w:t>）</w:t>
            </w:r>
          </w:p>
        </w:tc>
      </w:tr>
      <w:tr w:rsidR="00D23392">
        <w:tc>
          <w:tcPr>
            <w:tcW w:w="3396" w:type="dxa"/>
          </w:tcPr>
          <w:p w:rsidR="00D23392" w:rsidRDefault="00652A11">
            <w:pPr>
              <w:spacing w:before="170" w:after="113"/>
              <w:rPr>
                <w:lang w:eastAsia="zh-CN"/>
              </w:rPr>
            </w:pPr>
            <w:r>
              <w:rPr>
                <w:rFonts w:ascii="黑体" w:eastAsia="黑体" w:hAnsi="黑体"/>
                <w:b/>
                <w:sz w:val="28"/>
                <w:lang w:eastAsia="zh-CN"/>
              </w:rPr>
              <w:t>PWM</w:t>
            </w:r>
            <w:r>
              <w:rPr>
                <w:rFonts w:ascii="黑体" w:eastAsia="黑体" w:hAnsi="黑体"/>
                <w:b/>
                <w:sz w:val="28"/>
                <w:lang w:eastAsia="zh-CN"/>
              </w:rPr>
              <w:t>输出（</w:t>
            </w:r>
            <w:r>
              <w:rPr>
                <w:rFonts w:ascii="黑体" w:eastAsia="黑体" w:hAnsi="黑体"/>
                <w:b/>
                <w:sz w:val="28"/>
                <w:lang w:eastAsia="zh-CN"/>
              </w:rPr>
              <w:t>LED</w:t>
            </w:r>
            <w:r>
              <w:rPr>
                <w:rFonts w:ascii="黑体" w:eastAsia="黑体" w:hAnsi="黑体"/>
                <w:b/>
                <w:sz w:val="28"/>
                <w:lang w:eastAsia="zh-CN"/>
              </w:rPr>
              <w:t>调光）</w:t>
            </w:r>
          </w:p>
        </w:tc>
        <w:tc>
          <w:tcPr>
            <w:tcW w:w="3396" w:type="dxa"/>
          </w:tcPr>
          <w:p w:rsidR="00D23392" w:rsidRDefault="00652A11">
            <w:pPr>
              <w:spacing w:before="170" w:after="113"/>
            </w:pPr>
            <w:r>
              <w:rPr>
                <w:rFonts w:ascii="黑体" w:eastAsia="黑体" w:hAnsi="黑体"/>
                <w:b/>
                <w:sz w:val="28"/>
              </w:rPr>
              <w:t>PA8</w:t>
            </w:r>
          </w:p>
        </w:tc>
        <w:tc>
          <w:tcPr>
            <w:tcW w:w="3396" w:type="dxa"/>
          </w:tcPr>
          <w:p w:rsidR="00D23392" w:rsidRDefault="00652A11">
            <w:pPr>
              <w:spacing w:before="170" w:after="113"/>
            </w:pPr>
            <w:r>
              <w:rPr>
                <w:rFonts w:ascii="黑体" w:eastAsia="黑体" w:hAnsi="黑体"/>
                <w:b/>
                <w:sz w:val="28"/>
              </w:rPr>
              <w:t>复用推挽（</w:t>
            </w:r>
            <w:r>
              <w:rPr>
                <w:rFonts w:ascii="黑体" w:eastAsia="黑体" w:hAnsi="黑体"/>
                <w:b/>
                <w:sz w:val="28"/>
              </w:rPr>
              <w:t>GPIO_MODE_AF_PP</w:t>
            </w:r>
            <w:r>
              <w:rPr>
                <w:rFonts w:ascii="黑体" w:eastAsia="黑体" w:hAnsi="黑体"/>
                <w:b/>
                <w:sz w:val="28"/>
              </w:rPr>
              <w:t>，</w:t>
            </w:r>
            <w:r>
              <w:rPr>
                <w:rFonts w:ascii="黑体" w:eastAsia="黑体" w:hAnsi="黑体"/>
                <w:b/>
                <w:sz w:val="28"/>
              </w:rPr>
              <w:lastRenderedPageBreak/>
              <w:t>TIM1_CH1</w:t>
            </w:r>
            <w:r>
              <w:rPr>
                <w:rFonts w:ascii="黑体" w:eastAsia="黑体" w:hAnsi="黑体"/>
                <w:b/>
                <w:sz w:val="28"/>
              </w:rPr>
              <w:t>）</w:t>
            </w:r>
          </w:p>
        </w:tc>
      </w:tr>
      <w:tr w:rsidR="00D23392">
        <w:tc>
          <w:tcPr>
            <w:tcW w:w="3396" w:type="dxa"/>
          </w:tcPr>
          <w:p w:rsidR="00D23392" w:rsidRDefault="00652A11">
            <w:pPr>
              <w:spacing w:before="170" w:after="113"/>
            </w:pPr>
            <w:r>
              <w:rPr>
                <w:rFonts w:ascii="黑体" w:eastAsia="黑体" w:hAnsi="黑体"/>
                <w:b/>
                <w:sz w:val="28"/>
              </w:rPr>
              <w:lastRenderedPageBreak/>
              <w:t>故障中断输入</w:t>
            </w:r>
          </w:p>
        </w:tc>
        <w:tc>
          <w:tcPr>
            <w:tcW w:w="3396" w:type="dxa"/>
          </w:tcPr>
          <w:p w:rsidR="00D23392" w:rsidRDefault="00652A11">
            <w:pPr>
              <w:spacing w:before="170" w:after="113"/>
            </w:pPr>
            <w:r>
              <w:rPr>
                <w:rFonts w:ascii="黑体" w:eastAsia="黑体" w:hAnsi="黑体"/>
                <w:b/>
                <w:sz w:val="28"/>
              </w:rPr>
              <w:t>PC13</w:t>
            </w:r>
          </w:p>
        </w:tc>
        <w:tc>
          <w:tcPr>
            <w:tcW w:w="3396" w:type="dxa"/>
          </w:tcPr>
          <w:p w:rsidR="00D23392" w:rsidRDefault="00652A11">
            <w:pPr>
              <w:spacing w:before="170" w:after="113"/>
            </w:pPr>
            <w:r>
              <w:rPr>
                <w:rFonts w:ascii="黑体" w:eastAsia="黑体" w:hAnsi="黑体"/>
                <w:b/>
                <w:sz w:val="28"/>
              </w:rPr>
              <w:t>浮空输入</w:t>
            </w:r>
            <w:r>
              <w:rPr>
                <w:rFonts w:ascii="黑体" w:eastAsia="黑体" w:hAnsi="黑体"/>
                <w:b/>
                <w:sz w:val="28"/>
              </w:rPr>
              <w:t>+</w:t>
            </w:r>
            <w:r>
              <w:rPr>
                <w:rFonts w:ascii="黑体" w:eastAsia="黑体" w:hAnsi="黑体"/>
                <w:b/>
                <w:sz w:val="28"/>
              </w:rPr>
              <w:t>上升沿触发（</w:t>
            </w:r>
            <w:r>
              <w:rPr>
                <w:rFonts w:ascii="黑体" w:eastAsia="黑体" w:hAnsi="黑体"/>
                <w:b/>
                <w:sz w:val="28"/>
              </w:rPr>
              <w:t>GPIO_MODE_IT_RISING</w:t>
            </w:r>
            <w:r>
              <w:rPr>
                <w:rFonts w:ascii="黑体" w:eastAsia="黑体" w:hAnsi="黑体"/>
                <w:b/>
                <w:sz w:val="28"/>
              </w:rPr>
              <w:t>）</w:t>
            </w:r>
          </w:p>
        </w:tc>
      </w:tr>
      <w:tr w:rsidR="00D23392">
        <w:tc>
          <w:tcPr>
            <w:tcW w:w="3396" w:type="dxa"/>
          </w:tcPr>
          <w:p w:rsidR="00D23392" w:rsidRDefault="00652A11">
            <w:pPr>
              <w:spacing w:before="170" w:after="113"/>
            </w:pPr>
            <w:r>
              <w:rPr>
                <w:rFonts w:ascii="黑体" w:eastAsia="黑体" w:hAnsi="黑体"/>
                <w:b/>
                <w:sz w:val="28"/>
              </w:rPr>
              <w:t>USART1</w:t>
            </w:r>
            <w:r>
              <w:rPr>
                <w:rFonts w:ascii="黑体" w:eastAsia="黑体" w:hAnsi="黑体"/>
                <w:b/>
                <w:sz w:val="28"/>
              </w:rPr>
              <w:t>发送</w:t>
            </w:r>
          </w:p>
        </w:tc>
        <w:tc>
          <w:tcPr>
            <w:tcW w:w="3396" w:type="dxa"/>
          </w:tcPr>
          <w:p w:rsidR="00D23392" w:rsidRDefault="00652A11">
            <w:pPr>
              <w:spacing w:before="170" w:after="113"/>
            </w:pPr>
            <w:r>
              <w:rPr>
                <w:rFonts w:ascii="黑体" w:eastAsia="黑体" w:hAnsi="黑体"/>
                <w:b/>
                <w:sz w:val="28"/>
              </w:rPr>
              <w:t>PA9</w:t>
            </w:r>
          </w:p>
        </w:tc>
        <w:tc>
          <w:tcPr>
            <w:tcW w:w="3396" w:type="dxa"/>
          </w:tcPr>
          <w:p w:rsidR="00D23392" w:rsidRDefault="00652A11">
            <w:pPr>
              <w:spacing w:before="170" w:after="113"/>
            </w:pPr>
            <w:r>
              <w:rPr>
                <w:rFonts w:ascii="黑体" w:eastAsia="黑体" w:hAnsi="黑体"/>
                <w:b/>
                <w:sz w:val="28"/>
              </w:rPr>
              <w:t>复用推挽（</w:t>
            </w:r>
            <w:r>
              <w:rPr>
                <w:rFonts w:ascii="黑体" w:eastAsia="黑体" w:hAnsi="黑体"/>
                <w:b/>
                <w:sz w:val="28"/>
              </w:rPr>
              <w:t>GPIO_MODE_AF_PP</w:t>
            </w:r>
            <w:r>
              <w:rPr>
                <w:rFonts w:ascii="黑体" w:eastAsia="黑体" w:hAnsi="黑体"/>
                <w:b/>
                <w:sz w:val="28"/>
              </w:rPr>
              <w:t>，</w:t>
            </w:r>
            <w:r>
              <w:rPr>
                <w:rFonts w:ascii="黑体" w:eastAsia="黑体" w:hAnsi="黑体"/>
                <w:b/>
                <w:sz w:val="28"/>
              </w:rPr>
              <w:t>AF7</w:t>
            </w:r>
            <w:r>
              <w:rPr>
                <w:rFonts w:ascii="黑体" w:eastAsia="黑体" w:hAnsi="黑体"/>
                <w:b/>
                <w:sz w:val="28"/>
              </w:rPr>
              <w:t>）</w:t>
            </w:r>
          </w:p>
        </w:tc>
      </w:tr>
      <w:tr w:rsidR="00D23392">
        <w:tc>
          <w:tcPr>
            <w:tcW w:w="3396" w:type="dxa"/>
          </w:tcPr>
          <w:p w:rsidR="00D23392" w:rsidRDefault="00652A11">
            <w:pPr>
              <w:spacing w:before="170" w:after="113"/>
            </w:pPr>
            <w:r>
              <w:rPr>
                <w:rFonts w:ascii="黑体" w:eastAsia="黑体" w:hAnsi="黑体"/>
                <w:b/>
                <w:sz w:val="28"/>
              </w:rPr>
              <w:t>USART1</w:t>
            </w:r>
            <w:r>
              <w:rPr>
                <w:rFonts w:ascii="黑体" w:eastAsia="黑体" w:hAnsi="黑体"/>
                <w:b/>
                <w:sz w:val="28"/>
              </w:rPr>
              <w:t>接收</w:t>
            </w:r>
          </w:p>
        </w:tc>
        <w:tc>
          <w:tcPr>
            <w:tcW w:w="3396" w:type="dxa"/>
          </w:tcPr>
          <w:p w:rsidR="00D23392" w:rsidRDefault="00652A11">
            <w:pPr>
              <w:spacing w:before="170" w:after="113"/>
            </w:pPr>
            <w:r>
              <w:rPr>
                <w:rFonts w:ascii="黑体" w:eastAsia="黑体" w:hAnsi="黑体"/>
                <w:b/>
                <w:sz w:val="28"/>
              </w:rPr>
              <w:t>PA10</w:t>
            </w:r>
          </w:p>
        </w:tc>
        <w:tc>
          <w:tcPr>
            <w:tcW w:w="3396" w:type="dxa"/>
          </w:tcPr>
          <w:p w:rsidR="00D23392" w:rsidRDefault="00652A11">
            <w:pPr>
              <w:spacing w:before="170" w:after="113"/>
            </w:pPr>
            <w:r>
              <w:rPr>
                <w:rFonts w:ascii="黑体" w:eastAsia="黑体" w:hAnsi="黑体"/>
                <w:b/>
                <w:sz w:val="28"/>
              </w:rPr>
              <w:t>浮空输入（</w:t>
            </w:r>
            <w:r>
              <w:rPr>
                <w:rFonts w:ascii="黑体" w:eastAsia="黑体" w:hAnsi="黑体"/>
                <w:b/>
                <w:sz w:val="28"/>
              </w:rPr>
              <w:t>GPIO_MODE_INPUT</w:t>
            </w:r>
            <w:r>
              <w:rPr>
                <w:rFonts w:ascii="黑体" w:eastAsia="黑体" w:hAnsi="黑体"/>
                <w:b/>
                <w:sz w:val="28"/>
              </w:rPr>
              <w:t>）</w:t>
            </w:r>
          </w:p>
        </w:tc>
      </w:tr>
    </w:tbl>
    <w:p w:rsidR="00D23392" w:rsidRDefault="00652A11">
      <w:pPr>
        <w:spacing w:after="0"/>
        <w:rPr>
          <w:lang w:eastAsia="zh-CN"/>
        </w:rPr>
      </w:pPr>
      <w:r>
        <w:rPr>
          <w:rFonts w:eastAsia="宋体"/>
          <w:lang w:eastAsia="zh-CN"/>
        </w:rPr>
        <w:t>说明：请阐述各引脚配置的理由和功能</w:t>
      </w:r>
    </w:p>
    <w:p w:rsidR="00D23392" w:rsidRDefault="00652A11">
      <w:pPr>
        <w:spacing w:before="170" w:after="113"/>
        <w:rPr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t>3.3 ISP</w:t>
      </w:r>
      <w:r>
        <w:rPr>
          <w:rFonts w:ascii="黑体" w:eastAsia="黑体" w:hAnsi="黑体"/>
          <w:b/>
          <w:sz w:val="28"/>
          <w:lang w:eastAsia="zh-CN"/>
        </w:rPr>
        <w:t>烧录电路说明</w:t>
      </w:r>
    </w:p>
    <w:p w:rsidR="00D23392" w:rsidRPr="003C7E9C" w:rsidRDefault="00652A11">
      <w:pPr>
        <w:spacing w:after="0"/>
        <w:rPr>
          <w:rFonts w:eastAsia="宋体"/>
          <w:szCs w:val="24"/>
          <w:lang w:eastAsia="zh-CN"/>
        </w:rPr>
      </w:pPr>
      <w:r w:rsidRPr="003C7E9C">
        <w:rPr>
          <w:rFonts w:eastAsia="宋体" w:hint="eastAsia"/>
          <w:szCs w:val="24"/>
          <w:lang w:eastAsia="zh-CN"/>
        </w:rPr>
        <w:t>说明：请说明</w:t>
      </w:r>
      <w:r w:rsidRPr="003C7E9C">
        <w:rPr>
          <w:rFonts w:eastAsia="宋体" w:hint="eastAsia"/>
          <w:szCs w:val="24"/>
          <w:lang w:eastAsia="zh-CN"/>
        </w:rPr>
        <w:t>ISP</w:t>
      </w:r>
      <w:r w:rsidRPr="003C7E9C">
        <w:rPr>
          <w:rFonts w:eastAsia="宋体" w:hint="eastAsia"/>
          <w:szCs w:val="24"/>
          <w:lang w:eastAsia="zh-CN"/>
        </w:rPr>
        <w:t>烧录电路的连接方式和烧录工具使用方法</w:t>
      </w:r>
    </w:p>
    <w:p w:rsidR="00D23392" w:rsidRPr="003C7E9C" w:rsidRDefault="00652A11">
      <w:pPr>
        <w:spacing w:after="283"/>
        <w:rPr>
          <w:rFonts w:eastAsia="宋体"/>
          <w:szCs w:val="24"/>
        </w:rPr>
      </w:pPr>
      <w:r w:rsidRPr="003C7E9C">
        <w:rPr>
          <w:rFonts w:eastAsia="宋体" w:hint="eastAsia"/>
          <w:szCs w:val="24"/>
        </w:rPr>
        <w:t>电气连接：</w:t>
      </w:r>
      <w:r w:rsidRPr="003C7E9C">
        <w:rPr>
          <w:rFonts w:eastAsia="宋体" w:hint="eastAsia"/>
          <w:szCs w:val="24"/>
        </w:rPr>
        <w:t>ST-Link VCC</w:t>
      </w:r>
      <w:r w:rsidRPr="003C7E9C">
        <w:rPr>
          <w:rFonts w:eastAsia="宋体" w:hint="eastAsia"/>
          <w:szCs w:val="24"/>
        </w:rPr>
        <w:t>→</w:t>
      </w:r>
      <w:r w:rsidRPr="003C7E9C">
        <w:rPr>
          <w:rFonts w:eastAsia="宋体" w:hint="eastAsia"/>
          <w:szCs w:val="24"/>
        </w:rPr>
        <w:t>MCU 3.3V</w:t>
      </w:r>
      <w:r w:rsidRPr="003C7E9C">
        <w:rPr>
          <w:rFonts w:eastAsia="宋体" w:hint="eastAsia"/>
          <w:szCs w:val="24"/>
        </w:rPr>
        <w:t>，</w:t>
      </w:r>
      <w:r w:rsidRPr="003C7E9C">
        <w:rPr>
          <w:rFonts w:eastAsia="宋体" w:hint="eastAsia"/>
          <w:szCs w:val="24"/>
        </w:rPr>
        <w:t>GND</w:t>
      </w:r>
      <w:r w:rsidRPr="003C7E9C">
        <w:rPr>
          <w:rFonts w:eastAsia="宋体" w:hint="eastAsia"/>
          <w:szCs w:val="24"/>
        </w:rPr>
        <w:t>→</w:t>
      </w:r>
      <w:r w:rsidRPr="003C7E9C">
        <w:rPr>
          <w:rFonts w:eastAsia="宋体" w:hint="eastAsia"/>
          <w:szCs w:val="24"/>
        </w:rPr>
        <w:t>GND</w:t>
      </w:r>
      <w:r w:rsidRPr="003C7E9C">
        <w:rPr>
          <w:rFonts w:eastAsia="宋体" w:hint="eastAsia"/>
          <w:szCs w:val="24"/>
        </w:rPr>
        <w:t>，</w:t>
      </w:r>
      <w:r w:rsidRPr="003C7E9C">
        <w:rPr>
          <w:rFonts w:eastAsia="宋体" w:hint="eastAsia"/>
          <w:szCs w:val="24"/>
        </w:rPr>
        <w:t>SWDIO</w:t>
      </w:r>
      <w:r w:rsidRPr="003C7E9C">
        <w:rPr>
          <w:rFonts w:eastAsia="宋体" w:hint="eastAsia"/>
          <w:szCs w:val="24"/>
        </w:rPr>
        <w:t>→</w:t>
      </w:r>
      <w:r w:rsidRPr="003C7E9C">
        <w:rPr>
          <w:rFonts w:eastAsia="宋体" w:hint="eastAsia"/>
          <w:szCs w:val="24"/>
        </w:rPr>
        <w:t>PA13</w:t>
      </w:r>
      <w:r w:rsidRPr="003C7E9C">
        <w:rPr>
          <w:rFonts w:eastAsia="宋体" w:hint="eastAsia"/>
          <w:szCs w:val="24"/>
        </w:rPr>
        <w:t>，</w:t>
      </w:r>
      <w:r w:rsidRPr="003C7E9C">
        <w:rPr>
          <w:rFonts w:eastAsia="宋体" w:hint="eastAsia"/>
          <w:szCs w:val="24"/>
        </w:rPr>
        <w:t>SWCLK</w:t>
      </w:r>
      <w:r w:rsidRPr="003C7E9C">
        <w:rPr>
          <w:rFonts w:eastAsia="宋体" w:hint="eastAsia"/>
          <w:szCs w:val="24"/>
        </w:rPr>
        <w:t>→</w:t>
      </w:r>
      <w:r w:rsidRPr="003C7E9C">
        <w:rPr>
          <w:rFonts w:eastAsia="宋体" w:hint="eastAsia"/>
          <w:szCs w:val="24"/>
        </w:rPr>
        <w:t>PA14</w:t>
      </w:r>
      <w:r w:rsidRPr="003C7E9C">
        <w:rPr>
          <w:rFonts w:eastAsia="宋体" w:hint="eastAsia"/>
          <w:szCs w:val="24"/>
        </w:rPr>
        <w:t>，</w:t>
      </w:r>
      <w:r w:rsidRPr="003C7E9C">
        <w:rPr>
          <w:rFonts w:eastAsia="宋体" w:hint="eastAsia"/>
          <w:szCs w:val="24"/>
        </w:rPr>
        <w:t>NRST</w:t>
      </w:r>
      <w:r w:rsidRPr="003C7E9C">
        <w:rPr>
          <w:rFonts w:eastAsia="宋体" w:hint="eastAsia"/>
          <w:szCs w:val="24"/>
        </w:rPr>
        <w:t>→</w:t>
      </w:r>
      <w:r w:rsidRPr="003C7E9C">
        <w:rPr>
          <w:rFonts w:eastAsia="宋体" w:hint="eastAsia"/>
          <w:szCs w:val="24"/>
        </w:rPr>
        <w:t>MCU</w:t>
      </w:r>
      <w:r w:rsidRPr="003C7E9C">
        <w:rPr>
          <w:rFonts w:eastAsia="宋体" w:hint="eastAsia"/>
          <w:szCs w:val="24"/>
        </w:rPr>
        <w:t>复位引脚；</w:t>
      </w:r>
    </w:p>
    <w:p w:rsidR="00D23392" w:rsidRPr="003C7E9C" w:rsidRDefault="00652A11">
      <w:pPr>
        <w:spacing w:after="283"/>
        <w:rPr>
          <w:rFonts w:eastAsia="宋体"/>
          <w:szCs w:val="24"/>
        </w:rPr>
      </w:pPr>
      <w:r w:rsidRPr="003C7E9C">
        <w:rPr>
          <w:rFonts w:eastAsia="宋体" w:hint="eastAsia"/>
          <w:szCs w:val="24"/>
        </w:rPr>
        <w:t>操作流程：</w:t>
      </w:r>
      <w:r w:rsidRPr="003C7E9C">
        <w:rPr>
          <w:rFonts w:eastAsia="宋体" w:hint="eastAsia"/>
          <w:szCs w:val="24"/>
        </w:rPr>
        <w:t>STMCubeIDE</w:t>
      </w:r>
      <w:r w:rsidRPr="003C7E9C">
        <w:rPr>
          <w:rFonts w:eastAsia="宋体" w:hint="eastAsia"/>
          <w:szCs w:val="24"/>
        </w:rPr>
        <w:t>编写代码→编译生成</w:t>
      </w:r>
      <w:r w:rsidRPr="003C7E9C">
        <w:rPr>
          <w:rFonts w:eastAsia="宋体" w:hint="eastAsia"/>
          <w:szCs w:val="24"/>
        </w:rPr>
        <w:t>.bin</w:t>
      </w:r>
      <w:r w:rsidRPr="003C7E9C">
        <w:rPr>
          <w:rFonts w:eastAsia="宋体" w:hint="eastAsia"/>
          <w:szCs w:val="24"/>
        </w:rPr>
        <w:t>文件→通过</w:t>
      </w:r>
      <w:r w:rsidRPr="003C7E9C">
        <w:rPr>
          <w:rFonts w:eastAsia="宋体" w:hint="eastAsia"/>
          <w:szCs w:val="24"/>
        </w:rPr>
        <w:t>ST-Link Utility</w:t>
      </w:r>
      <w:r w:rsidRPr="003C7E9C">
        <w:rPr>
          <w:rFonts w:eastAsia="宋体" w:hint="eastAsia"/>
          <w:szCs w:val="24"/>
        </w:rPr>
        <w:t>或</w:t>
      </w:r>
      <w:r w:rsidRPr="003C7E9C">
        <w:rPr>
          <w:rFonts w:eastAsia="宋体" w:hint="eastAsia"/>
          <w:szCs w:val="24"/>
        </w:rPr>
        <w:t>IDE</w:t>
      </w:r>
      <w:r w:rsidRPr="003C7E9C">
        <w:rPr>
          <w:rFonts w:eastAsia="宋体" w:hint="eastAsia"/>
          <w:szCs w:val="24"/>
        </w:rPr>
        <w:t>“下载”功能烧录→复位</w:t>
      </w:r>
      <w:r w:rsidRPr="003C7E9C">
        <w:rPr>
          <w:rFonts w:eastAsia="宋体" w:hint="eastAsia"/>
          <w:szCs w:val="24"/>
        </w:rPr>
        <w:t>MCU</w:t>
      </w:r>
      <w:r w:rsidRPr="003C7E9C">
        <w:rPr>
          <w:rFonts w:eastAsia="宋体" w:hint="eastAsia"/>
          <w:szCs w:val="24"/>
        </w:rPr>
        <w:t>运行程序。</w:t>
      </w:r>
    </w:p>
    <w:p w:rsidR="00D23392" w:rsidRDefault="00652A11">
      <w:pPr>
        <w:spacing w:after="283"/>
        <w:rPr>
          <w:lang w:eastAsia="zh-CN"/>
        </w:rPr>
      </w:pPr>
      <w:r>
        <w:rPr>
          <w:rFonts w:ascii="黑体" w:eastAsia="黑体" w:hAnsi="黑体"/>
          <w:b/>
          <w:sz w:val="32"/>
          <w:lang w:eastAsia="zh-CN"/>
        </w:rPr>
        <w:t>四、软件设计与实现（</w:t>
      </w:r>
      <w:r>
        <w:rPr>
          <w:rFonts w:ascii="黑体" w:eastAsia="黑体" w:hAnsi="黑体"/>
          <w:b/>
          <w:sz w:val="32"/>
          <w:lang w:eastAsia="zh-CN"/>
        </w:rPr>
        <w:t>30</w:t>
      </w:r>
      <w:r>
        <w:rPr>
          <w:rFonts w:ascii="黑体" w:eastAsia="黑体" w:hAnsi="黑体"/>
          <w:b/>
          <w:sz w:val="32"/>
          <w:lang w:eastAsia="zh-CN"/>
        </w:rPr>
        <w:t>分）</w:t>
      </w:r>
    </w:p>
    <w:p w:rsidR="00D23392" w:rsidRDefault="00652A11">
      <w:pPr>
        <w:spacing w:before="170" w:after="113"/>
        <w:rPr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t xml:space="preserve">4.1 </w:t>
      </w:r>
      <w:r>
        <w:rPr>
          <w:rFonts w:ascii="黑体" w:eastAsia="黑体" w:hAnsi="黑体"/>
          <w:b/>
          <w:sz w:val="28"/>
          <w:lang w:eastAsia="zh-CN"/>
        </w:rPr>
        <w:t>核心代码流程图</w:t>
      </w:r>
    </w:p>
    <w:p w:rsidR="00D23392" w:rsidRDefault="00652A11">
      <w:pPr>
        <w:spacing w:after="283"/>
        <w:rPr>
          <w:lang w:eastAsia="zh-CN"/>
        </w:rPr>
      </w:pPr>
      <w:r>
        <w:rPr>
          <w:rFonts w:eastAsia="宋体"/>
          <w:lang w:eastAsia="zh-CN"/>
        </w:rPr>
        <w:lastRenderedPageBreak/>
        <w:t>说明：请绘制核心程序的流程图，清晰展示程序逻辑结构</w:t>
      </w:r>
      <w:r>
        <w:rPr>
          <w:noProof/>
          <w:lang w:eastAsia="zh-CN"/>
        </w:rPr>
        <w:drawing>
          <wp:inline distT="0" distB="0" distL="0" distR="0" wp14:anchorId="386DA6F0" wp14:editId="61AA12E3">
            <wp:extent cx="3162300" cy="2635250"/>
            <wp:effectExtent l="0" t="0" r="0" b="0"/>
            <wp:docPr id="1026" name="Image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Image1"/>
                    <pic:cNvPicPr/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263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3392" w:rsidRDefault="00652A11">
      <w:pPr>
        <w:spacing w:before="170" w:after="113"/>
        <w:rPr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t xml:space="preserve">4.2 </w:t>
      </w:r>
      <w:r>
        <w:rPr>
          <w:rFonts w:ascii="黑体" w:eastAsia="黑体" w:hAnsi="黑体"/>
          <w:b/>
          <w:sz w:val="28"/>
          <w:lang w:eastAsia="zh-CN"/>
        </w:rPr>
        <w:t>关键代码片段及注释</w:t>
      </w:r>
    </w:p>
    <w:p w:rsidR="00D23392" w:rsidRPr="003C7E9C" w:rsidRDefault="00652A11">
      <w:pPr>
        <w:spacing w:after="283"/>
        <w:rPr>
          <w:rFonts w:eastAsia="宋体"/>
          <w:szCs w:val="24"/>
          <w:lang w:eastAsia="zh-CN"/>
        </w:rPr>
      </w:pPr>
      <w:r w:rsidRPr="003C7E9C">
        <w:rPr>
          <w:rFonts w:eastAsia="宋体"/>
          <w:szCs w:val="24"/>
          <w:lang w:eastAsia="zh-CN"/>
        </w:rPr>
        <w:t>说明</w:t>
      </w:r>
      <w:r w:rsidRPr="003C7E9C">
        <w:rPr>
          <w:rFonts w:eastAsia="宋体"/>
          <w:szCs w:val="24"/>
          <w:lang w:eastAsia="zh-CN"/>
        </w:rPr>
        <w:t>// GPIO</w:t>
      </w:r>
      <w:r w:rsidRPr="003C7E9C">
        <w:rPr>
          <w:rFonts w:eastAsia="宋体"/>
          <w:szCs w:val="24"/>
          <w:lang w:eastAsia="zh-CN"/>
        </w:rPr>
        <w:t>初始化：配置外设引脚模式、速率</w:t>
      </w:r>
    </w:p>
    <w:p w:rsidR="00D23392" w:rsidRPr="003C7E9C" w:rsidRDefault="00652A11">
      <w:pPr>
        <w:spacing w:after="283"/>
        <w:rPr>
          <w:rFonts w:eastAsia="宋体"/>
          <w:szCs w:val="24"/>
        </w:rPr>
      </w:pPr>
      <w:r w:rsidRPr="003C7E9C">
        <w:rPr>
          <w:rFonts w:eastAsia="宋体"/>
          <w:szCs w:val="24"/>
        </w:rPr>
        <w:t>void MX_GPIO_Init(void) {</w:t>
      </w:r>
    </w:p>
    <w:p w:rsidR="00D23392" w:rsidRPr="003C7E9C" w:rsidRDefault="00652A11">
      <w:pPr>
        <w:spacing w:after="283"/>
        <w:rPr>
          <w:rFonts w:eastAsia="宋体"/>
          <w:szCs w:val="24"/>
        </w:rPr>
      </w:pPr>
      <w:r w:rsidRPr="003C7E9C">
        <w:rPr>
          <w:rFonts w:eastAsia="宋体"/>
          <w:szCs w:val="24"/>
        </w:rPr>
        <w:t xml:space="preserve">    __HAL_RCC_GPIOA_CLK_ENABLE();  // </w:t>
      </w:r>
      <w:r w:rsidRPr="003C7E9C">
        <w:rPr>
          <w:rFonts w:eastAsia="宋体"/>
          <w:szCs w:val="24"/>
        </w:rPr>
        <w:t>使能</w:t>
      </w:r>
      <w:r w:rsidRPr="003C7E9C">
        <w:rPr>
          <w:rFonts w:eastAsia="宋体"/>
          <w:szCs w:val="24"/>
        </w:rPr>
        <w:t>GPIOA</w:t>
      </w:r>
      <w:r w:rsidRPr="003C7E9C">
        <w:rPr>
          <w:rFonts w:eastAsia="宋体"/>
          <w:szCs w:val="24"/>
        </w:rPr>
        <w:t>时钟</w:t>
      </w:r>
    </w:p>
    <w:p w:rsidR="00D23392" w:rsidRPr="003C7E9C" w:rsidRDefault="00652A11">
      <w:pPr>
        <w:spacing w:after="283"/>
        <w:rPr>
          <w:rFonts w:eastAsia="宋体"/>
          <w:szCs w:val="24"/>
        </w:rPr>
      </w:pPr>
      <w:r w:rsidRPr="003C7E9C">
        <w:rPr>
          <w:rFonts w:eastAsia="宋体"/>
          <w:szCs w:val="24"/>
        </w:rPr>
        <w:t xml:space="preserve">    __HAL_RCC_GPI</w:t>
      </w:r>
      <w:r w:rsidRPr="003C7E9C">
        <w:rPr>
          <w:rFonts w:eastAsia="宋体"/>
          <w:szCs w:val="24"/>
        </w:rPr>
        <w:t xml:space="preserve">OC_CLK_ENABLE();  // </w:t>
      </w:r>
      <w:r w:rsidRPr="003C7E9C">
        <w:rPr>
          <w:rFonts w:eastAsia="宋体"/>
          <w:szCs w:val="24"/>
        </w:rPr>
        <w:t>使能</w:t>
      </w:r>
      <w:r w:rsidRPr="003C7E9C">
        <w:rPr>
          <w:rFonts w:eastAsia="宋体"/>
          <w:szCs w:val="24"/>
        </w:rPr>
        <w:t>GPIOC</w:t>
      </w:r>
      <w:r w:rsidRPr="003C7E9C">
        <w:rPr>
          <w:rFonts w:eastAsia="宋体"/>
          <w:szCs w:val="24"/>
        </w:rPr>
        <w:t>时钟</w:t>
      </w:r>
    </w:p>
    <w:p w:rsidR="00D23392" w:rsidRPr="003C7E9C" w:rsidRDefault="00D23392">
      <w:pPr>
        <w:spacing w:after="283"/>
        <w:rPr>
          <w:rFonts w:eastAsia="宋体"/>
          <w:szCs w:val="24"/>
        </w:rPr>
      </w:pPr>
    </w:p>
    <w:p w:rsidR="00D23392" w:rsidRPr="003C7E9C" w:rsidRDefault="00652A11">
      <w:pPr>
        <w:spacing w:after="283"/>
        <w:rPr>
          <w:rFonts w:eastAsia="宋体"/>
          <w:szCs w:val="24"/>
        </w:rPr>
      </w:pPr>
      <w:r w:rsidRPr="003C7E9C">
        <w:rPr>
          <w:rFonts w:eastAsia="宋体"/>
          <w:szCs w:val="24"/>
        </w:rPr>
        <w:t xml:space="preserve">    GPIO_InitTypeDef GPIO_InitStruct = {0};</w:t>
      </w:r>
    </w:p>
    <w:p w:rsidR="00D23392" w:rsidRPr="003C7E9C" w:rsidRDefault="00D23392">
      <w:pPr>
        <w:spacing w:after="283"/>
        <w:rPr>
          <w:rFonts w:eastAsia="宋体"/>
          <w:szCs w:val="24"/>
        </w:rPr>
      </w:pPr>
    </w:p>
    <w:p w:rsidR="00D23392" w:rsidRPr="003C7E9C" w:rsidRDefault="00652A11">
      <w:pPr>
        <w:spacing w:after="283"/>
        <w:rPr>
          <w:rFonts w:eastAsia="宋体"/>
          <w:szCs w:val="24"/>
          <w:lang w:eastAsia="zh-CN"/>
        </w:rPr>
      </w:pPr>
      <w:r w:rsidRPr="003C7E9C">
        <w:rPr>
          <w:rFonts w:eastAsia="宋体"/>
          <w:szCs w:val="24"/>
        </w:rPr>
        <w:t xml:space="preserve">    </w:t>
      </w:r>
      <w:r w:rsidRPr="003C7E9C">
        <w:rPr>
          <w:rFonts w:eastAsia="宋体"/>
          <w:szCs w:val="24"/>
          <w:lang w:eastAsia="zh-CN"/>
        </w:rPr>
        <w:t xml:space="preserve">// </w:t>
      </w:r>
      <w:r w:rsidRPr="003C7E9C">
        <w:rPr>
          <w:rFonts w:eastAsia="宋体"/>
          <w:szCs w:val="24"/>
          <w:lang w:eastAsia="zh-CN"/>
        </w:rPr>
        <w:t>大灯控制（</w:t>
      </w:r>
      <w:r w:rsidRPr="003C7E9C">
        <w:rPr>
          <w:rFonts w:eastAsia="宋体"/>
          <w:szCs w:val="24"/>
          <w:lang w:eastAsia="zh-CN"/>
        </w:rPr>
        <w:t>PA0</w:t>
      </w:r>
      <w:r w:rsidRPr="003C7E9C">
        <w:rPr>
          <w:rFonts w:eastAsia="宋体"/>
          <w:szCs w:val="24"/>
          <w:lang w:eastAsia="zh-CN"/>
        </w:rPr>
        <w:t>）：推挽输出</w:t>
      </w:r>
    </w:p>
    <w:p w:rsidR="00D23392" w:rsidRPr="003C7E9C" w:rsidRDefault="00652A11">
      <w:pPr>
        <w:spacing w:after="283"/>
        <w:rPr>
          <w:rFonts w:eastAsia="宋体"/>
          <w:szCs w:val="24"/>
        </w:rPr>
      </w:pPr>
      <w:r w:rsidRPr="003C7E9C">
        <w:rPr>
          <w:rFonts w:eastAsia="宋体"/>
          <w:szCs w:val="24"/>
          <w:lang w:eastAsia="zh-CN"/>
        </w:rPr>
        <w:t xml:space="preserve">    </w:t>
      </w:r>
      <w:r w:rsidRPr="003C7E9C">
        <w:rPr>
          <w:rFonts w:eastAsia="宋体"/>
          <w:szCs w:val="24"/>
        </w:rPr>
        <w:t>GPIO_InitStruct.Pin = GPIO_PIN_0;</w:t>
      </w:r>
    </w:p>
    <w:p w:rsidR="00D23392" w:rsidRPr="003C7E9C" w:rsidRDefault="00652A11">
      <w:pPr>
        <w:spacing w:after="283"/>
        <w:rPr>
          <w:rFonts w:eastAsia="宋体"/>
          <w:szCs w:val="24"/>
        </w:rPr>
      </w:pPr>
      <w:r w:rsidRPr="003C7E9C">
        <w:rPr>
          <w:rFonts w:eastAsia="宋体"/>
          <w:szCs w:val="24"/>
        </w:rPr>
        <w:t xml:space="preserve">    GPIO_InitStruct.Mode = GPIO_MODE_OUTPUT_PP;</w:t>
      </w:r>
    </w:p>
    <w:p w:rsidR="00D23392" w:rsidRPr="003C7E9C" w:rsidRDefault="00652A11">
      <w:pPr>
        <w:spacing w:after="283"/>
        <w:rPr>
          <w:rFonts w:eastAsia="宋体"/>
          <w:szCs w:val="24"/>
        </w:rPr>
      </w:pPr>
      <w:r w:rsidRPr="003C7E9C">
        <w:rPr>
          <w:rFonts w:eastAsia="宋体"/>
          <w:szCs w:val="24"/>
        </w:rPr>
        <w:t xml:space="preserve">    GPIO_InitStruct.Speed = GPIO_SPEED_FREQ_LOW;</w:t>
      </w:r>
    </w:p>
    <w:p w:rsidR="00D23392" w:rsidRPr="003C7E9C" w:rsidRDefault="00652A11">
      <w:pPr>
        <w:spacing w:after="283"/>
        <w:rPr>
          <w:rFonts w:eastAsia="宋体"/>
          <w:szCs w:val="24"/>
        </w:rPr>
      </w:pPr>
      <w:r w:rsidRPr="003C7E9C">
        <w:rPr>
          <w:rFonts w:eastAsia="宋体"/>
          <w:szCs w:val="24"/>
        </w:rPr>
        <w:lastRenderedPageBreak/>
        <w:t xml:space="preserve">    HAL_GPIO_Init(GPIOA, &amp;GPIO_InitStruct);</w:t>
      </w:r>
    </w:p>
    <w:p w:rsidR="00D23392" w:rsidRPr="003C7E9C" w:rsidRDefault="00D23392">
      <w:pPr>
        <w:spacing w:after="283"/>
        <w:rPr>
          <w:rFonts w:eastAsia="宋体"/>
          <w:szCs w:val="24"/>
        </w:rPr>
      </w:pPr>
    </w:p>
    <w:p w:rsidR="00D23392" w:rsidRPr="003C7E9C" w:rsidRDefault="00652A11">
      <w:pPr>
        <w:spacing w:after="283"/>
        <w:rPr>
          <w:rFonts w:eastAsia="宋体"/>
          <w:szCs w:val="24"/>
          <w:lang w:eastAsia="zh-CN"/>
        </w:rPr>
      </w:pPr>
      <w:r w:rsidRPr="003C7E9C">
        <w:rPr>
          <w:rFonts w:eastAsia="宋体"/>
          <w:szCs w:val="24"/>
        </w:rPr>
        <w:t xml:space="preserve">    </w:t>
      </w:r>
      <w:r w:rsidRPr="003C7E9C">
        <w:rPr>
          <w:rFonts w:eastAsia="宋体"/>
          <w:szCs w:val="24"/>
          <w:lang w:eastAsia="zh-CN"/>
        </w:rPr>
        <w:t xml:space="preserve">// </w:t>
      </w:r>
      <w:r w:rsidRPr="003C7E9C">
        <w:rPr>
          <w:rFonts w:eastAsia="宋体"/>
          <w:szCs w:val="24"/>
          <w:lang w:eastAsia="zh-CN"/>
        </w:rPr>
        <w:t>故障中断（</w:t>
      </w:r>
      <w:r w:rsidRPr="003C7E9C">
        <w:rPr>
          <w:rFonts w:eastAsia="宋体"/>
          <w:szCs w:val="24"/>
          <w:lang w:eastAsia="zh-CN"/>
        </w:rPr>
        <w:t>PC13</w:t>
      </w:r>
      <w:r w:rsidRPr="003C7E9C">
        <w:rPr>
          <w:rFonts w:eastAsia="宋体"/>
          <w:szCs w:val="24"/>
          <w:lang w:eastAsia="zh-CN"/>
        </w:rPr>
        <w:t>）：浮空输入</w:t>
      </w:r>
      <w:r w:rsidRPr="003C7E9C">
        <w:rPr>
          <w:rFonts w:eastAsia="宋体"/>
          <w:szCs w:val="24"/>
          <w:lang w:eastAsia="zh-CN"/>
        </w:rPr>
        <w:t>+</w:t>
      </w:r>
      <w:r w:rsidRPr="003C7E9C">
        <w:rPr>
          <w:rFonts w:eastAsia="宋体"/>
          <w:szCs w:val="24"/>
          <w:lang w:eastAsia="zh-CN"/>
        </w:rPr>
        <w:t>上升沿触发中断</w:t>
      </w:r>
    </w:p>
    <w:p w:rsidR="00D23392" w:rsidRPr="003C7E9C" w:rsidRDefault="00652A11">
      <w:pPr>
        <w:spacing w:after="283"/>
        <w:rPr>
          <w:rFonts w:eastAsia="宋体"/>
          <w:szCs w:val="24"/>
        </w:rPr>
      </w:pPr>
      <w:r w:rsidRPr="003C7E9C">
        <w:rPr>
          <w:rFonts w:eastAsia="宋体"/>
          <w:szCs w:val="24"/>
          <w:lang w:eastAsia="zh-CN"/>
        </w:rPr>
        <w:t xml:space="preserve">    </w:t>
      </w:r>
      <w:r w:rsidRPr="003C7E9C">
        <w:rPr>
          <w:rFonts w:eastAsia="宋体"/>
          <w:szCs w:val="24"/>
        </w:rPr>
        <w:t>GPIO_InitStruct.Pin = GPIO_PIN_13;</w:t>
      </w:r>
    </w:p>
    <w:p w:rsidR="00D23392" w:rsidRPr="003C7E9C" w:rsidRDefault="00652A11">
      <w:pPr>
        <w:spacing w:after="283"/>
        <w:rPr>
          <w:rFonts w:eastAsia="宋体"/>
          <w:szCs w:val="24"/>
        </w:rPr>
      </w:pPr>
      <w:r w:rsidRPr="003C7E9C">
        <w:rPr>
          <w:rFonts w:eastAsia="宋体"/>
          <w:szCs w:val="24"/>
        </w:rPr>
        <w:t xml:space="preserve">    GPIO_InitStruct.Mode = GPIO_MODE_IT_RISING;</w:t>
      </w:r>
    </w:p>
    <w:p w:rsidR="00D23392" w:rsidRPr="003C7E9C" w:rsidRDefault="00652A11">
      <w:pPr>
        <w:spacing w:after="283"/>
        <w:rPr>
          <w:rFonts w:eastAsia="宋体"/>
          <w:szCs w:val="24"/>
        </w:rPr>
      </w:pPr>
      <w:r w:rsidRPr="003C7E9C">
        <w:rPr>
          <w:rFonts w:eastAsia="宋体"/>
          <w:szCs w:val="24"/>
        </w:rPr>
        <w:t xml:space="preserve">    GPIO_InitStruct.Pull = GPIO_NOPULL;</w:t>
      </w:r>
    </w:p>
    <w:p w:rsidR="00D23392" w:rsidRPr="003C7E9C" w:rsidRDefault="00652A11">
      <w:pPr>
        <w:spacing w:after="283"/>
        <w:rPr>
          <w:rFonts w:eastAsia="宋体"/>
          <w:szCs w:val="24"/>
        </w:rPr>
      </w:pPr>
      <w:r w:rsidRPr="003C7E9C">
        <w:rPr>
          <w:rFonts w:eastAsia="宋体"/>
          <w:szCs w:val="24"/>
        </w:rPr>
        <w:t xml:space="preserve">    HAL_GPIO_Init(GPIOC, &amp;GPIO_InitStruct);</w:t>
      </w:r>
    </w:p>
    <w:p w:rsidR="00D23392" w:rsidRPr="003C7E9C" w:rsidRDefault="00D23392">
      <w:pPr>
        <w:spacing w:after="283"/>
        <w:rPr>
          <w:rFonts w:eastAsia="宋体"/>
          <w:szCs w:val="24"/>
        </w:rPr>
      </w:pPr>
    </w:p>
    <w:p w:rsidR="00D23392" w:rsidRPr="003C7E9C" w:rsidRDefault="00652A11">
      <w:pPr>
        <w:spacing w:after="283"/>
        <w:rPr>
          <w:rFonts w:eastAsia="宋体"/>
          <w:szCs w:val="24"/>
          <w:lang w:eastAsia="zh-CN"/>
        </w:rPr>
      </w:pPr>
      <w:r w:rsidRPr="003C7E9C">
        <w:rPr>
          <w:rFonts w:eastAsia="宋体"/>
          <w:szCs w:val="24"/>
        </w:rPr>
        <w:t xml:space="preserve">    </w:t>
      </w:r>
      <w:r w:rsidRPr="003C7E9C">
        <w:rPr>
          <w:rFonts w:eastAsia="宋体"/>
          <w:szCs w:val="24"/>
          <w:lang w:eastAsia="zh-CN"/>
        </w:rPr>
        <w:t xml:space="preserve">// </w:t>
      </w:r>
      <w:r w:rsidRPr="003C7E9C">
        <w:rPr>
          <w:rFonts w:eastAsia="宋体"/>
          <w:szCs w:val="24"/>
          <w:lang w:eastAsia="zh-CN"/>
        </w:rPr>
        <w:t>配</w:t>
      </w:r>
      <w:r w:rsidRPr="003C7E9C">
        <w:rPr>
          <w:rFonts w:eastAsia="宋体"/>
          <w:szCs w:val="24"/>
          <w:lang w:eastAsia="zh-CN"/>
        </w:rPr>
        <w:t>置外部中断优先级（</w:t>
      </w:r>
      <w:r w:rsidRPr="003C7E9C">
        <w:rPr>
          <w:rFonts w:eastAsia="宋体"/>
          <w:szCs w:val="24"/>
          <w:lang w:eastAsia="zh-CN"/>
        </w:rPr>
        <w:t>NVIC</w:t>
      </w:r>
      <w:r w:rsidRPr="003C7E9C">
        <w:rPr>
          <w:rFonts w:eastAsia="宋体"/>
          <w:szCs w:val="24"/>
          <w:lang w:eastAsia="zh-CN"/>
        </w:rPr>
        <w:t>）</w:t>
      </w:r>
    </w:p>
    <w:p w:rsidR="00D23392" w:rsidRPr="003C7E9C" w:rsidRDefault="00652A11">
      <w:pPr>
        <w:spacing w:after="283"/>
        <w:rPr>
          <w:rFonts w:eastAsia="宋体"/>
          <w:szCs w:val="24"/>
        </w:rPr>
      </w:pPr>
      <w:r w:rsidRPr="003C7E9C">
        <w:rPr>
          <w:rFonts w:eastAsia="宋体"/>
          <w:szCs w:val="24"/>
          <w:lang w:eastAsia="zh-CN"/>
        </w:rPr>
        <w:t xml:space="preserve">    </w:t>
      </w:r>
      <w:r w:rsidRPr="003C7E9C">
        <w:rPr>
          <w:rFonts w:eastAsia="宋体"/>
          <w:szCs w:val="24"/>
        </w:rPr>
        <w:t xml:space="preserve">HAL_NVIC_SetPriority(EXTI15_10_IRQn, 0, 0);  // </w:t>
      </w:r>
      <w:r w:rsidRPr="003C7E9C">
        <w:rPr>
          <w:rFonts w:eastAsia="宋体"/>
          <w:szCs w:val="24"/>
        </w:rPr>
        <w:t>抢占优先级</w:t>
      </w:r>
      <w:r w:rsidRPr="003C7E9C">
        <w:rPr>
          <w:rFonts w:eastAsia="宋体"/>
          <w:szCs w:val="24"/>
        </w:rPr>
        <w:t>0</w:t>
      </w:r>
      <w:r w:rsidRPr="003C7E9C">
        <w:rPr>
          <w:rFonts w:eastAsia="宋体"/>
          <w:szCs w:val="24"/>
        </w:rPr>
        <w:t>，子优先级</w:t>
      </w:r>
      <w:r w:rsidRPr="003C7E9C">
        <w:rPr>
          <w:rFonts w:eastAsia="宋体"/>
          <w:szCs w:val="24"/>
        </w:rPr>
        <w:t>0</w:t>
      </w:r>
    </w:p>
    <w:p w:rsidR="00D23392" w:rsidRPr="003C7E9C" w:rsidRDefault="00652A11">
      <w:pPr>
        <w:spacing w:after="283"/>
        <w:rPr>
          <w:rFonts w:eastAsia="宋体"/>
          <w:szCs w:val="24"/>
        </w:rPr>
      </w:pPr>
      <w:r w:rsidRPr="003C7E9C">
        <w:rPr>
          <w:rFonts w:eastAsia="宋体"/>
          <w:szCs w:val="24"/>
        </w:rPr>
        <w:t xml:space="preserve">    HAL_NVIC_EnableIRQ(EXTI15_10_IRQn);          // </w:t>
      </w:r>
      <w:r w:rsidRPr="003C7E9C">
        <w:rPr>
          <w:rFonts w:eastAsia="宋体"/>
          <w:szCs w:val="24"/>
        </w:rPr>
        <w:t>使能中断</w:t>
      </w:r>
    </w:p>
    <w:p w:rsidR="00D23392" w:rsidRPr="003C7E9C" w:rsidRDefault="00652A11">
      <w:pPr>
        <w:spacing w:after="283"/>
        <w:rPr>
          <w:rFonts w:eastAsia="宋体"/>
          <w:szCs w:val="24"/>
        </w:rPr>
      </w:pPr>
      <w:r w:rsidRPr="003C7E9C">
        <w:rPr>
          <w:rFonts w:eastAsia="宋体"/>
          <w:szCs w:val="24"/>
        </w:rPr>
        <w:t>}</w:t>
      </w:r>
    </w:p>
    <w:p w:rsidR="00D23392" w:rsidRPr="003C7E9C" w:rsidRDefault="00D23392">
      <w:pPr>
        <w:spacing w:after="283"/>
        <w:rPr>
          <w:rFonts w:eastAsia="宋体"/>
          <w:szCs w:val="24"/>
        </w:rPr>
      </w:pPr>
    </w:p>
    <w:p w:rsidR="00D23392" w:rsidRPr="003C7E9C" w:rsidRDefault="00652A11">
      <w:pPr>
        <w:spacing w:after="283"/>
        <w:rPr>
          <w:rFonts w:eastAsia="宋体"/>
          <w:szCs w:val="24"/>
        </w:rPr>
      </w:pPr>
      <w:r w:rsidRPr="003C7E9C">
        <w:rPr>
          <w:rFonts w:eastAsia="宋体"/>
          <w:szCs w:val="24"/>
        </w:rPr>
        <w:t>// TIM1 PWM</w:t>
      </w:r>
      <w:r w:rsidRPr="003C7E9C">
        <w:rPr>
          <w:rFonts w:eastAsia="宋体"/>
          <w:szCs w:val="24"/>
        </w:rPr>
        <w:t>初始化：生成</w:t>
      </w:r>
      <w:r w:rsidRPr="003C7E9C">
        <w:rPr>
          <w:rFonts w:eastAsia="宋体"/>
          <w:szCs w:val="24"/>
        </w:rPr>
        <w:t>1kHz PWM</w:t>
      </w:r>
      <w:r w:rsidRPr="003C7E9C">
        <w:rPr>
          <w:rFonts w:eastAsia="宋体"/>
          <w:szCs w:val="24"/>
        </w:rPr>
        <w:t>波（用于</w:t>
      </w:r>
      <w:r w:rsidRPr="003C7E9C">
        <w:rPr>
          <w:rFonts w:eastAsia="宋体"/>
          <w:szCs w:val="24"/>
        </w:rPr>
        <w:t>LED</w:t>
      </w:r>
      <w:r w:rsidRPr="003C7E9C">
        <w:rPr>
          <w:rFonts w:eastAsia="宋体"/>
          <w:szCs w:val="24"/>
        </w:rPr>
        <w:t>调光）</w:t>
      </w:r>
    </w:p>
    <w:p w:rsidR="00D23392" w:rsidRPr="003C7E9C" w:rsidRDefault="00652A11">
      <w:pPr>
        <w:spacing w:after="283"/>
        <w:rPr>
          <w:rFonts w:eastAsia="宋体"/>
          <w:szCs w:val="24"/>
        </w:rPr>
      </w:pPr>
      <w:r w:rsidRPr="003C7E9C">
        <w:rPr>
          <w:rFonts w:eastAsia="宋体"/>
          <w:szCs w:val="24"/>
        </w:rPr>
        <w:t>void MX_TIM1_Init(void) {</w:t>
      </w:r>
    </w:p>
    <w:p w:rsidR="00D23392" w:rsidRPr="003C7E9C" w:rsidRDefault="00652A11">
      <w:pPr>
        <w:spacing w:after="283"/>
        <w:rPr>
          <w:rFonts w:eastAsia="宋体"/>
          <w:szCs w:val="24"/>
        </w:rPr>
      </w:pPr>
      <w:r w:rsidRPr="003C7E9C">
        <w:rPr>
          <w:rFonts w:eastAsia="宋体"/>
          <w:szCs w:val="24"/>
        </w:rPr>
        <w:t xml:space="preserve">    __HAL_RCC_TIM1_CLK_ENABLE();  // </w:t>
      </w:r>
      <w:r w:rsidRPr="003C7E9C">
        <w:rPr>
          <w:rFonts w:eastAsia="宋体"/>
          <w:szCs w:val="24"/>
        </w:rPr>
        <w:t>使能</w:t>
      </w:r>
      <w:r w:rsidRPr="003C7E9C">
        <w:rPr>
          <w:rFonts w:eastAsia="宋体"/>
          <w:szCs w:val="24"/>
        </w:rPr>
        <w:t>TIM1</w:t>
      </w:r>
      <w:r w:rsidRPr="003C7E9C">
        <w:rPr>
          <w:rFonts w:eastAsia="宋体"/>
          <w:szCs w:val="24"/>
        </w:rPr>
        <w:t>时钟</w:t>
      </w:r>
    </w:p>
    <w:p w:rsidR="00D23392" w:rsidRPr="003C7E9C" w:rsidRDefault="00D23392">
      <w:pPr>
        <w:spacing w:after="283"/>
        <w:rPr>
          <w:rFonts w:eastAsia="宋体"/>
          <w:szCs w:val="24"/>
        </w:rPr>
      </w:pPr>
    </w:p>
    <w:p w:rsidR="00D23392" w:rsidRPr="003C7E9C" w:rsidRDefault="00652A11">
      <w:pPr>
        <w:spacing w:after="283"/>
        <w:rPr>
          <w:rFonts w:eastAsia="宋体"/>
          <w:szCs w:val="24"/>
        </w:rPr>
      </w:pPr>
      <w:r w:rsidRPr="003C7E9C">
        <w:rPr>
          <w:rFonts w:eastAsia="宋体"/>
          <w:szCs w:val="24"/>
        </w:rPr>
        <w:t xml:space="preserve">    TIM</w:t>
      </w:r>
      <w:r w:rsidRPr="003C7E9C">
        <w:rPr>
          <w:rFonts w:eastAsia="宋体"/>
          <w:szCs w:val="24"/>
        </w:rPr>
        <w:t>_HandleTypeDef htim1 = {0};</w:t>
      </w:r>
    </w:p>
    <w:p w:rsidR="00D23392" w:rsidRPr="003C7E9C" w:rsidRDefault="00652A11">
      <w:pPr>
        <w:spacing w:after="283"/>
        <w:rPr>
          <w:rFonts w:eastAsia="宋体"/>
          <w:szCs w:val="24"/>
        </w:rPr>
      </w:pPr>
      <w:r w:rsidRPr="003C7E9C">
        <w:rPr>
          <w:rFonts w:eastAsia="宋体"/>
          <w:szCs w:val="24"/>
        </w:rPr>
        <w:lastRenderedPageBreak/>
        <w:t xml:space="preserve">    TIM_OC_InitTypeDef sConfigOC = {0};</w:t>
      </w:r>
    </w:p>
    <w:p w:rsidR="00D23392" w:rsidRPr="003C7E9C" w:rsidRDefault="00D23392">
      <w:pPr>
        <w:spacing w:after="283"/>
        <w:rPr>
          <w:rFonts w:eastAsia="宋体"/>
          <w:szCs w:val="24"/>
        </w:rPr>
      </w:pPr>
    </w:p>
    <w:p w:rsidR="00D23392" w:rsidRPr="003C7E9C" w:rsidRDefault="00652A11">
      <w:pPr>
        <w:spacing w:after="283"/>
        <w:rPr>
          <w:rFonts w:eastAsia="宋体"/>
          <w:szCs w:val="24"/>
        </w:rPr>
      </w:pPr>
      <w:r w:rsidRPr="003C7E9C">
        <w:rPr>
          <w:rFonts w:eastAsia="宋体"/>
          <w:szCs w:val="24"/>
        </w:rPr>
        <w:t xml:space="preserve">    htim1.Instance = TIM1;</w:t>
      </w:r>
    </w:p>
    <w:p w:rsidR="00D23392" w:rsidRPr="003C7E9C" w:rsidRDefault="00652A11">
      <w:pPr>
        <w:spacing w:after="283"/>
        <w:rPr>
          <w:rFonts w:eastAsia="宋体"/>
          <w:szCs w:val="24"/>
        </w:rPr>
      </w:pPr>
      <w:r w:rsidRPr="003C7E9C">
        <w:rPr>
          <w:rFonts w:eastAsia="宋体"/>
          <w:szCs w:val="24"/>
        </w:rPr>
        <w:t xml:space="preserve">    htim1.Init.Prescaler = 71;       // </w:t>
      </w:r>
      <w:r w:rsidRPr="003C7E9C">
        <w:rPr>
          <w:rFonts w:eastAsia="宋体"/>
          <w:szCs w:val="24"/>
        </w:rPr>
        <w:t>分频：</w:t>
      </w:r>
      <w:r w:rsidRPr="003C7E9C">
        <w:rPr>
          <w:rFonts w:eastAsia="宋体"/>
          <w:szCs w:val="24"/>
        </w:rPr>
        <w:t>72M/(71+1)=1M</w:t>
      </w:r>
    </w:p>
    <w:p w:rsidR="00D23392" w:rsidRPr="003C7E9C" w:rsidRDefault="00652A11">
      <w:pPr>
        <w:spacing w:after="283"/>
        <w:rPr>
          <w:rFonts w:eastAsia="宋体"/>
          <w:szCs w:val="24"/>
        </w:rPr>
      </w:pPr>
      <w:r w:rsidRPr="003C7E9C">
        <w:rPr>
          <w:rFonts w:eastAsia="宋体"/>
          <w:szCs w:val="24"/>
        </w:rPr>
        <w:t xml:space="preserve">    htim1.Init.CounterMode = TIM_COUNTERMODE_UP;</w:t>
      </w:r>
    </w:p>
    <w:p w:rsidR="00D23392" w:rsidRPr="003C7E9C" w:rsidRDefault="00652A11">
      <w:pPr>
        <w:spacing w:after="283"/>
        <w:rPr>
          <w:rFonts w:eastAsia="宋体"/>
          <w:szCs w:val="24"/>
        </w:rPr>
      </w:pPr>
      <w:r w:rsidRPr="003C7E9C">
        <w:rPr>
          <w:rFonts w:eastAsia="宋体"/>
          <w:szCs w:val="24"/>
        </w:rPr>
        <w:t xml:space="preserve">    htim1.Init.Period = 999;         // </w:t>
      </w:r>
      <w:r w:rsidRPr="003C7E9C">
        <w:rPr>
          <w:rFonts w:eastAsia="宋体"/>
          <w:szCs w:val="24"/>
        </w:rPr>
        <w:t>周期：</w:t>
      </w:r>
      <w:r w:rsidRPr="003C7E9C">
        <w:rPr>
          <w:rFonts w:eastAsia="宋体"/>
          <w:szCs w:val="24"/>
        </w:rPr>
        <w:t>1M/(999+1)=</w:t>
      </w:r>
      <w:r w:rsidRPr="003C7E9C">
        <w:rPr>
          <w:rFonts w:eastAsia="宋体"/>
          <w:szCs w:val="24"/>
        </w:rPr>
        <w:t>1k Hz</w:t>
      </w:r>
    </w:p>
    <w:p w:rsidR="00D23392" w:rsidRPr="003C7E9C" w:rsidRDefault="00652A11">
      <w:pPr>
        <w:spacing w:after="283"/>
        <w:rPr>
          <w:rFonts w:eastAsia="宋体"/>
          <w:szCs w:val="24"/>
        </w:rPr>
      </w:pPr>
      <w:r w:rsidRPr="003C7E9C">
        <w:rPr>
          <w:rFonts w:eastAsia="宋体"/>
          <w:szCs w:val="24"/>
        </w:rPr>
        <w:t xml:space="preserve">    htim1.Init.ClockDivision = TIM_CLOCKDIVISION_DIV1;</w:t>
      </w:r>
    </w:p>
    <w:p w:rsidR="00D23392" w:rsidRPr="003C7E9C" w:rsidRDefault="00652A11">
      <w:pPr>
        <w:spacing w:after="283"/>
        <w:rPr>
          <w:rFonts w:eastAsia="宋体"/>
          <w:szCs w:val="24"/>
        </w:rPr>
      </w:pPr>
      <w:r w:rsidRPr="003C7E9C">
        <w:rPr>
          <w:rFonts w:eastAsia="宋体"/>
          <w:szCs w:val="24"/>
        </w:rPr>
        <w:t xml:space="preserve">    HAL_TIM_PWM_Init(&amp;htim1);</w:t>
      </w:r>
    </w:p>
    <w:p w:rsidR="00D23392" w:rsidRPr="003C7E9C" w:rsidRDefault="00D23392">
      <w:pPr>
        <w:spacing w:after="283"/>
        <w:rPr>
          <w:rFonts w:eastAsia="宋体"/>
          <w:szCs w:val="24"/>
        </w:rPr>
      </w:pPr>
    </w:p>
    <w:p w:rsidR="00D23392" w:rsidRPr="003C7E9C" w:rsidRDefault="00652A11">
      <w:pPr>
        <w:spacing w:after="283"/>
        <w:rPr>
          <w:rFonts w:eastAsia="宋体"/>
          <w:szCs w:val="24"/>
        </w:rPr>
      </w:pPr>
      <w:r w:rsidRPr="003C7E9C">
        <w:rPr>
          <w:rFonts w:eastAsia="宋体"/>
          <w:szCs w:val="24"/>
        </w:rPr>
        <w:t xml:space="preserve">    sConfigOC.OCMode = TIM_OCMODE_PWM1;</w:t>
      </w:r>
    </w:p>
    <w:p w:rsidR="00D23392" w:rsidRPr="003C7E9C" w:rsidRDefault="00652A11">
      <w:pPr>
        <w:spacing w:after="283"/>
        <w:rPr>
          <w:rFonts w:eastAsia="宋体"/>
          <w:szCs w:val="24"/>
        </w:rPr>
      </w:pPr>
      <w:r w:rsidRPr="003C7E9C">
        <w:rPr>
          <w:rFonts w:eastAsia="宋体"/>
          <w:szCs w:val="24"/>
        </w:rPr>
        <w:t xml:space="preserve">    sConfigOC.Pulse = 500;           // </w:t>
      </w:r>
      <w:r w:rsidRPr="003C7E9C">
        <w:rPr>
          <w:rFonts w:eastAsia="宋体"/>
          <w:szCs w:val="24"/>
        </w:rPr>
        <w:t>初始占空比</w:t>
      </w:r>
      <w:r w:rsidRPr="003C7E9C">
        <w:rPr>
          <w:rFonts w:eastAsia="宋体"/>
          <w:szCs w:val="24"/>
        </w:rPr>
        <w:t>50%</w:t>
      </w:r>
      <w:r w:rsidRPr="003C7E9C">
        <w:rPr>
          <w:rFonts w:eastAsia="宋体"/>
          <w:szCs w:val="24"/>
        </w:rPr>
        <w:t>（</w:t>
      </w:r>
      <w:r w:rsidRPr="003C7E9C">
        <w:rPr>
          <w:rFonts w:eastAsia="宋体"/>
          <w:szCs w:val="24"/>
        </w:rPr>
        <w:t>1k Hz</w:t>
      </w:r>
      <w:r w:rsidRPr="003C7E9C">
        <w:rPr>
          <w:rFonts w:eastAsia="宋体"/>
          <w:szCs w:val="24"/>
        </w:rPr>
        <w:t>下，高电平</w:t>
      </w:r>
      <w:r w:rsidRPr="003C7E9C">
        <w:rPr>
          <w:rFonts w:eastAsia="宋体"/>
          <w:szCs w:val="24"/>
        </w:rPr>
        <w:t>500us</w:t>
      </w:r>
      <w:r w:rsidRPr="003C7E9C">
        <w:rPr>
          <w:rFonts w:eastAsia="宋体"/>
          <w:szCs w:val="24"/>
        </w:rPr>
        <w:t>）</w:t>
      </w:r>
    </w:p>
    <w:p w:rsidR="00D23392" w:rsidRPr="003C7E9C" w:rsidRDefault="00652A11">
      <w:pPr>
        <w:spacing w:after="283"/>
        <w:rPr>
          <w:rFonts w:eastAsia="宋体"/>
          <w:szCs w:val="24"/>
        </w:rPr>
      </w:pPr>
      <w:r w:rsidRPr="003C7E9C">
        <w:rPr>
          <w:rFonts w:eastAsia="宋体"/>
          <w:szCs w:val="24"/>
        </w:rPr>
        <w:t xml:space="preserve">    sConfigOC.OCPolarity = TIM_OCPOLARITY_HIGH;</w:t>
      </w:r>
    </w:p>
    <w:p w:rsidR="00D23392" w:rsidRPr="003C7E9C" w:rsidRDefault="00652A11">
      <w:pPr>
        <w:spacing w:after="283"/>
        <w:rPr>
          <w:rFonts w:eastAsia="宋体"/>
          <w:szCs w:val="24"/>
        </w:rPr>
      </w:pPr>
      <w:r w:rsidRPr="003C7E9C">
        <w:rPr>
          <w:rFonts w:eastAsia="宋体"/>
          <w:szCs w:val="24"/>
        </w:rPr>
        <w:t xml:space="preserve">    HAL_TIM_PWM_ConfigChannel(&amp;htim1, &amp;sConfigOC, TIM_CHANNEL_1);</w:t>
      </w:r>
    </w:p>
    <w:p w:rsidR="00D23392" w:rsidRPr="003C7E9C" w:rsidRDefault="00652A11">
      <w:pPr>
        <w:spacing w:after="283"/>
        <w:rPr>
          <w:rFonts w:eastAsia="宋体"/>
          <w:szCs w:val="24"/>
        </w:rPr>
      </w:pPr>
      <w:r w:rsidRPr="003C7E9C">
        <w:rPr>
          <w:rFonts w:eastAsia="宋体"/>
          <w:szCs w:val="24"/>
        </w:rPr>
        <w:t xml:space="preserve">    HAL_TIM_PWM_Start(&amp;htim1, TIM_CHANNEL_1);</w:t>
      </w:r>
    </w:p>
    <w:p w:rsidR="00D23392" w:rsidRPr="003C7E9C" w:rsidRDefault="00652A11">
      <w:pPr>
        <w:spacing w:after="283"/>
        <w:rPr>
          <w:rFonts w:eastAsia="宋体"/>
          <w:szCs w:val="24"/>
          <w:lang w:eastAsia="zh-CN"/>
        </w:rPr>
      </w:pPr>
      <w:r w:rsidRPr="003C7E9C">
        <w:rPr>
          <w:rFonts w:eastAsia="宋体"/>
          <w:szCs w:val="24"/>
          <w:lang w:eastAsia="zh-CN"/>
        </w:rPr>
        <w:t>}</w:t>
      </w:r>
    </w:p>
    <w:p w:rsidR="00D23392" w:rsidRPr="003C7E9C" w:rsidRDefault="00652A11">
      <w:pPr>
        <w:spacing w:after="283"/>
        <w:rPr>
          <w:rFonts w:eastAsia="宋体"/>
          <w:szCs w:val="24"/>
          <w:lang w:eastAsia="zh-CN"/>
        </w:rPr>
      </w:pPr>
      <w:r w:rsidRPr="003C7E9C">
        <w:rPr>
          <w:rFonts w:eastAsia="宋体"/>
          <w:szCs w:val="24"/>
          <w:lang w:eastAsia="zh-CN"/>
        </w:rPr>
        <w:t>：请粘贴关键代码片段，并添加详细注释说明</w:t>
      </w:r>
    </w:p>
    <w:p w:rsidR="00D23392" w:rsidRDefault="00652A11">
      <w:pPr>
        <w:spacing w:before="170" w:after="113"/>
        <w:rPr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t xml:space="preserve">4.3 </w:t>
      </w:r>
      <w:r>
        <w:rPr>
          <w:rFonts w:ascii="黑体" w:eastAsia="黑体" w:hAnsi="黑体"/>
          <w:b/>
          <w:sz w:val="28"/>
          <w:lang w:eastAsia="zh-CN"/>
        </w:rPr>
        <w:t>中断服务程序说明</w:t>
      </w:r>
    </w:p>
    <w:p w:rsidR="00D23392" w:rsidRPr="003C7E9C" w:rsidRDefault="00652A11">
      <w:pPr>
        <w:spacing w:after="0"/>
        <w:rPr>
          <w:rFonts w:eastAsia="宋体"/>
          <w:szCs w:val="24"/>
          <w:lang w:eastAsia="zh-CN"/>
        </w:rPr>
      </w:pPr>
      <w:r w:rsidRPr="003C7E9C">
        <w:rPr>
          <w:rFonts w:eastAsia="宋体"/>
          <w:szCs w:val="24"/>
          <w:lang w:eastAsia="zh-CN"/>
        </w:rPr>
        <w:t>说明：请说明中断服务程序的配置方法、触发条件和处理逻辑</w:t>
      </w:r>
    </w:p>
    <w:p w:rsidR="00D23392" w:rsidRPr="003C7E9C" w:rsidRDefault="00652A11">
      <w:pPr>
        <w:spacing w:after="283"/>
        <w:rPr>
          <w:rFonts w:eastAsia="宋体"/>
          <w:szCs w:val="24"/>
        </w:rPr>
      </w:pPr>
      <w:r w:rsidRPr="003C7E9C">
        <w:rPr>
          <w:rFonts w:eastAsia="宋体"/>
          <w:szCs w:val="24"/>
        </w:rPr>
        <w:lastRenderedPageBreak/>
        <w:t xml:space="preserve">// </w:t>
      </w:r>
      <w:r w:rsidRPr="003C7E9C">
        <w:rPr>
          <w:rFonts w:eastAsia="宋体"/>
          <w:szCs w:val="24"/>
        </w:rPr>
        <w:t>外部中断回调函数：</w:t>
      </w:r>
      <w:r w:rsidRPr="003C7E9C">
        <w:rPr>
          <w:rFonts w:eastAsia="宋体"/>
          <w:szCs w:val="24"/>
        </w:rPr>
        <w:t>PC13</w:t>
      </w:r>
      <w:r w:rsidRPr="003C7E9C">
        <w:rPr>
          <w:rFonts w:eastAsia="宋体"/>
          <w:szCs w:val="24"/>
        </w:rPr>
        <w:t>触发时执行</w:t>
      </w:r>
      <w:r w:rsidRPr="003C7E9C">
        <w:rPr>
          <w:rFonts w:eastAsia="宋体"/>
          <w:szCs w:val="24"/>
        </w:rPr>
        <w:t>void HAL_GPIO_EXTI_Callback(uint16_t GPIO_Pin) {</w:t>
      </w:r>
    </w:p>
    <w:p w:rsidR="00D23392" w:rsidRPr="003C7E9C" w:rsidRDefault="00652A11">
      <w:pPr>
        <w:spacing w:after="283"/>
        <w:rPr>
          <w:rFonts w:eastAsia="宋体"/>
          <w:szCs w:val="24"/>
        </w:rPr>
      </w:pPr>
      <w:r w:rsidRPr="003C7E9C">
        <w:rPr>
          <w:rFonts w:eastAsia="宋体"/>
          <w:szCs w:val="24"/>
        </w:rPr>
        <w:t xml:space="preserve">    if (GP</w:t>
      </w:r>
      <w:r w:rsidRPr="003C7E9C">
        <w:rPr>
          <w:rFonts w:eastAsia="宋体"/>
          <w:szCs w:val="24"/>
        </w:rPr>
        <w:t xml:space="preserve">IO_Pin == GPIO_PIN_13) {  // </w:t>
      </w:r>
      <w:r w:rsidRPr="003C7E9C">
        <w:rPr>
          <w:rFonts w:eastAsia="宋体"/>
          <w:szCs w:val="24"/>
        </w:rPr>
        <w:t>故障检测引脚</w:t>
      </w:r>
    </w:p>
    <w:p w:rsidR="00D23392" w:rsidRPr="003C7E9C" w:rsidRDefault="00652A11">
      <w:pPr>
        <w:spacing w:after="283"/>
        <w:rPr>
          <w:rFonts w:eastAsia="宋体"/>
          <w:szCs w:val="24"/>
        </w:rPr>
      </w:pPr>
      <w:r w:rsidRPr="003C7E9C">
        <w:rPr>
          <w:rFonts w:eastAsia="宋体"/>
          <w:szCs w:val="24"/>
        </w:rPr>
        <w:t xml:space="preserve">        // 1. </w:t>
      </w:r>
      <w:r w:rsidRPr="003C7E9C">
        <w:rPr>
          <w:rFonts w:eastAsia="宋体"/>
          <w:szCs w:val="24"/>
        </w:rPr>
        <w:t>关闭所有灯光</w:t>
      </w:r>
    </w:p>
    <w:p w:rsidR="00D23392" w:rsidRPr="003C7E9C" w:rsidRDefault="00652A11">
      <w:pPr>
        <w:spacing w:after="283"/>
        <w:rPr>
          <w:rFonts w:eastAsia="宋体"/>
          <w:szCs w:val="24"/>
        </w:rPr>
      </w:pPr>
      <w:r w:rsidRPr="003C7E9C">
        <w:rPr>
          <w:rFonts w:eastAsia="宋体"/>
          <w:szCs w:val="24"/>
        </w:rPr>
        <w:t xml:space="preserve">        HAL_GPIO_WritePin(GPIOA, GPIO_PIN_0, GPIO_PIN_RESET);  // </w:t>
      </w:r>
      <w:r w:rsidRPr="003C7E9C">
        <w:rPr>
          <w:rFonts w:eastAsia="宋体"/>
          <w:szCs w:val="24"/>
        </w:rPr>
        <w:t>大灯关</w:t>
      </w:r>
    </w:p>
    <w:p w:rsidR="00D23392" w:rsidRPr="003C7E9C" w:rsidRDefault="00652A11">
      <w:pPr>
        <w:spacing w:after="283"/>
        <w:rPr>
          <w:rFonts w:eastAsia="宋体"/>
          <w:szCs w:val="24"/>
        </w:rPr>
      </w:pPr>
      <w:r w:rsidRPr="003C7E9C">
        <w:rPr>
          <w:rFonts w:eastAsia="宋体"/>
          <w:szCs w:val="24"/>
        </w:rPr>
        <w:t xml:space="preserve">        HAL_GPIO_WritePin(GPIOA, GPIO_PIN_1, GPIO_PIN_RESET);  // </w:t>
      </w:r>
      <w:r w:rsidRPr="003C7E9C">
        <w:rPr>
          <w:rFonts w:eastAsia="宋体"/>
          <w:szCs w:val="24"/>
        </w:rPr>
        <w:t>小灯关</w:t>
      </w:r>
    </w:p>
    <w:p w:rsidR="00D23392" w:rsidRPr="003C7E9C" w:rsidRDefault="00652A11">
      <w:pPr>
        <w:spacing w:after="283"/>
        <w:rPr>
          <w:rFonts w:eastAsia="宋体"/>
          <w:szCs w:val="24"/>
        </w:rPr>
      </w:pPr>
      <w:r w:rsidRPr="003C7E9C">
        <w:rPr>
          <w:rFonts w:eastAsia="宋体"/>
          <w:szCs w:val="24"/>
        </w:rPr>
        <w:t xml:space="preserve">        HAL_TIM_PWM_Stop(&amp;htim1, TIM_CHANNEL_1);           </w:t>
      </w:r>
      <w:r w:rsidRPr="003C7E9C">
        <w:rPr>
          <w:rFonts w:eastAsia="宋体"/>
          <w:szCs w:val="24"/>
        </w:rPr>
        <w:t xml:space="preserve">    // </w:t>
      </w:r>
      <w:r w:rsidRPr="003C7E9C">
        <w:rPr>
          <w:rFonts w:eastAsia="宋体"/>
          <w:szCs w:val="24"/>
        </w:rPr>
        <w:t>调光</w:t>
      </w:r>
      <w:r w:rsidRPr="003C7E9C">
        <w:rPr>
          <w:rFonts w:eastAsia="宋体"/>
          <w:szCs w:val="24"/>
        </w:rPr>
        <w:t>LED</w:t>
      </w:r>
      <w:r w:rsidRPr="003C7E9C">
        <w:rPr>
          <w:rFonts w:eastAsia="宋体"/>
          <w:szCs w:val="24"/>
        </w:rPr>
        <w:t>关</w:t>
      </w:r>
    </w:p>
    <w:p w:rsidR="00D23392" w:rsidRPr="003C7E9C" w:rsidRDefault="00D23392">
      <w:pPr>
        <w:spacing w:after="283"/>
        <w:rPr>
          <w:rFonts w:eastAsia="宋体"/>
          <w:szCs w:val="24"/>
        </w:rPr>
      </w:pPr>
    </w:p>
    <w:p w:rsidR="00D23392" w:rsidRPr="003C7E9C" w:rsidRDefault="00652A11">
      <w:pPr>
        <w:spacing w:after="283"/>
        <w:rPr>
          <w:rFonts w:eastAsia="宋体"/>
          <w:szCs w:val="24"/>
        </w:rPr>
      </w:pPr>
      <w:r w:rsidRPr="003C7E9C">
        <w:rPr>
          <w:rFonts w:eastAsia="宋体"/>
          <w:szCs w:val="24"/>
        </w:rPr>
        <w:t xml:space="preserve">        // 2. LCD</w:t>
      </w:r>
      <w:r w:rsidRPr="003C7E9C">
        <w:rPr>
          <w:rFonts w:eastAsia="宋体"/>
          <w:szCs w:val="24"/>
        </w:rPr>
        <w:t>显示报警信息</w:t>
      </w:r>
    </w:p>
    <w:p w:rsidR="00D23392" w:rsidRPr="003C7E9C" w:rsidRDefault="00652A11">
      <w:pPr>
        <w:spacing w:after="283"/>
        <w:rPr>
          <w:rFonts w:eastAsia="宋体"/>
          <w:szCs w:val="24"/>
        </w:rPr>
      </w:pPr>
      <w:r w:rsidRPr="003C7E9C">
        <w:rPr>
          <w:rFonts w:eastAsia="宋体"/>
          <w:szCs w:val="24"/>
        </w:rPr>
        <w:t xml:space="preserve">        lcd_display("Fault Detected!");</w:t>
      </w:r>
    </w:p>
    <w:p w:rsidR="00D23392" w:rsidRPr="003C7E9C" w:rsidRDefault="00D23392">
      <w:pPr>
        <w:spacing w:after="283"/>
        <w:rPr>
          <w:rFonts w:eastAsia="宋体"/>
          <w:szCs w:val="24"/>
        </w:rPr>
      </w:pPr>
    </w:p>
    <w:p w:rsidR="00D23392" w:rsidRPr="003C7E9C" w:rsidRDefault="00652A11">
      <w:pPr>
        <w:spacing w:after="283"/>
        <w:rPr>
          <w:rFonts w:eastAsia="宋体"/>
          <w:szCs w:val="24"/>
        </w:rPr>
      </w:pPr>
      <w:r w:rsidRPr="003C7E9C">
        <w:rPr>
          <w:rFonts w:eastAsia="宋体"/>
          <w:szCs w:val="24"/>
        </w:rPr>
        <w:t xml:space="preserve">        // 3. </w:t>
      </w:r>
      <w:r w:rsidRPr="003C7E9C">
        <w:rPr>
          <w:rFonts w:eastAsia="宋体"/>
          <w:szCs w:val="24"/>
        </w:rPr>
        <w:t>可选：驱动蜂鸣器报警（需额外硬件驱动）</w:t>
      </w:r>
    </w:p>
    <w:p w:rsidR="00D23392" w:rsidRPr="003C7E9C" w:rsidRDefault="00652A11">
      <w:pPr>
        <w:spacing w:after="283"/>
        <w:rPr>
          <w:rFonts w:eastAsia="宋体"/>
          <w:szCs w:val="24"/>
        </w:rPr>
      </w:pPr>
      <w:r w:rsidRPr="003C7E9C">
        <w:rPr>
          <w:rFonts w:eastAsia="宋体"/>
          <w:szCs w:val="24"/>
        </w:rPr>
        <w:t xml:space="preserve">        // beep_on();</w:t>
      </w:r>
    </w:p>
    <w:p w:rsidR="00D23392" w:rsidRPr="003C7E9C" w:rsidRDefault="00652A11">
      <w:pPr>
        <w:spacing w:after="283"/>
        <w:rPr>
          <w:rFonts w:eastAsia="宋体"/>
          <w:szCs w:val="24"/>
        </w:rPr>
      </w:pPr>
      <w:r w:rsidRPr="003C7E9C">
        <w:rPr>
          <w:rFonts w:eastAsia="宋体"/>
          <w:szCs w:val="24"/>
        </w:rPr>
        <w:t xml:space="preserve">    }</w:t>
      </w:r>
    </w:p>
    <w:p w:rsidR="00D23392" w:rsidRPr="003C7E9C" w:rsidRDefault="00652A11">
      <w:pPr>
        <w:spacing w:after="283"/>
        <w:rPr>
          <w:rFonts w:eastAsia="宋体"/>
          <w:szCs w:val="24"/>
        </w:rPr>
      </w:pPr>
      <w:r w:rsidRPr="003C7E9C">
        <w:rPr>
          <w:rFonts w:eastAsia="宋体"/>
          <w:szCs w:val="24"/>
        </w:rPr>
        <w:t>}</w:t>
      </w:r>
    </w:p>
    <w:p w:rsidR="00D23392" w:rsidRPr="003C7E9C" w:rsidRDefault="00652A11">
      <w:pPr>
        <w:spacing w:after="283"/>
        <w:rPr>
          <w:rFonts w:eastAsia="宋体"/>
          <w:szCs w:val="24"/>
        </w:rPr>
      </w:pPr>
      <w:r w:rsidRPr="003C7E9C">
        <w:rPr>
          <w:rFonts w:eastAsia="宋体" w:hint="eastAsia"/>
          <w:szCs w:val="24"/>
          <w:lang w:eastAsia="zh-CN"/>
        </w:rPr>
        <w:t>〔说明：</w:t>
      </w:r>
      <w:r w:rsidRPr="003C7E9C">
        <w:rPr>
          <w:rFonts w:eastAsia="宋体"/>
          <w:szCs w:val="24"/>
        </w:rPr>
        <w:t>触发条件：</w:t>
      </w:r>
      <w:r w:rsidRPr="003C7E9C">
        <w:rPr>
          <w:rFonts w:eastAsia="宋体"/>
          <w:szCs w:val="24"/>
        </w:rPr>
        <w:t>PC13</w:t>
      </w:r>
      <w:r w:rsidRPr="003C7E9C">
        <w:rPr>
          <w:rFonts w:eastAsia="宋体"/>
          <w:szCs w:val="24"/>
        </w:rPr>
        <w:t>引脚检测到上升沿（模拟</w:t>
      </w:r>
      <w:r w:rsidRPr="003C7E9C">
        <w:rPr>
          <w:rFonts w:eastAsia="宋体"/>
          <w:szCs w:val="24"/>
        </w:rPr>
        <w:t>“</w:t>
      </w:r>
      <w:r w:rsidRPr="003C7E9C">
        <w:rPr>
          <w:rFonts w:eastAsia="宋体"/>
          <w:szCs w:val="24"/>
        </w:rPr>
        <w:t>灯光短路</w:t>
      </w:r>
      <w:r w:rsidRPr="003C7E9C">
        <w:rPr>
          <w:rFonts w:eastAsia="宋体"/>
          <w:szCs w:val="24"/>
        </w:rPr>
        <w:t>”</w:t>
      </w:r>
      <w:r w:rsidRPr="003C7E9C">
        <w:rPr>
          <w:rFonts w:eastAsia="宋体"/>
          <w:szCs w:val="24"/>
        </w:rPr>
        <w:t>等故障信号）；</w:t>
      </w:r>
    </w:p>
    <w:p w:rsidR="00D23392" w:rsidRPr="003C7E9C" w:rsidRDefault="00D23392">
      <w:pPr>
        <w:spacing w:after="283"/>
        <w:rPr>
          <w:rFonts w:eastAsia="宋体"/>
          <w:szCs w:val="24"/>
        </w:rPr>
      </w:pPr>
    </w:p>
    <w:p w:rsidR="00D23392" w:rsidRPr="003C7E9C" w:rsidRDefault="00652A11">
      <w:pPr>
        <w:spacing w:after="283"/>
        <w:rPr>
          <w:rFonts w:eastAsia="宋体"/>
          <w:szCs w:val="24"/>
          <w:lang w:eastAsia="zh-CN"/>
        </w:rPr>
      </w:pPr>
      <w:r w:rsidRPr="003C7E9C">
        <w:rPr>
          <w:rFonts w:eastAsia="宋体"/>
          <w:szCs w:val="24"/>
          <w:lang w:eastAsia="zh-CN"/>
        </w:rPr>
        <w:t>处理逻辑：优先级设为最高（</w:t>
      </w:r>
      <w:r w:rsidRPr="003C7E9C">
        <w:rPr>
          <w:rFonts w:eastAsia="宋体"/>
          <w:szCs w:val="24"/>
          <w:lang w:eastAsia="zh-CN"/>
        </w:rPr>
        <w:t>0</w:t>
      </w:r>
      <w:r w:rsidRPr="003C7E9C">
        <w:rPr>
          <w:rFonts w:eastAsia="宋体"/>
          <w:szCs w:val="24"/>
          <w:lang w:eastAsia="zh-CN"/>
        </w:rPr>
        <w:t>级），确保毫秒级响应；执行</w:t>
      </w:r>
      <w:r w:rsidRPr="003C7E9C">
        <w:rPr>
          <w:rFonts w:eastAsia="宋体"/>
          <w:szCs w:val="24"/>
          <w:lang w:eastAsia="zh-CN"/>
        </w:rPr>
        <w:t>“</w:t>
      </w:r>
      <w:r w:rsidRPr="003C7E9C">
        <w:rPr>
          <w:rFonts w:eastAsia="宋体"/>
          <w:szCs w:val="24"/>
          <w:lang w:eastAsia="zh-CN"/>
        </w:rPr>
        <w:t>关灯</w:t>
      </w:r>
      <w:r w:rsidRPr="003C7E9C">
        <w:rPr>
          <w:rFonts w:eastAsia="宋体"/>
          <w:szCs w:val="24"/>
          <w:lang w:eastAsia="zh-CN"/>
        </w:rPr>
        <w:t>+</w:t>
      </w:r>
      <w:r w:rsidRPr="003C7E9C">
        <w:rPr>
          <w:rFonts w:eastAsia="宋体"/>
          <w:szCs w:val="24"/>
          <w:lang w:eastAsia="zh-CN"/>
        </w:rPr>
        <w:t>报警</w:t>
      </w:r>
      <w:r w:rsidRPr="003C7E9C">
        <w:rPr>
          <w:rFonts w:eastAsia="宋体"/>
          <w:szCs w:val="24"/>
          <w:lang w:eastAsia="zh-CN"/>
        </w:rPr>
        <w:t>+</w:t>
      </w:r>
      <w:r w:rsidRPr="003C7E9C">
        <w:rPr>
          <w:rFonts w:eastAsia="宋体"/>
          <w:szCs w:val="24"/>
          <w:lang w:eastAsia="zh-CN"/>
        </w:rPr>
        <w:t>状态显示</w:t>
      </w:r>
      <w:r w:rsidRPr="003C7E9C">
        <w:rPr>
          <w:rFonts w:eastAsia="宋体"/>
          <w:szCs w:val="24"/>
          <w:lang w:eastAsia="zh-CN"/>
        </w:rPr>
        <w:t>”</w:t>
      </w:r>
      <w:r w:rsidRPr="003C7E9C">
        <w:rPr>
          <w:rFonts w:eastAsia="宋体"/>
          <w:szCs w:val="24"/>
          <w:lang w:eastAsia="zh-CN"/>
        </w:rPr>
        <w:t>操作，防止故障扩大；</w:t>
      </w:r>
    </w:p>
    <w:p w:rsidR="00D23392" w:rsidRDefault="00D23392">
      <w:pPr>
        <w:spacing w:after="283"/>
        <w:rPr>
          <w:lang w:eastAsia="zh-CN"/>
        </w:rPr>
      </w:pPr>
    </w:p>
    <w:p w:rsidR="00D23392" w:rsidRPr="003C7E9C" w:rsidRDefault="00652A11">
      <w:pPr>
        <w:spacing w:after="283"/>
        <w:rPr>
          <w:rFonts w:eastAsia="宋体"/>
          <w:szCs w:val="24"/>
          <w:lang w:eastAsia="zh-CN"/>
        </w:rPr>
      </w:pPr>
      <w:r w:rsidRPr="003C7E9C">
        <w:rPr>
          <w:rFonts w:eastAsia="宋体"/>
          <w:szCs w:val="24"/>
          <w:lang w:eastAsia="zh-CN"/>
        </w:rPr>
        <w:t>可靠性设计：中断处理函数轻量化（避免复杂运算），防止微处理器被长时间占用。</w:t>
      </w:r>
      <w:r w:rsidRPr="003C7E9C">
        <w:rPr>
          <w:rFonts w:eastAsia="宋体" w:hint="eastAsia"/>
          <w:szCs w:val="24"/>
          <w:lang w:eastAsia="zh-CN"/>
        </w:rPr>
        <w:t>〕</w:t>
      </w:r>
    </w:p>
    <w:p w:rsidR="00D23392" w:rsidRDefault="00652A11">
      <w:pPr>
        <w:spacing w:before="170" w:after="113"/>
        <w:rPr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t xml:space="preserve">4.4 </w:t>
      </w:r>
      <w:r>
        <w:rPr>
          <w:rFonts w:ascii="黑体" w:eastAsia="黑体" w:hAnsi="黑体"/>
          <w:b/>
          <w:sz w:val="28"/>
          <w:lang w:eastAsia="zh-CN"/>
        </w:rPr>
        <w:t>团队成员负责的代码模块说明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D23392">
        <w:tc>
          <w:tcPr>
            <w:tcW w:w="3324" w:type="dxa"/>
          </w:tcPr>
          <w:p w:rsidR="00D23392" w:rsidRDefault="00652A11">
            <w:pPr>
              <w:spacing w:after="0"/>
              <w:jc w:val="center"/>
            </w:pPr>
            <w:r>
              <w:rPr>
                <w:rFonts w:eastAsia="宋体"/>
              </w:rPr>
              <w:t>成员姓名</w:t>
            </w:r>
          </w:p>
        </w:tc>
        <w:tc>
          <w:tcPr>
            <w:tcW w:w="3324" w:type="dxa"/>
          </w:tcPr>
          <w:p w:rsidR="00D23392" w:rsidRDefault="00652A11">
            <w:pPr>
              <w:spacing w:after="0"/>
              <w:jc w:val="center"/>
            </w:pPr>
            <w:r>
              <w:rPr>
                <w:rFonts w:eastAsia="宋体"/>
              </w:rPr>
              <w:t>负责模块</w:t>
            </w:r>
          </w:p>
        </w:tc>
        <w:tc>
          <w:tcPr>
            <w:tcW w:w="3324" w:type="dxa"/>
          </w:tcPr>
          <w:p w:rsidR="00D23392" w:rsidRDefault="00652A11">
            <w:pPr>
              <w:spacing w:after="0"/>
              <w:jc w:val="center"/>
            </w:pPr>
            <w:r>
              <w:rPr>
                <w:rFonts w:eastAsia="宋体"/>
              </w:rPr>
              <w:t>完成情况</w:t>
            </w:r>
          </w:p>
        </w:tc>
      </w:tr>
      <w:tr w:rsidR="00D23392">
        <w:tc>
          <w:tcPr>
            <w:tcW w:w="3324" w:type="dxa"/>
          </w:tcPr>
          <w:p w:rsidR="00D23392" w:rsidRDefault="00652A11">
            <w:pPr>
              <w:spacing w:after="0"/>
              <w:jc w:val="center"/>
            </w:pPr>
            <w:r>
              <w:rPr>
                <w:rFonts w:hint="eastAsia"/>
                <w:lang w:eastAsia="zh-CN"/>
              </w:rPr>
              <w:t>李昊达</w:t>
            </w:r>
          </w:p>
        </w:tc>
        <w:tc>
          <w:tcPr>
            <w:tcW w:w="3324" w:type="dxa"/>
          </w:tcPr>
          <w:p w:rsidR="00D23392" w:rsidRDefault="00652A11">
            <w:pPr>
              <w:spacing w:after="0"/>
              <w:jc w:val="center"/>
              <w:rPr>
                <w:lang w:eastAsia="zh-CN"/>
              </w:rPr>
            </w:pPr>
            <w:r>
              <w:rPr>
                <w:lang w:eastAsia="zh-CN"/>
              </w:rPr>
              <w:t>主函数逻辑、</w:t>
            </w:r>
            <w:r>
              <w:rPr>
                <w:lang w:eastAsia="zh-CN"/>
              </w:rPr>
              <w:t>LCD</w:t>
            </w:r>
            <w:r>
              <w:rPr>
                <w:lang w:eastAsia="zh-CN"/>
              </w:rPr>
              <w:t>驱动集成</w:t>
            </w:r>
          </w:p>
        </w:tc>
        <w:tc>
          <w:tcPr>
            <w:tcW w:w="3324" w:type="dxa"/>
          </w:tcPr>
          <w:p w:rsidR="00D23392" w:rsidRDefault="00652A11">
            <w:pPr>
              <w:spacing w:after="0"/>
              <w:jc w:val="center"/>
            </w:pPr>
            <w:r>
              <w:rPr>
                <w:rFonts w:hint="eastAsia"/>
                <w:lang w:eastAsia="zh-CN"/>
              </w:rPr>
              <w:t>已完成</w:t>
            </w:r>
          </w:p>
        </w:tc>
      </w:tr>
      <w:tr w:rsidR="00D23392">
        <w:tc>
          <w:tcPr>
            <w:tcW w:w="3324" w:type="dxa"/>
          </w:tcPr>
          <w:p w:rsidR="00D23392" w:rsidRDefault="00652A11">
            <w:pPr>
              <w:spacing w:after="0"/>
              <w:jc w:val="center"/>
            </w:pPr>
            <w:r>
              <w:rPr>
                <w:rFonts w:hint="eastAsia"/>
                <w:lang w:eastAsia="zh-CN"/>
              </w:rPr>
              <w:t>武晓楠</w:t>
            </w:r>
          </w:p>
        </w:tc>
        <w:tc>
          <w:tcPr>
            <w:tcW w:w="3324" w:type="dxa"/>
          </w:tcPr>
          <w:p w:rsidR="00D23392" w:rsidRDefault="00652A11">
            <w:pPr>
              <w:spacing w:after="0"/>
            </w:pPr>
            <w:r>
              <w:rPr>
                <w:lang w:eastAsia="zh-CN"/>
              </w:rPr>
              <w:t>GPIO</w:t>
            </w:r>
            <w:r>
              <w:rPr>
                <w:lang w:eastAsia="zh-CN"/>
              </w:rPr>
              <w:t>控制、</w:t>
            </w:r>
            <w:r>
              <w:rPr>
                <w:lang w:eastAsia="zh-CN"/>
              </w:rPr>
              <w:t>PWM</w:t>
            </w:r>
            <w:r>
              <w:rPr>
                <w:lang w:eastAsia="zh-CN"/>
              </w:rPr>
              <w:t>算法优化</w:t>
            </w:r>
          </w:p>
        </w:tc>
        <w:tc>
          <w:tcPr>
            <w:tcW w:w="3324" w:type="dxa"/>
          </w:tcPr>
          <w:p w:rsidR="00D23392" w:rsidRDefault="00652A11">
            <w:pPr>
              <w:spacing w:after="0"/>
              <w:jc w:val="center"/>
            </w:pPr>
            <w:r>
              <w:rPr>
                <w:rFonts w:hint="eastAsia"/>
                <w:lang w:eastAsia="zh-CN"/>
              </w:rPr>
              <w:t>已完成</w:t>
            </w:r>
          </w:p>
        </w:tc>
      </w:tr>
      <w:tr w:rsidR="00D23392">
        <w:tc>
          <w:tcPr>
            <w:tcW w:w="3324" w:type="dxa"/>
          </w:tcPr>
          <w:p w:rsidR="00D23392" w:rsidRDefault="00652A11">
            <w:pPr>
              <w:spacing w:after="0"/>
              <w:jc w:val="center"/>
            </w:pPr>
            <w:r>
              <w:rPr>
                <w:rFonts w:hint="eastAsia"/>
                <w:lang w:eastAsia="zh-CN"/>
              </w:rPr>
              <w:t>李林鑫</w:t>
            </w:r>
          </w:p>
        </w:tc>
        <w:tc>
          <w:tcPr>
            <w:tcW w:w="3324" w:type="dxa"/>
          </w:tcPr>
          <w:p w:rsidR="00D23392" w:rsidRDefault="00652A11">
            <w:pPr>
              <w:spacing w:after="0"/>
              <w:jc w:val="center"/>
            </w:pPr>
            <w:r>
              <w:rPr>
                <w:lang w:eastAsia="zh-CN"/>
              </w:rPr>
              <w:t>硬件适配（</w:t>
            </w:r>
            <w:r>
              <w:rPr>
                <w:lang w:eastAsia="zh-CN"/>
              </w:rPr>
              <w:t>ST-Link</w:t>
            </w:r>
            <w:r>
              <w:rPr>
                <w:lang w:eastAsia="zh-CN"/>
              </w:rPr>
              <w:t>脚本）</w:t>
            </w:r>
          </w:p>
        </w:tc>
        <w:tc>
          <w:tcPr>
            <w:tcW w:w="3324" w:type="dxa"/>
          </w:tcPr>
          <w:p w:rsidR="00D23392" w:rsidRDefault="00652A11">
            <w:pPr>
              <w:spacing w:after="0"/>
              <w:jc w:val="center"/>
            </w:pPr>
            <w:r>
              <w:rPr>
                <w:rFonts w:hint="eastAsia"/>
                <w:lang w:eastAsia="zh-CN"/>
              </w:rPr>
              <w:t>已完成</w:t>
            </w:r>
          </w:p>
        </w:tc>
      </w:tr>
    </w:tbl>
    <w:p w:rsidR="00D23392" w:rsidRDefault="00D23392">
      <w:pPr>
        <w:spacing w:after="283"/>
      </w:pPr>
    </w:p>
    <w:p w:rsidR="00D23392" w:rsidRDefault="00652A11">
      <w:pPr>
        <w:spacing w:before="283" w:after="170"/>
        <w:rPr>
          <w:lang w:eastAsia="zh-CN"/>
        </w:rPr>
      </w:pPr>
      <w:r>
        <w:rPr>
          <w:rFonts w:ascii="黑体" w:eastAsia="黑体" w:hAnsi="黑体"/>
          <w:b/>
          <w:sz w:val="32"/>
          <w:lang w:eastAsia="zh-CN"/>
        </w:rPr>
        <w:t>五、实验结果分析（</w:t>
      </w:r>
      <w:r>
        <w:rPr>
          <w:rFonts w:ascii="黑体" w:eastAsia="黑体" w:hAnsi="黑体"/>
          <w:b/>
          <w:sz w:val="32"/>
          <w:lang w:eastAsia="zh-CN"/>
        </w:rPr>
        <w:t>20</w:t>
      </w:r>
      <w:r>
        <w:rPr>
          <w:rFonts w:ascii="黑体" w:eastAsia="黑体" w:hAnsi="黑体"/>
          <w:b/>
          <w:sz w:val="32"/>
          <w:lang w:eastAsia="zh-CN"/>
        </w:rPr>
        <w:t>分）</w:t>
      </w:r>
    </w:p>
    <w:p w:rsidR="00D23392" w:rsidRDefault="00652A11">
      <w:pPr>
        <w:spacing w:before="170" w:after="113"/>
        <w:rPr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t xml:space="preserve">5.1 </w:t>
      </w:r>
      <w:r>
        <w:rPr>
          <w:rFonts w:ascii="黑体" w:eastAsia="黑体" w:hAnsi="黑体"/>
          <w:b/>
          <w:sz w:val="28"/>
          <w:lang w:eastAsia="zh-CN"/>
        </w:rPr>
        <w:t>实验现象记录</w:t>
      </w:r>
    </w:p>
    <w:p w:rsidR="00D23392" w:rsidRPr="003C7E9C" w:rsidRDefault="00652A11">
      <w:pPr>
        <w:spacing w:after="0"/>
        <w:rPr>
          <w:rFonts w:eastAsia="宋体"/>
          <w:szCs w:val="24"/>
          <w:lang w:eastAsia="zh-CN"/>
        </w:rPr>
      </w:pPr>
      <w:r w:rsidRPr="003C7E9C">
        <w:rPr>
          <w:rFonts w:eastAsia="宋体" w:hint="eastAsia"/>
          <w:szCs w:val="24"/>
          <w:lang w:eastAsia="zh-CN"/>
        </w:rPr>
        <w:t>说明：请详细记录实验过程中的各种现象</w:t>
      </w:r>
    </w:p>
    <w:p w:rsidR="00D23392" w:rsidRPr="003C7E9C" w:rsidRDefault="00652A11">
      <w:pPr>
        <w:spacing w:after="170"/>
        <w:rPr>
          <w:rFonts w:eastAsia="宋体"/>
          <w:szCs w:val="24"/>
          <w:lang w:eastAsia="zh-CN"/>
        </w:rPr>
      </w:pPr>
      <w:r w:rsidRPr="003C7E9C">
        <w:rPr>
          <w:rFonts w:eastAsia="宋体" w:hint="eastAsia"/>
          <w:szCs w:val="24"/>
          <w:lang w:eastAsia="zh-CN"/>
        </w:rPr>
        <w:t>上电启动：</w:t>
      </w:r>
      <w:r w:rsidRPr="003C7E9C">
        <w:rPr>
          <w:rFonts w:eastAsia="宋体" w:hint="eastAsia"/>
          <w:szCs w:val="24"/>
          <w:lang w:eastAsia="zh-CN"/>
        </w:rPr>
        <w:t>LCD</w:t>
      </w:r>
      <w:r w:rsidRPr="003C7E9C">
        <w:rPr>
          <w:rFonts w:eastAsia="宋体" w:hint="eastAsia"/>
          <w:szCs w:val="24"/>
          <w:lang w:eastAsia="zh-CN"/>
        </w:rPr>
        <w:t>显示“</w:t>
      </w:r>
      <w:r w:rsidRPr="003C7E9C">
        <w:rPr>
          <w:rFonts w:eastAsia="宋体" w:hint="eastAsia"/>
          <w:szCs w:val="24"/>
          <w:lang w:eastAsia="zh-CN"/>
        </w:rPr>
        <w:t>Car Light Control V1.0</w:t>
      </w:r>
      <w:r w:rsidRPr="003C7E9C">
        <w:rPr>
          <w:rFonts w:eastAsia="宋体" w:hint="eastAsia"/>
          <w:szCs w:val="24"/>
          <w:lang w:eastAsia="zh-CN"/>
        </w:rPr>
        <w:t>”，</w:t>
      </w:r>
      <w:r w:rsidRPr="003C7E9C">
        <w:rPr>
          <w:rFonts w:eastAsia="宋体" w:hint="eastAsia"/>
          <w:szCs w:val="24"/>
          <w:lang w:eastAsia="zh-CN"/>
        </w:rPr>
        <w:t>MCU</w:t>
      </w:r>
      <w:r w:rsidRPr="003C7E9C">
        <w:rPr>
          <w:rFonts w:eastAsia="宋体" w:hint="eastAsia"/>
          <w:szCs w:val="24"/>
          <w:lang w:eastAsia="zh-CN"/>
        </w:rPr>
        <w:t>指示灯常亮；</w:t>
      </w:r>
    </w:p>
    <w:p w:rsidR="00D23392" w:rsidRPr="003C7E9C" w:rsidRDefault="00652A11">
      <w:pPr>
        <w:spacing w:after="170"/>
        <w:rPr>
          <w:rFonts w:eastAsia="宋体"/>
          <w:szCs w:val="24"/>
          <w:lang w:eastAsia="zh-CN"/>
        </w:rPr>
      </w:pPr>
      <w:r w:rsidRPr="003C7E9C">
        <w:rPr>
          <w:rFonts w:eastAsia="宋体" w:hint="eastAsia"/>
          <w:szCs w:val="24"/>
          <w:lang w:eastAsia="zh-CN"/>
        </w:rPr>
        <w:t>转向灯测试：按下按键（</w:t>
      </w:r>
      <w:r w:rsidRPr="003C7E9C">
        <w:rPr>
          <w:rFonts w:eastAsia="宋体" w:hint="eastAsia"/>
          <w:szCs w:val="24"/>
          <w:lang w:eastAsia="zh-CN"/>
        </w:rPr>
        <w:t>PA8</w:t>
      </w:r>
      <w:r w:rsidRPr="003C7E9C">
        <w:rPr>
          <w:rFonts w:eastAsia="宋体" w:hint="eastAsia"/>
          <w:szCs w:val="24"/>
          <w:lang w:eastAsia="zh-CN"/>
        </w:rPr>
        <w:t>输出</w:t>
      </w:r>
      <w:r w:rsidRPr="003C7E9C">
        <w:rPr>
          <w:rFonts w:eastAsia="宋体" w:hint="eastAsia"/>
          <w:szCs w:val="24"/>
          <w:lang w:eastAsia="zh-CN"/>
        </w:rPr>
        <w:t>PWM</w:t>
      </w:r>
      <w:r w:rsidRPr="003C7E9C">
        <w:rPr>
          <w:rFonts w:eastAsia="宋体" w:hint="eastAsia"/>
          <w:szCs w:val="24"/>
          <w:lang w:eastAsia="zh-CN"/>
        </w:rPr>
        <w:t>），</w:t>
      </w:r>
      <w:r w:rsidRPr="003C7E9C">
        <w:rPr>
          <w:rFonts w:eastAsia="宋体" w:hint="eastAsia"/>
          <w:szCs w:val="24"/>
          <w:lang w:eastAsia="zh-CN"/>
        </w:rPr>
        <w:t>LED</w:t>
      </w:r>
      <w:r w:rsidRPr="003C7E9C">
        <w:rPr>
          <w:rFonts w:eastAsia="宋体" w:hint="eastAsia"/>
          <w:szCs w:val="24"/>
          <w:lang w:eastAsia="zh-CN"/>
        </w:rPr>
        <w:t>以</w:t>
      </w:r>
      <w:r w:rsidRPr="003C7E9C">
        <w:rPr>
          <w:rFonts w:eastAsia="宋体" w:hint="eastAsia"/>
          <w:szCs w:val="24"/>
          <w:lang w:eastAsia="zh-CN"/>
        </w:rPr>
        <w:t>1Hz</w:t>
      </w:r>
      <w:r w:rsidRPr="003C7E9C">
        <w:rPr>
          <w:rFonts w:eastAsia="宋体" w:hint="eastAsia"/>
          <w:szCs w:val="24"/>
          <w:lang w:eastAsia="zh-CN"/>
        </w:rPr>
        <w:t>频率闪烁，</w:t>
      </w:r>
      <w:r w:rsidRPr="003C7E9C">
        <w:rPr>
          <w:rFonts w:eastAsia="宋体" w:hint="eastAsia"/>
          <w:szCs w:val="24"/>
          <w:lang w:eastAsia="zh-CN"/>
        </w:rPr>
        <w:t>LCD</w:t>
      </w:r>
      <w:r w:rsidRPr="003C7E9C">
        <w:rPr>
          <w:rFonts w:eastAsia="宋体" w:hint="eastAsia"/>
          <w:szCs w:val="24"/>
          <w:lang w:eastAsia="zh-CN"/>
        </w:rPr>
        <w:t>同步显示“</w:t>
      </w:r>
      <w:r w:rsidRPr="003C7E9C">
        <w:rPr>
          <w:rFonts w:eastAsia="宋体" w:hint="eastAsia"/>
          <w:szCs w:val="24"/>
          <w:lang w:eastAsia="zh-CN"/>
        </w:rPr>
        <w:t>Turn Signal On</w:t>
      </w:r>
      <w:r w:rsidRPr="003C7E9C">
        <w:rPr>
          <w:rFonts w:eastAsia="宋体" w:hint="eastAsia"/>
          <w:szCs w:val="24"/>
          <w:lang w:eastAsia="zh-CN"/>
        </w:rPr>
        <w:t>”；</w:t>
      </w:r>
    </w:p>
    <w:p w:rsidR="00D23392" w:rsidRPr="003C7E9C" w:rsidRDefault="00652A11">
      <w:pPr>
        <w:spacing w:after="170"/>
        <w:rPr>
          <w:rFonts w:eastAsia="宋体"/>
          <w:szCs w:val="24"/>
          <w:lang w:eastAsia="zh-CN"/>
        </w:rPr>
      </w:pPr>
      <w:r w:rsidRPr="003C7E9C">
        <w:rPr>
          <w:rFonts w:eastAsia="宋体" w:hint="eastAsia"/>
          <w:szCs w:val="24"/>
          <w:lang w:eastAsia="zh-CN"/>
        </w:rPr>
        <w:t>调光功能：通过定时器参数修改占空比（</w:t>
      </w:r>
      <w:r w:rsidRPr="003C7E9C">
        <w:rPr>
          <w:rFonts w:eastAsia="宋体" w:hint="eastAsia"/>
          <w:szCs w:val="24"/>
          <w:lang w:eastAsia="zh-CN"/>
        </w:rPr>
        <w:t>20%~90%</w:t>
      </w:r>
      <w:r w:rsidRPr="003C7E9C">
        <w:rPr>
          <w:rFonts w:eastAsia="宋体" w:hint="eastAsia"/>
          <w:szCs w:val="24"/>
          <w:lang w:eastAsia="zh-CN"/>
        </w:rPr>
        <w:t>），</w:t>
      </w:r>
      <w:r w:rsidRPr="003C7E9C">
        <w:rPr>
          <w:rFonts w:eastAsia="宋体" w:hint="eastAsia"/>
          <w:szCs w:val="24"/>
          <w:lang w:eastAsia="zh-CN"/>
        </w:rPr>
        <w:t>LED</w:t>
      </w:r>
      <w:r w:rsidRPr="003C7E9C">
        <w:rPr>
          <w:rFonts w:eastAsia="宋体" w:hint="eastAsia"/>
          <w:szCs w:val="24"/>
          <w:lang w:eastAsia="zh-CN"/>
        </w:rPr>
        <w:t>亮度连续变化，</w:t>
      </w:r>
      <w:r w:rsidRPr="003C7E9C">
        <w:rPr>
          <w:rFonts w:eastAsia="宋体" w:hint="eastAsia"/>
          <w:szCs w:val="24"/>
          <w:lang w:eastAsia="zh-CN"/>
        </w:rPr>
        <w:t>LCD</w:t>
      </w:r>
      <w:r w:rsidRPr="003C7E9C">
        <w:rPr>
          <w:rFonts w:eastAsia="宋体" w:hint="eastAsia"/>
          <w:szCs w:val="24"/>
          <w:lang w:eastAsia="zh-CN"/>
        </w:rPr>
        <w:t>显示“</w:t>
      </w:r>
      <w:r w:rsidRPr="003C7E9C">
        <w:rPr>
          <w:rFonts w:eastAsia="宋体" w:hint="eastAsia"/>
          <w:szCs w:val="24"/>
          <w:lang w:eastAsia="zh-CN"/>
        </w:rPr>
        <w:t>Brightness: 50%</w:t>
      </w:r>
      <w:r w:rsidRPr="003C7E9C">
        <w:rPr>
          <w:rFonts w:eastAsia="宋体" w:hint="eastAsia"/>
          <w:szCs w:val="24"/>
          <w:lang w:eastAsia="zh-CN"/>
        </w:rPr>
        <w:t>”；</w:t>
      </w:r>
    </w:p>
    <w:p w:rsidR="00D23392" w:rsidRPr="003C7E9C" w:rsidRDefault="00652A11">
      <w:pPr>
        <w:spacing w:after="170"/>
        <w:rPr>
          <w:rFonts w:eastAsia="宋体"/>
          <w:szCs w:val="24"/>
          <w:lang w:eastAsia="zh-CN"/>
        </w:rPr>
      </w:pPr>
      <w:r w:rsidRPr="003C7E9C">
        <w:rPr>
          <w:rFonts w:eastAsia="宋体" w:hint="eastAsia"/>
          <w:szCs w:val="24"/>
          <w:lang w:eastAsia="zh-CN"/>
        </w:rPr>
        <w:t>故障模拟：短接</w:t>
      </w:r>
      <w:r w:rsidRPr="003C7E9C">
        <w:rPr>
          <w:rFonts w:eastAsia="宋体" w:hint="eastAsia"/>
          <w:szCs w:val="24"/>
          <w:lang w:eastAsia="zh-CN"/>
        </w:rPr>
        <w:t>PC13</w:t>
      </w:r>
      <w:r w:rsidRPr="003C7E9C">
        <w:rPr>
          <w:rFonts w:eastAsia="宋体" w:hint="eastAsia"/>
          <w:szCs w:val="24"/>
          <w:lang w:eastAsia="zh-CN"/>
        </w:rPr>
        <w:t>到</w:t>
      </w:r>
      <w:r w:rsidRPr="003C7E9C">
        <w:rPr>
          <w:rFonts w:eastAsia="宋体" w:hint="eastAsia"/>
          <w:szCs w:val="24"/>
          <w:lang w:eastAsia="zh-CN"/>
        </w:rPr>
        <w:t>3.3V</w:t>
      </w:r>
      <w:r w:rsidRPr="003C7E9C">
        <w:rPr>
          <w:rFonts w:eastAsia="宋体" w:hint="eastAsia"/>
          <w:szCs w:val="24"/>
          <w:lang w:eastAsia="zh-CN"/>
        </w:rPr>
        <w:t>（模拟短路），立即触发中断，所有灯光关闭，</w:t>
      </w:r>
      <w:r w:rsidRPr="003C7E9C">
        <w:rPr>
          <w:rFonts w:eastAsia="宋体" w:hint="eastAsia"/>
          <w:szCs w:val="24"/>
          <w:lang w:eastAsia="zh-CN"/>
        </w:rPr>
        <w:t>LCD</w:t>
      </w:r>
      <w:r w:rsidRPr="003C7E9C">
        <w:rPr>
          <w:rFonts w:eastAsia="宋体" w:hint="eastAsia"/>
          <w:szCs w:val="24"/>
          <w:lang w:eastAsia="zh-CN"/>
        </w:rPr>
        <w:t>显示“</w:t>
      </w:r>
      <w:r w:rsidRPr="003C7E9C">
        <w:rPr>
          <w:rFonts w:eastAsia="宋体" w:hint="eastAsia"/>
          <w:szCs w:val="24"/>
          <w:lang w:eastAsia="zh-CN"/>
        </w:rPr>
        <w:t>Fault! System Halt</w:t>
      </w:r>
      <w:r w:rsidRPr="003C7E9C">
        <w:rPr>
          <w:rFonts w:eastAsia="宋体" w:hint="eastAsia"/>
          <w:szCs w:val="24"/>
          <w:lang w:eastAsia="zh-CN"/>
        </w:rPr>
        <w:t>”。</w:t>
      </w:r>
    </w:p>
    <w:p w:rsidR="00D23392" w:rsidRDefault="00652A11">
      <w:pPr>
        <w:spacing w:before="170" w:after="113"/>
        <w:rPr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t xml:space="preserve">5.2 </w:t>
      </w:r>
      <w:r>
        <w:rPr>
          <w:rFonts w:ascii="黑体" w:eastAsia="黑体" w:hAnsi="黑体"/>
          <w:b/>
          <w:sz w:val="28"/>
          <w:lang w:eastAsia="zh-CN"/>
        </w:rPr>
        <w:t>结果照片或视频截图</w:t>
      </w:r>
    </w:p>
    <w:p w:rsidR="00D23392" w:rsidRDefault="00652A11">
      <w:pPr>
        <w:spacing w:after="283"/>
        <w:rPr>
          <w:rFonts w:eastAsia="宋体"/>
          <w:lang w:eastAsia="zh-CN"/>
        </w:rPr>
      </w:pPr>
      <w:r>
        <w:rPr>
          <w:rFonts w:eastAsia="宋体"/>
          <w:lang w:eastAsia="zh-CN"/>
        </w:rPr>
        <w:t>说明：请插入实验结果照片或视频截图，并适当标注说明</w:t>
      </w:r>
      <w:bookmarkStart w:id="0" w:name="_GoBack"/>
      <w:bookmarkEnd w:id="0"/>
    </w:p>
    <w:p w:rsidR="00D23392" w:rsidRDefault="00652A11">
      <w:pPr>
        <w:spacing w:after="283"/>
        <w:rPr>
          <w:rFonts w:eastAsia="宋体"/>
          <w:lang w:eastAsia="zh-CN"/>
        </w:rPr>
      </w:pPr>
      <w:r>
        <w:rPr>
          <w:rFonts w:eastAsia="宋体" w:hint="eastAsia"/>
          <w:noProof/>
          <w:lang w:eastAsia="zh-CN"/>
        </w:rPr>
        <w:lastRenderedPageBreak/>
        <w:drawing>
          <wp:inline distT="0" distB="0" distL="0" distR="0" wp14:anchorId="31F36CF4" wp14:editId="62A7917F">
            <wp:extent cx="1798320" cy="2399030"/>
            <wp:effectExtent l="0" t="0" r="11430" b="1270"/>
            <wp:docPr id="1027" name="图片 4" descr="微信图片_20260604152618_352_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" name="图片 4" descr="微信图片_20260604152618_352_5"/>
                    <pic:cNvPicPr/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98320" cy="239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宋体" w:hint="eastAsia"/>
          <w:noProof/>
          <w:lang w:eastAsia="zh-CN"/>
        </w:rPr>
        <w:drawing>
          <wp:inline distT="0" distB="0" distL="0" distR="0" wp14:anchorId="5185B291" wp14:editId="11204111">
            <wp:extent cx="1822450" cy="2385060"/>
            <wp:effectExtent l="0" t="0" r="6350" b="15240"/>
            <wp:docPr id="1028" name="图片 3" descr="微信图片_20260604152619_353_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" name="图片 3" descr="微信图片_20260604152619_353_5"/>
                    <pic:cNvPicPr/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22450" cy="238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宋体" w:hint="eastAsia"/>
          <w:noProof/>
          <w:lang w:eastAsia="zh-CN"/>
        </w:rPr>
        <w:drawing>
          <wp:inline distT="0" distB="0" distL="0" distR="0" wp14:anchorId="1D6CDB3B" wp14:editId="742326CB">
            <wp:extent cx="1955800" cy="2374265"/>
            <wp:effectExtent l="0" t="0" r="6350" b="6985"/>
            <wp:docPr id="1029" name="图片 2" descr="微信图片_20260604152620_354_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" name="图片 2" descr="微信图片_20260604152620_354_5"/>
                    <pic:cNvPicPr/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55800" cy="237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3392" w:rsidRDefault="00D23392">
      <w:pPr>
        <w:spacing w:after="283"/>
        <w:rPr>
          <w:rFonts w:eastAsia="宋体"/>
          <w:lang w:eastAsia="zh-CN"/>
        </w:rPr>
      </w:pPr>
    </w:p>
    <w:p w:rsidR="00D23392" w:rsidRDefault="00652A11">
      <w:pPr>
        <w:spacing w:before="170" w:after="113"/>
        <w:rPr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t xml:space="preserve">5.3 </w:t>
      </w:r>
      <w:r>
        <w:rPr>
          <w:rFonts w:ascii="黑体" w:eastAsia="黑体" w:hAnsi="黑体"/>
          <w:b/>
          <w:sz w:val="28"/>
          <w:lang w:eastAsia="zh-CN"/>
        </w:rPr>
        <w:t>与预期结果对比分析</w:t>
      </w:r>
    </w:p>
    <w:p w:rsidR="00D23392" w:rsidRDefault="00652A11">
      <w:pPr>
        <w:spacing w:after="0"/>
        <w:rPr>
          <w:lang w:eastAsia="zh-CN"/>
        </w:rPr>
      </w:pPr>
      <w:r>
        <w:rPr>
          <w:rFonts w:eastAsia="宋体"/>
          <w:lang w:eastAsia="zh-CN"/>
        </w:rPr>
        <w:t>说明：请对比实验结果与预期结果，分析差异原因</w:t>
      </w:r>
    </w:p>
    <w:p w:rsidR="00D23392" w:rsidRDefault="00652A11">
      <w:pPr>
        <w:spacing w:after="283"/>
      </w:pPr>
      <w:r>
        <w:rPr>
          <w:noProof/>
          <w:lang w:eastAsia="zh-CN"/>
        </w:rPr>
        <w:drawing>
          <wp:inline distT="0" distB="0" distL="0" distR="0" wp14:anchorId="03943B14" wp14:editId="68AB0F02">
            <wp:extent cx="3162300" cy="1192530"/>
            <wp:effectExtent l="0" t="0" r="0" b="0"/>
            <wp:docPr id="1030" name="Image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" name="Image1"/>
                    <pic:cNvPicPr/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119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3392" w:rsidRDefault="00652A11">
      <w:pPr>
        <w:spacing w:before="283" w:after="170"/>
        <w:rPr>
          <w:lang w:eastAsia="zh-CN"/>
        </w:rPr>
      </w:pPr>
      <w:r>
        <w:rPr>
          <w:rFonts w:ascii="黑体" w:eastAsia="黑体" w:hAnsi="黑体"/>
          <w:b/>
          <w:sz w:val="32"/>
          <w:lang w:eastAsia="zh-CN"/>
        </w:rPr>
        <w:t>六、问题与讨论（</w:t>
      </w:r>
      <w:r>
        <w:rPr>
          <w:rFonts w:ascii="黑体" w:eastAsia="黑体" w:hAnsi="黑体"/>
          <w:b/>
          <w:sz w:val="32"/>
          <w:lang w:eastAsia="zh-CN"/>
        </w:rPr>
        <w:t>15</w:t>
      </w:r>
      <w:r>
        <w:rPr>
          <w:rFonts w:ascii="黑体" w:eastAsia="黑体" w:hAnsi="黑体"/>
          <w:b/>
          <w:sz w:val="32"/>
          <w:lang w:eastAsia="zh-CN"/>
        </w:rPr>
        <w:t>分）</w:t>
      </w:r>
    </w:p>
    <w:p w:rsidR="00D23392" w:rsidRDefault="00652A11">
      <w:pPr>
        <w:spacing w:before="170" w:after="113"/>
        <w:rPr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t xml:space="preserve">6.1 </w:t>
      </w:r>
      <w:r>
        <w:rPr>
          <w:rFonts w:ascii="黑体" w:eastAsia="黑体" w:hAnsi="黑体"/>
          <w:b/>
          <w:sz w:val="28"/>
          <w:lang w:eastAsia="zh-CN"/>
        </w:rPr>
        <w:t>调试过程中遇到的问题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D23392">
        <w:tc>
          <w:tcPr>
            <w:tcW w:w="3324" w:type="dxa"/>
          </w:tcPr>
          <w:p w:rsidR="00D23392" w:rsidRDefault="00652A11">
            <w:pPr>
              <w:spacing w:after="0"/>
              <w:jc w:val="center"/>
            </w:pPr>
            <w:r>
              <w:rPr>
                <w:rFonts w:eastAsia="宋体"/>
              </w:rPr>
              <w:t>问题现象</w:t>
            </w:r>
          </w:p>
        </w:tc>
        <w:tc>
          <w:tcPr>
            <w:tcW w:w="3324" w:type="dxa"/>
          </w:tcPr>
          <w:p w:rsidR="00D23392" w:rsidRDefault="00652A11">
            <w:pPr>
              <w:spacing w:after="0"/>
              <w:jc w:val="center"/>
            </w:pPr>
            <w:r>
              <w:rPr>
                <w:rFonts w:eastAsia="宋体"/>
              </w:rPr>
              <w:t>可能原因</w:t>
            </w:r>
          </w:p>
        </w:tc>
        <w:tc>
          <w:tcPr>
            <w:tcW w:w="3324" w:type="dxa"/>
          </w:tcPr>
          <w:p w:rsidR="00D23392" w:rsidRDefault="00652A11">
            <w:pPr>
              <w:spacing w:after="0"/>
              <w:jc w:val="center"/>
            </w:pPr>
            <w:r>
              <w:rPr>
                <w:rFonts w:eastAsia="宋体"/>
              </w:rPr>
              <w:t>解决方法</w:t>
            </w:r>
          </w:p>
        </w:tc>
      </w:tr>
      <w:tr w:rsidR="00D23392">
        <w:tc>
          <w:tcPr>
            <w:tcW w:w="3324" w:type="dxa"/>
          </w:tcPr>
          <w:p w:rsidR="00D23392" w:rsidRDefault="00652A11">
            <w:pPr>
              <w:spacing w:after="0"/>
            </w:pPr>
            <w:r>
              <w:rPr>
                <w:rFonts w:hint="eastAsia"/>
              </w:rPr>
              <w:t>干扰问题</w:t>
            </w:r>
          </w:p>
        </w:tc>
        <w:tc>
          <w:tcPr>
            <w:tcW w:w="3324" w:type="dxa"/>
          </w:tcPr>
          <w:p w:rsidR="00D23392" w:rsidRDefault="00652A11">
            <w:pPr>
              <w:tabs>
                <w:tab w:val="left" w:pos="1048"/>
              </w:tabs>
              <w:spacing w:after="0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按键中断频繁触发→分析：机械按键抖动导致电平多次跳变</w:t>
            </w:r>
          </w:p>
        </w:tc>
        <w:tc>
          <w:tcPr>
            <w:tcW w:w="3324" w:type="dxa"/>
          </w:tcPr>
          <w:p w:rsidR="00D23392" w:rsidRDefault="00652A11">
            <w:pPr>
              <w:spacing w:after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添加按键消抖代码（</w:t>
            </w:r>
            <w:r>
              <w:rPr>
                <w:rFonts w:hint="eastAsia"/>
                <w:lang w:eastAsia="zh-CN"/>
              </w:rPr>
              <w:t> delay_ms(10) +</w:t>
            </w:r>
            <w:r>
              <w:rPr>
                <w:rFonts w:hint="eastAsia"/>
                <w:lang w:eastAsia="zh-CN"/>
              </w:rPr>
              <w:t>二次电平检测），解决中断误触发。</w:t>
            </w:r>
          </w:p>
        </w:tc>
      </w:tr>
      <w:tr w:rsidR="00D23392">
        <w:tc>
          <w:tcPr>
            <w:tcW w:w="3324" w:type="dxa"/>
          </w:tcPr>
          <w:p w:rsidR="00D23392" w:rsidRDefault="00652A11">
            <w:pPr>
              <w:spacing w:after="0"/>
            </w:pPr>
            <w:r>
              <w:rPr>
                <w:rFonts w:hint="eastAsia"/>
              </w:rPr>
              <w:t>软件</w:t>
            </w:r>
            <w:r>
              <w:rPr>
                <w:rFonts w:hint="eastAsia"/>
              </w:rPr>
              <w:t>Bug</w:t>
            </w:r>
          </w:p>
        </w:tc>
        <w:tc>
          <w:tcPr>
            <w:tcW w:w="3324" w:type="dxa"/>
          </w:tcPr>
          <w:p w:rsidR="00D23392" w:rsidRDefault="00652A11">
            <w:pPr>
              <w:spacing w:after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PWM</w:t>
            </w:r>
            <w:r>
              <w:rPr>
                <w:rFonts w:hint="eastAsia"/>
                <w:lang w:eastAsia="zh-CN"/>
              </w:rPr>
              <w:t>占空比计算错误→分析：定时器自动重装值公式错误（误用</w:t>
            </w:r>
            <w:r>
              <w:rPr>
                <w:rFonts w:hint="eastAsia"/>
                <w:lang w:eastAsia="zh-CN"/>
              </w:rPr>
              <w:t>ARR = 71</w:t>
            </w:r>
            <w:r>
              <w:rPr>
                <w:rFonts w:hint="eastAsia"/>
                <w:lang w:eastAsia="zh-CN"/>
              </w:rPr>
              <w:t>而</w:t>
            </w:r>
            <w:r>
              <w:rPr>
                <w:rFonts w:hint="eastAsia"/>
                <w:lang w:eastAsia="zh-CN"/>
              </w:rPr>
              <w:lastRenderedPageBreak/>
              <w:t>非</w:t>
            </w:r>
            <w:r>
              <w:rPr>
                <w:rFonts w:hint="eastAsia"/>
                <w:lang w:eastAsia="zh-CN"/>
              </w:rPr>
              <w:t> 71+1 </w:t>
            </w:r>
            <w:r>
              <w:rPr>
                <w:rFonts w:hint="eastAsia"/>
                <w:lang w:eastAsia="zh-CN"/>
              </w:rPr>
              <w:t>）；</w:t>
            </w:r>
          </w:p>
        </w:tc>
        <w:tc>
          <w:tcPr>
            <w:tcW w:w="3324" w:type="dxa"/>
          </w:tcPr>
          <w:p w:rsidR="00D23392" w:rsidRDefault="00652A11">
            <w:pPr>
              <w:spacing w:after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重新推导定时器公式（</w:t>
            </w:r>
            <w:r>
              <w:rPr>
                <w:rFonts w:hint="eastAsia"/>
                <w:lang w:eastAsia="zh-CN"/>
              </w:rPr>
              <w:t xml:space="preserve"> ARR = </w:t>
            </w:r>
            <w:r>
              <w:rPr>
                <w:rFonts w:hint="eastAsia"/>
                <w:lang w:eastAsia="zh-CN"/>
              </w:rPr>
              <w:t>系统时钟</w:t>
            </w:r>
            <w:r>
              <w:rPr>
                <w:rFonts w:hint="eastAsia"/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分频</w:t>
            </w:r>
            <w:r>
              <w:rPr>
                <w:rFonts w:hint="eastAsia"/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目标频率</w:t>
            </w:r>
            <w:r>
              <w:rPr>
                <w:rFonts w:hint="eastAsia"/>
                <w:lang w:eastAsia="zh-CN"/>
              </w:rPr>
              <w:t xml:space="preserve"> - 1 </w:t>
            </w:r>
            <w:r>
              <w:rPr>
                <w:rFonts w:hint="eastAsia"/>
                <w:lang w:eastAsia="zh-CN"/>
              </w:rPr>
              <w:t>），修正占空比计算；</w:t>
            </w:r>
          </w:p>
          <w:p w:rsidR="00D23392" w:rsidRDefault="00D23392">
            <w:pPr>
              <w:spacing w:after="0"/>
              <w:rPr>
                <w:lang w:eastAsia="zh-CN"/>
              </w:rPr>
            </w:pPr>
          </w:p>
        </w:tc>
      </w:tr>
    </w:tbl>
    <w:p w:rsidR="00D23392" w:rsidRDefault="00D23392">
      <w:pPr>
        <w:spacing w:after="170"/>
        <w:rPr>
          <w:lang w:eastAsia="zh-CN"/>
        </w:rPr>
      </w:pPr>
    </w:p>
    <w:p w:rsidR="00D23392" w:rsidRDefault="00652A11">
      <w:pPr>
        <w:spacing w:before="170" w:after="113"/>
        <w:rPr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t xml:space="preserve">6.2 </w:t>
      </w:r>
      <w:r>
        <w:rPr>
          <w:rFonts w:ascii="黑体" w:eastAsia="黑体" w:hAnsi="黑体"/>
          <w:b/>
          <w:sz w:val="28"/>
          <w:lang w:eastAsia="zh-CN"/>
        </w:rPr>
        <w:t>团队协作解决过程</w:t>
      </w:r>
    </w:p>
    <w:p w:rsidR="00D23392" w:rsidRDefault="00652A11">
      <w:pPr>
        <w:spacing w:after="0"/>
        <w:rPr>
          <w:lang w:eastAsia="zh-CN"/>
        </w:rPr>
      </w:pPr>
      <w:r>
        <w:rPr>
          <w:rFonts w:eastAsia="宋体"/>
          <w:lang w:eastAsia="zh-CN"/>
        </w:rPr>
        <w:t>说明：请描述团队如何协作解决上述问题</w:t>
      </w:r>
    </w:p>
    <w:p w:rsidR="00D23392" w:rsidRDefault="00D23392">
      <w:pPr>
        <w:spacing w:after="170"/>
        <w:rPr>
          <w:lang w:eastAsia="zh-CN"/>
        </w:rPr>
      </w:pPr>
    </w:p>
    <w:p w:rsidR="00D23392" w:rsidRDefault="00652A11">
      <w:pPr>
        <w:spacing w:before="170" w:after="113"/>
        <w:rPr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t xml:space="preserve">6.3 </w:t>
      </w:r>
      <w:r>
        <w:rPr>
          <w:rFonts w:ascii="黑体" w:eastAsia="黑体" w:hAnsi="黑体"/>
          <w:b/>
          <w:sz w:val="28"/>
          <w:lang w:eastAsia="zh-CN"/>
        </w:rPr>
        <w:t>个人心得体会（本部分需独立撰写）</w:t>
      </w:r>
    </w:p>
    <w:p w:rsidR="003C7E9C" w:rsidRPr="003C7E9C" w:rsidRDefault="003C7E9C" w:rsidP="003C7E9C">
      <w:pPr>
        <w:spacing w:before="120" w:after="120" w:line="288" w:lineRule="auto"/>
        <w:rPr>
          <w:rFonts w:eastAsia="宋体" w:cs="Arial" w:hint="eastAsia"/>
          <w:szCs w:val="24"/>
          <w:lang w:eastAsia="zh-CN"/>
        </w:rPr>
      </w:pPr>
      <w:r w:rsidRPr="003C7E9C">
        <w:rPr>
          <w:rFonts w:eastAsia="宋体" w:cs="Arial" w:hint="eastAsia"/>
          <w:szCs w:val="24"/>
          <w:lang w:eastAsia="zh-CN"/>
        </w:rPr>
        <w:t>李昊达:</w:t>
      </w:r>
      <w:r w:rsidRPr="003C7E9C">
        <w:rPr>
          <w:rFonts w:eastAsia="宋体" w:cs="Arial"/>
          <w:szCs w:val="24"/>
          <w:lang w:eastAsia="zh-CN"/>
        </w:rPr>
        <w:t>本次实验让我跳出理论知识的局限，真切接触到硬件实操与信号调试的核心内容，收获颇丰。在按键电路调试与示波器波形观测的实操过程中，我熟练掌握了示波器的基础使用方法，学会观测、识别电路按键的信号波形，掌握了机械按键信号采集的基础原理。同时，我打破了对机械按键的固有认知，不再简单将按键功能等同于电路的通断切换，清晰认识到信号质量、电路稳定性在硬件设计中的重要地位。此外，我也掌握了按键抖动带来的电路干扰问题，了解了硬件滤波与软件消抖两种解决方案，积累了基础的硬件电路调试经验，夯实了软硬件结合开发的实操基础。</w:t>
      </w:r>
    </w:p>
    <w:p w:rsidR="003C7E9C" w:rsidRPr="003C7E9C" w:rsidRDefault="003C7E9C" w:rsidP="003C7E9C">
      <w:pPr>
        <w:rPr>
          <w:rFonts w:eastAsia="宋体"/>
          <w:szCs w:val="24"/>
          <w:lang w:eastAsia="zh-CN"/>
        </w:rPr>
      </w:pPr>
      <w:r w:rsidRPr="003C7E9C">
        <w:rPr>
          <w:rFonts w:eastAsia="宋体" w:hint="eastAsia"/>
          <w:szCs w:val="24"/>
          <w:lang w:eastAsia="zh-CN"/>
        </w:rPr>
        <w:t>李林鑫:</w:t>
      </w:r>
      <w:r w:rsidRPr="003C7E9C">
        <w:rPr>
          <w:rFonts w:eastAsia="宋体"/>
          <w:szCs w:val="24"/>
          <w:lang w:eastAsia="zh-CN"/>
        </w:rPr>
        <w:t xml:space="preserve"> </w:t>
      </w:r>
      <w:r w:rsidRPr="003C7E9C">
        <w:rPr>
          <w:rFonts w:eastAsia="宋体"/>
          <w:szCs w:val="24"/>
          <w:lang w:eastAsia="zh-CN"/>
        </w:rPr>
        <w:t>1.</w:t>
      </w:r>
      <w:r w:rsidRPr="003C7E9C">
        <w:rPr>
          <w:rFonts w:eastAsia="宋体" w:hint="eastAsia"/>
          <w:szCs w:val="24"/>
          <w:lang w:eastAsia="zh-CN"/>
        </w:rPr>
        <w:t>记录</w:t>
      </w:r>
      <w:r w:rsidRPr="003C7E9C">
        <w:rPr>
          <w:rFonts w:eastAsia="宋体" w:cs="MS Mincho" w:hint="eastAsia"/>
          <w:szCs w:val="24"/>
          <w:lang w:eastAsia="zh-CN"/>
        </w:rPr>
        <w:t>的完整性与</w:t>
      </w:r>
      <w:r w:rsidRPr="003C7E9C">
        <w:rPr>
          <w:rFonts w:eastAsia="宋体" w:hint="eastAsia"/>
          <w:szCs w:val="24"/>
          <w:lang w:eastAsia="zh-CN"/>
        </w:rPr>
        <w:t>规</w:t>
      </w:r>
      <w:r w:rsidRPr="003C7E9C">
        <w:rPr>
          <w:rFonts w:eastAsia="宋体" w:cs="MS Mincho" w:hint="eastAsia"/>
          <w:szCs w:val="24"/>
          <w:lang w:eastAsia="zh-CN"/>
        </w:rPr>
        <w:t>范性</w:t>
      </w:r>
      <w:r w:rsidRPr="003C7E9C">
        <w:rPr>
          <w:rFonts w:eastAsia="宋体" w:hint="eastAsia"/>
          <w:szCs w:val="24"/>
          <w:lang w:eastAsia="zh-CN"/>
        </w:rPr>
        <w:t>采用</w:t>
      </w:r>
      <w:r w:rsidRPr="003C7E9C">
        <w:rPr>
          <w:rFonts w:eastAsia="宋体"/>
          <w:szCs w:val="24"/>
          <w:lang w:eastAsia="zh-CN"/>
        </w:rPr>
        <w:t>“</w:t>
      </w:r>
      <w:r w:rsidRPr="003C7E9C">
        <w:rPr>
          <w:rFonts w:eastAsia="宋体" w:hint="eastAsia"/>
          <w:szCs w:val="24"/>
          <w:lang w:eastAsia="zh-CN"/>
        </w:rPr>
        <w:t>时间</w:t>
      </w:r>
      <w:r w:rsidRPr="003C7E9C">
        <w:rPr>
          <w:rFonts w:eastAsia="宋体" w:cs="MS Mincho" w:hint="eastAsia"/>
          <w:szCs w:val="24"/>
          <w:lang w:eastAsia="zh-CN"/>
        </w:rPr>
        <w:t>戳</w:t>
      </w:r>
      <w:r w:rsidRPr="003C7E9C">
        <w:rPr>
          <w:rFonts w:eastAsia="宋体"/>
          <w:szCs w:val="24"/>
          <w:lang w:eastAsia="zh-CN"/>
        </w:rPr>
        <w:t>+</w:t>
      </w:r>
      <w:r w:rsidRPr="003C7E9C">
        <w:rPr>
          <w:rFonts w:eastAsia="宋体" w:hint="eastAsia"/>
          <w:szCs w:val="24"/>
          <w:lang w:eastAsia="zh-CN"/>
        </w:rPr>
        <w:t>操作描述</w:t>
      </w:r>
      <w:r w:rsidRPr="003C7E9C">
        <w:rPr>
          <w:rFonts w:eastAsia="宋体"/>
          <w:szCs w:val="24"/>
          <w:lang w:eastAsia="zh-CN"/>
        </w:rPr>
        <w:t>+</w:t>
      </w:r>
      <w:r w:rsidRPr="003C7E9C">
        <w:rPr>
          <w:rFonts w:eastAsia="宋体" w:hint="eastAsia"/>
          <w:szCs w:val="24"/>
          <w:lang w:eastAsia="zh-CN"/>
        </w:rPr>
        <w:t>现</w:t>
      </w:r>
      <w:r w:rsidRPr="003C7E9C">
        <w:rPr>
          <w:rFonts w:eastAsia="宋体" w:cs="MS Mincho" w:hint="eastAsia"/>
          <w:szCs w:val="24"/>
          <w:lang w:eastAsia="zh-CN"/>
        </w:rPr>
        <w:t>象</w:t>
      </w:r>
      <w:r w:rsidRPr="003C7E9C">
        <w:rPr>
          <w:rFonts w:eastAsia="宋体" w:hint="eastAsia"/>
          <w:szCs w:val="24"/>
          <w:lang w:eastAsia="zh-CN"/>
        </w:rPr>
        <w:t>记录</w:t>
      </w:r>
      <w:r w:rsidRPr="003C7E9C">
        <w:rPr>
          <w:rFonts w:eastAsia="宋体"/>
          <w:szCs w:val="24"/>
          <w:lang w:eastAsia="zh-CN"/>
        </w:rPr>
        <w:t>+</w:t>
      </w:r>
      <w:r w:rsidRPr="003C7E9C">
        <w:rPr>
          <w:rFonts w:eastAsia="宋体" w:hint="eastAsia"/>
          <w:szCs w:val="24"/>
          <w:lang w:eastAsia="zh-CN"/>
        </w:rPr>
        <w:t>问题标记</w:t>
      </w:r>
      <w:r w:rsidRPr="003C7E9C">
        <w:rPr>
          <w:rFonts w:eastAsia="宋体"/>
          <w:szCs w:val="24"/>
          <w:lang w:eastAsia="zh-CN"/>
        </w:rPr>
        <w:t>”</w:t>
      </w:r>
      <w:r w:rsidRPr="003C7E9C">
        <w:rPr>
          <w:rFonts w:eastAsia="宋体" w:hint="eastAsia"/>
          <w:szCs w:val="24"/>
          <w:lang w:eastAsia="zh-CN"/>
        </w:rPr>
        <w:t>的四段式记录</w:t>
      </w:r>
      <w:r w:rsidRPr="003C7E9C">
        <w:rPr>
          <w:rFonts w:eastAsia="宋体" w:cs="MS Mincho" w:hint="eastAsia"/>
          <w:szCs w:val="24"/>
          <w:lang w:eastAsia="zh-CN"/>
        </w:rPr>
        <w:t>法，确保每一个关</w:t>
      </w:r>
      <w:r w:rsidRPr="003C7E9C">
        <w:rPr>
          <w:rFonts w:eastAsia="宋体" w:hint="eastAsia"/>
          <w:szCs w:val="24"/>
          <w:lang w:eastAsia="zh-CN"/>
        </w:rPr>
        <w:t>键</w:t>
      </w:r>
      <w:r w:rsidRPr="003C7E9C">
        <w:rPr>
          <w:rFonts w:eastAsia="宋体" w:cs="MS Mincho" w:hint="eastAsia"/>
          <w:szCs w:val="24"/>
          <w:lang w:eastAsia="zh-CN"/>
        </w:rPr>
        <w:t>操作和异常</w:t>
      </w:r>
      <w:r w:rsidRPr="003C7E9C">
        <w:rPr>
          <w:rFonts w:eastAsia="宋体" w:hint="eastAsia"/>
          <w:szCs w:val="24"/>
          <w:lang w:eastAsia="zh-CN"/>
        </w:rPr>
        <w:t>现</w:t>
      </w:r>
      <w:r w:rsidRPr="003C7E9C">
        <w:rPr>
          <w:rFonts w:eastAsia="宋体" w:cs="MS Mincho" w:hint="eastAsia"/>
          <w:szCs w:val="24"/>
          <w:lang w:eastAsia="zh-CN"/>
        </w:rPr>
        <w:t>象都有据可</w:t>
      </w:r>
      <w:r w:rsidRPr="003C7E9C">
        <w:rPr>
          <w:rFonts w:eastAsia="宋体" w:hint="eastAsia"/>
          <w:szCs w:val="24"/>
          <w:lang w:eastAsia="zh-CN"/>
        </w:rPr>
        <w:t>查</w:t>
      </w:r>
      <w:r w:rsidRPr="003C7E9C">
        <w:rPr>
          <w:rFonts w:eastAsia="宋体" w:cs="MS Mincho" w:hint="eastAsia"/>
          <w:szCs w:val="24"/>
          <w:lang w:eastAsia="zh-CN"/>
        </w:rPr>
        <w:t>，</w:t>
      </w:r>
      <w:r w:rsidRPr="003C7E9C">
        <w:rPr>
          <w:rFonts w:eastAsia="宋体" w:hint="eastAsia"/>
          <w:szCs w:val="24"/>
          <w:lang w:eastAsia="zh-CN"/>
        </w:rPr>
        <w:t>为</w:t>
      </w:r>
      <w:r w:rsidRPr="003C7E9C">
        <w:rPr>
          <w:rFonts w:eastAsia="宋体" w:cs="MS Mincho" w:hint="eastAsia"/>
          <w:szCs w:val="24"/>
          <w:lang w:eastAsia="zh-CN"/>
        </w:rPr>
        <w:t>后</w:t>
      </w:r>
      <w:r w:rsidRPr="003C7E9C">
        <w:rPr>
          <w:rFonts w:eastAsia="宋体" w:hint="eastAsia"/>
          <w:szCs w:val="24"/>
          <w:lang w:eastAsia="zh-CN"/>
        </w:rPr>
        <w:t>续</w:t>
      </w:r>
      <w:r w:rsidRPr="003C7E9C">
        <w:rPr>
          <w:rFonts w:eastAsia="宋体" w:cs="MS Mincho" w:hint="eastAsia"/>
          <w:szCs w:val="24"/>
          <w:lang w:eastAsia="zh-CN"/>
        </w:rPr>
        <w:t>复</w:t>
      </w:r>
      <w:r w:rsidRPr="003C7E9C">
        <w:rPr>
          <w:rFonts w:eastAsia="宋体" w:hint="eastAsia"/>
          <w:szCs w:val="24"/>
          <w:lang w:eastAsia="zh-CN"/>
        </w:rPr>
        <w:t>盘</w:t>
      </w:r>
      <w:r w:rsidRPr="003C7E9C">
        <w:rPr>
          <w:rFonts w:eastAsia="宋体" w:cs="MS Mincho" w:hint="eastAsia"/>
          <w:szCs w:val="24"/>
          <w:lang w:eastAsia="zh-CN"/>
        </w:rPr>
        <w:t>提供了可靠依据。</w:t>
      </w:r>
    </w:p>
    <w:p w:rsidR="003C7E9C" w:rsidRPr="003C7E9C" w:rsidRDefault="003C7E9C" w:rsidP="003C7E9C">
      <w:pPr>
        <w:rPr>
          <w:rFonts w:eastAsia="宋体"/>
          <w:szCs w:val="24"/>
          <w:lang w:eastAsia="zh-CN"/>
        </w:rPr>
      </w:pPr>
      <w:r w:rsidRPr="003C7E9C">
        <w:rPr>
          <w:rFonts w:eastAsia="宋体"/>
          <w:szCs w:val="24"/>
          <w:lang w:eastAsia="zh-CN"/>
        </w:rPr>
        <w:t>2.</w:t>
      </w:r>
      <w:r w:rsidRPr="003C7E9C">
        <w:rPr>
          <w:rFonts w:eastAsia="宋体" w:hint="eastAsia"/>
          <w:szCs w:val="24"/>
          <w:lang w:eastAsia="zh-CN"/>
        </w:rPr>
        <w:t>从记录</w:t>
      </w:r>
      <w:r w:rsidRPr="003C7E9C">
        <w:rPr>
          <w:rFonts w:eastAsia="宋体" w:cs="MS Mincho" w:hint="eastAsia"/>
          <w:szCs w:val="24"/>
          <w:lang w:eastAsia="zh-CN"/>
        </w:rPr>
        <w:t>中</w:t>
      </w:r>
      <w:r w:rsidRPr="003C7E9C">
        <w:rPr>
          <w:rFonts w:eastAsia="宋体" w:hint="eastAsia"/>
          <w:szCs w:val="24"/>
          <w:lang w:eastAsia="zh-CN"/>
        </w:rPr>
        <w:t>发现规</w:t>
      </w:r>
      <w:r w:rsidRPr="003C7E9C">
        <w:rPr>
          <w:rFonts w:eastAsia="宋体" w:cs="MS Mincho" w:hint="eastAsia"/>
          <w:szCs w:val="24"/>
          <w:lang w:eastAsia="zh-CN"/>
        </w:rPr>
        <w:t>律</w:t>
      </w:r>
      <w:r w:rsidRPr="003C7E9C">
        <w:rPr>
          <w:rFonts w:eastAsia="宋体" w:hint="eastAsia"/>
          <w:szCs w:val="24"/>
          <w:lang w:eastAsia="zh-CN"/>
        </w:rPr>
        <w:t>在整理</w:t>
      </w:r>
      <w:r w:rsidRPr="003C7E9C">
        <w:rPr>
          <w:rFonts w:eastAsia="宋体"/>
          <w:szCs w:val="24"/>
          <w:lang w:eastAsia="zh-CN"/>
        </w:rPr>
        <w:t>[</w:t>
      </w:r>
      <w:r w:rsidRPr="003C7E9C">
        <w:rPr>
          <w:rFonts w:eastAsia="宋体" w:hint="eastAsia"/>
          <w:szCs w:val="24"/>
          <w:lang w:eastAsia="zh-CN"/>
        </w:rPr>
        <w:t>如：</w:t>
      </w:r>
      <w:r w:rsidRPr="003C7E9C">
        <w:rPr>
          <w:rFonts w:eastAsia="宋体"/>
          <w:szCs w:val="24"/>
          <w:lang w:eastAsia="zh-CN"/>
        </w:rPr>
        <w:t>PWM</w:t>
      </w:r>
      <w:r w:rsidRPr="003C7E9C">
        <w:rPr>
          <w:rFonts w:eastAsia="宋体" w:hint="eastAsia"/>
          <w:szCs w:val="24"/>
          <w:lang w:eastAsia="zh-CN"/>
        </w:rPr>
        <w:t>占空比与电</w:t>
      </w:r>
      <w:r w:rsidRPr="003C7E9C">
        <w:rPr>
          <w:rFonts w:eastAsia="宋体" w:cs="MS Mincho" w:hint="eastAsia"/>
          <w:szCs w:val="24"/>
          <w:lang w:eastAsia="zh-CN"/>
        </w:rPr>
        <w:t>机</w:t>
      </w:r>
      <w:r w:rsidRPr="003C7E9C">
        <w:rPr>
          <w:rFonts w:eastAsia="宋体" w:hint="eastAsia"/>
          <w:szCs w:val="24"/>
          <w:lang w:eastAsia="zh-CN"/>
        </w:rPr>
        <w:t>转</w:t>
      </w:r>
      <w:r w:rsidRPr="003C7E9C">
        <w:rPr>
          <w:rFonts w:eastAsia="宋体" w:cs="MS Mincho" w:hint="eastAsia"/>
          <w:szCs w:val="24"/>
          <w:lang w:eastAsia="zh-CN"/>
        </w:rPr>
        <w:t>速</w:t>
      </w:r>
      <w:r w:rsidRPr="003C7E9C">
        <w:rPr>
          <w:rFonts w:eastAsia="宋体"/>
          <w:szCs w:val="24"/>
          <w:lang w:eastAsia="zh-CN"/>
        </w:rPr>
        <w:t>]</w:t>
      </w:r>
      <w:r w:rsidRPr="003C7E9C">
        <w:rPr>
          <w:rFonts w:eastAsia="宋体" w:hint="eastAsia"/>
          <w:szCs w:val="24"/>
          <w:lang w:eastAsia="zh-CN"/>
        </w:rPr>
        <w:t>数据时</w:t>
      </w:r>
      <w:r w:rsidRPr="003C7E9C">
        <w:rPr>
          <w:rFonts w:eastAsia="宋体" w:cs="MS Mincho" w:hint="eastAsia"/>
          <w:szCs w:val="24"/>
          <w:lang w:eastAsia="zh-CN"/>
        </w:rPr>
        <w:t>，我注意到某</w:t>
      </w:r>
      <w:r w:rsidRPr="003C7E9C">
        <w:rPr>
          <w:rFonts w:eastAsia="宋体" w:hint="eastAsia"/>
          <w:szCs w:val="24"/>
          <w:lang w:eastAsia="zh-CN"/>
        </w:rPr>
        <w:t>组</w:t>
      </w:r>
      <w:r w:rsidRPr="003C7E9C">
        <w:rPr>
          <w:rFonts w:eastAsia="宋体" w:cs="MS Mincho" w:hint="eastAsia"/>
          <w:szCs w:val="24"/>
          <w:lang w:eastAsia="zh-CN"/>
        </w:rPr>
        <w:t>数据存在系</w:t>
      </w:r>
      <w:r w:rsidRPr="003C7E9C">
        <w:rPr>
          <w:rFonts w:eastAsia="宋体" w:hint="eastAsia"/>
          <w:szCs w:val="24"/>
          <w:lang w:eastAsia="zh-CN"/>
        </w:rPr>
        <w:t>统</w:t>
      </w:r>
      <w:r w:rsidRPr="003C7E9C">
        <w:rPr>
          <w:rFonts w:eastAsia="宋体" w:cs="MS Mincho" w:hint="eastAsia"/>
          <w:szCs w:val="24"/>
          <w:lang w:eastAsia="zh-CN"/>
        </w:rPr>
        <w:t>性偏差，</w:t>
      </w:r>
      <w:r w:rsidRPr="003C7E9C">
        <w:rPr>
          <w:rFonts w:eastAsia="宋体" w:hint="eastAsia"/>
          <w:szCs w:val="24"/>
          <w:lang w:eastAsia="zh-CN"/>
        </w:rPr>
        <w:t>经</w:t>
      </w:r>
      <w:r w:rsidRPr="003C7E9C">
        <w:rPr>
          <w:rFonts w:eastAsia="宋体" w:cs="MS Mincho" w:hint="eastAsia"/>
          <w:szCs w:val="24"/>
          <w:lang w:eastAsia="zh-CN"/>
        </w:rPr>
        <w:t>回溯</w:t>
      </w:r>
      <w:r w:rsidRPr="003C7E9C">
        <w:rPr>
          <w:rFonts w:eastAsia="宋体" w:hint="eastAsia"/>
          <w:szCs w:val="24"/>
          <w:lang w:eastAsia="zh-CN"/>
        </w:rPr>
        <w:t>记录发现</w:t>
      </w:r>
      <w:r w:rsidRPr="003C7E9C">
        <w:rPr>
          <w:rFonts w:eastAsia="宋体" w:cs="MS Mincho" w:hint="eastAsia"/>
          <w:szCs w:val="24"/>
          <w:lang w:eastAsia="zh-CN"/>
        </w:rPr>
        <w:t>是</w:t>
      </w:r>
      <w:r w:rsidRPr="003C7E9C">
        <w:rPr>
          <w:rFonts w:eastAsia="宋体" w:hint="eastAsia"/>
          <w:szCs w:val="24"/>
          <w:lang w:eastAsia="zh-CN"/>
        </w:rPr>
        <w:t>电</w:t>
      </w:r>
      <w:r w:rsidRPr="003C7E9C">
        <w:rPr>
          <w:rFonts w:eastAsia="宋体" w:cs="MS Mincho" w:hint="eastAsia"/>
          <w:szCs w:val="24"/>
          <w:lang w:eastAsia="zh-CN"/>
        </w:rPr>
        <w:t>源</w:t>
      </w:r>
      <w:r w:rsidRPr="003C7E9C">
        <w:rPr>
          <w:rFonts w:eastAsia="宋体" w:hint="eastAsia"/>
          <w:szCs w:val="24"/>
          <w:lang w:eastAsia="zh-CN"/>
        </w:rPr>
        <w:t>电压</w:t>
      </w:r>
      <w:r w:rsidRPr="003C7E9C">
        <w:rPr>
          <w:rFonts w:eastAsia="宋体" w:cs="MS Mincho" w:hint="eastAsia"/>
          <w:szCs w:val="24"/>
          <w:lang w:eastAsia="zh-CN"/>
        </w:rPr>
        <w:t>波</w:t>
      </w:r>
      <w:r w:rsidRPr="003C7E9C">
        <w:rPr>
          <w:rFonts w:eastAsia="宋体" w:hint="eastAsia"/>
          <w:szCs w:val="24"/>
          <w:lang w:eastAsia="zh-CN"/>
        </w:rPr>
        <w:t>动导</w:t>
      </w:r>
      <w:r w:rsidRPr="003C7E9C">
        <w:rPr>
          <w:rFonts w:eastAsia="宋体" w:cs="MS Mincho" w:hint="eastAsia"/>
          <w:szCs w:val="24"/>
          <w:lang w:eastAsia="zh-CN"/>
        </w:rPr>
        <w:t>致，</w:t>
      </w:r>
      <w:r w:rsidRPr="003C7E9C">
        <w:rPr>
          <w:rFonts w:eastAsia="宋体" w:hint="eastAsia"/>
          <w:szCs w:val="24"/>
          <w:lang w:eastAsia="zh-CN"/>
        </w:rPr>
        <w:t>这</w:t>
      </w:r>
      <w:r w:rsidRPr="003C7E9C">
        <w:rPr>
          <w:rFonts w:eastAsia="宋体" w:cs="MS Mincho" w:hint="eastAsia"/>
          <w:szCs w:val="24"/>
          <w:lang w:eastAsia="zh-CN"/>
        </w:rPr>
        <w:t>一</w:t>
      </w:r>
      <w:r w:rsidRPr="003C7E9C">
        <w:rPr>
          <w:rFonts w:eastAsia="宋体" w:hint="eastAsia"/>
          <w:szCs w:val="24"/>
          <w:lang w:eastAsia="zh-CN"/>
        </w:rPr>
        <w:t>发现</w:t>
      </w:r>
      <w:r w:rsidRPr="003C7E9C">
        <w:rPr>
          <w:rFonts w:eastAsia="宋体" w:cs="MS Mincho" w:hint="eastAsia"/>
          <w:szCs w:val="24"/>
          <w:lang w:eastAsia="zh-CN"/>
        </w:rPr>
        <w:t>帮助</w:t>
      </w:r>
      <w:r w:rsidRPr="003C7E9C">
        <w:rPr>
          <w:rFonts w:eastAsia="宋体" w:hint="eastAsia"/>
          <w:szCs w:val="24"/>
          <w:lang w:eastAsia="zh-CN"/>
        </w:rPr>
        <w:t>团队</w:t>
      </w:r>
      <w:r w:rsidRPr="003C7E9C">
        <w:rPr>
          <w:rFonts w:eastAsia="宋体" w:cs="MS Mincho" w:hint="eastAsia"/>
          <w:szCs w:val="24"/>
          <w:lang w:eastAsia="zh-CN"/>
        </w:rPr>
        <w:t>及</w:t>
      </w:r>
      <w:r w:rsidRPr="003C7E9C">
        <w:rPr>
          <w:rFonts w:eastAsia="宋体" w:hint="eastAsia"/>
          <w:szCs w:val="24"/>
          <w:lang w:eastAsia="zh-CN"/>
        </w:rPr>
        <w:t>时</w:t>
      </w:r>
      <w:r w:rsidRPr="003C7E9C">
        <w:rPr>
          <w:rFonts w:eastAsia="宋体" w:cs="MS Mincho" w:hint="eastAsia"/>
          <w:szCs w:val="24"/>
          <w:lang w:eastAsia="zh-CN"/>
        </w:rPr>
        <w:t>修正了</w:t>
      </w:r>
      <w:r w:rsidRPr="003C7E9C">
        <w:rPr>
          <w:rFonts w:eastAsia="宋体" w:hint="eastAsia"/>
          <w:szCs w:val="24"/>
          <w:lang w:eastAsia="zh-CN"/>
        </w:rPr>
        <w:t>实验</w:t>
      </w:r>
      <w:r w:rsidRPr="003C7E9C">
        <w:rPr>
          <w:rFonts w:eastAsia="宋体" w:cs="MS Mincho" w:hint="eastAsia"/>
          <w:szCs w:val="24"/>
          <w:lang w:eastAsia="zh-CN"/>
        </w:rPr>
        <w:t>条件。</w:t>
      </w:r>
    </w:p>
    <w:p w:rsidR="003C7E9C" w:rsidRPr="003C7E9C" w:rsidRDefault="003C7E9C" w:rsidP="003C7E9C">
      <w:pPr>
        <w:rPr>
          <w:rFonts w:eastAsia="宋体"/>
          <w:szCs w:val="24"/>
          <w:lang w:eastAsia="zh-CN"/>
        </w:rPr>
      </w:pPr>
      <w:r w:rsidRPr="003C7E9C">
        <w:rPr>
          <w:rFonts w:eastAsia="宋体"/>
          <w:szCs w:val="24"/>
          <w:lang w:eastAsia="zh-CN"/>
        </w:rPr>
        <w:t>3.</w:t>
      </w:r>
      <w:r w:rsidRPr="003C7E9C">
        <w:rPr>
          <w:rFonts w:eastAsia="宋体" w:hint="eastAsia"/>
          <w:szCs w:val="24"/>
          <w:lang w:eastAsia="zh-CN"/>
        </w:rPr>
        <w:t>客观记录</w:t>
      </w:r>
      <w:r w:rsidRPr="003C7E9C">
        <w:rPr>
          <w:rFonts w:eastAsia="宋体" w:cs="MS Mincho" w:hint="eastAsia"/>
          <w:szCs w:val="24"/>
          <w:lang w:eastAsia="zh-CN"/>
        </w:rPr>
        <w:t>的价</w:t>
      </w:r>
      <w:r w:rsidRPr="003C7E9C">
        <w:rPr>
          <w:rFonts w:eastAsia="宋体" w:hint="eastAsia"/>
          <w:szCs w:val="24"/>
          <w:lang w:eastAsia="zh-CN"/>
        </w:rPr>
        <w:t>值我始终坚</w:t>
      </w:r>
      <w:r w:rsidRPr="003C7E9C">
        <w:rPr>
          <w:rFonts w:eastAsia="宋体" w:cs="MS Mincho" w:hint="eastAsia"/>
          <w:szCs w:val="24"/>
          <w:lang w:eastAsia="zh-CN"/>
        </w:rPr>
        <w:t>持</w:t>
      </w:r>
      <w:r w:rsidRPr="003C7E9C">
        <w:rPr>
          <w:rFonts w:eastAsia="宋体"/>
          <w:szCs w:val="24"/>
          <w:lang w:eastAsia="zh-CN"/>
        </w:rPr>
        <w:t>“</w:t>
      </w:r>
      <w:r w:rsidRPr="003C7E9C">
        <w:rPr>
          <w:rFonts w:eastAsia="宋体" w:hint="eastAsia"/>
          <w:szCs w:val="24"/>
          <w:lang w:eastAsia="zh-CN"/>
        </w:rPr>
        <w:t>只记录</w:t>
      </w:r>
      <w:r w:rsidRPr="003C7E9C">
        <w:rPr>
          <w:rFonts w:eastAsia="宋体" w:cs="MS Mincho" w:hint="eastAsia"/>
          <w:szCs w:val="24"/>
          <w:lang w:eastAsia="zh-CN"/>
        </w:rPr>
        <w:t>事</w:t>
      </w:r>
      <w:r w:rsidRPr="003C7E9C">
        <w:rPr>
          <w:rFonts w:eastAsia="宋体" w:hint="eastAsia"/>
          <w:szCs w:val="24"/>
          <w:lang w:eastAsia="zh-CN"/>
        </w:rPr>
        <w:t>实</w:t>
      </w:r>
      <w:r w:rsidRPr="003C7E9C">
        <w:rPr>
          <w:rFonts w:eastAsia="宋体" w:cs="MS Mincho" w:hint="eastAsia"/>
          <w:szCs w:val="24"/>
          <w:lang w:eastAsia="zh-CN"/>
        </w:rPr>
        <w:t>，不提前下</w:t>
      </w:r>
      <w:r w:rsidRPr="003C7E9C">
        <w:rPr>
          <w:rFonts w:eastAsia="宋体" w:hint="eastAsia"/>
          <w:szCs w:val="24"/>
          <w:lang w:eastAsia="zh-CN"/>
        </w:rPr>
        <w:t>结论</w:t>
      </w:r>
      <w:r w:rsidRPr="003C7E9C">
        <w:rPr>
          <w:rFonts w:eastAsia="宋体"/>
          <w:szCs w:val="24"/>
          <w:lang w:eastAsia="zh-CN"/>
        </w:rPr>
        <w:t>”</w:t>
      </w:r>
      <w:r w:rsidRPr="003C7E9C">
        <w:rPr>
          <w:rFonts w:eastAsia="宋体" w:hint="eastAsia"/>
          <w:szCs w:val="24"/>
          <w:lang w:eastAsia="zh-CN"/>
        </w:rPr>
        <w:t>，这</w:t>
      </w:r>
      <w:r w:rsidRPr="003C7E9C">
        <w:rPr>
          <w:rFonts w:eastAsia="宋体" w:cs="MS Mincho" w:hint="eastAsia"/>
          <w:szCs w:val="24"/>
          <w:lang w:eastAsia="zh-CN"/>
        </w:rPr>
        <w:t>种客</w:t>
      </w:r>
      <w:r w:rsidRPr="003C7E9C">
        <w:rPr>
          <w:rFonts w:eastAsia="宋体" w:hint="eastAsia"/>
          <w:szCs w:val="24"/>
          <w:lang w:eastAsia="zh-CN"/>
        </w:rPr>
        <w:t>观</w:t>
      </w:r>
      <w:r w:rsidRPr="003C7E9C">
        <w:rPr>
          <w:rFonts w:eastAsia="宋体" w:cs="MS Mincho" w:hint="eastAsia"/>
          <w:szCs w:val="24"/>
          <w:lang w:eastAsia="zh-CN"/>
        </w:rPr>
        <w:t>性</w:t>
      </w:r>
      <w:r w:rsidRPr="003C7E9C">
        <w:rPr>
          <w:rFonts w:eastAsia="宋体" w:hint="eastAsia"/>
          <w:szCs w:val="24"/>
          <w:lang w:eastAsia="zh-CN"/>
        </w:rPr>
        <w:t>让</w:t>
      </w:r>
      <w:r w:rsidRPr="003C7E9C">
        <w:rPr>
          <w:rFonts w:eastAsia="宋体" w:cs="MS Mincho" w:hint="eastAsia"/>
          <w:szCs w:val="24"/>
          <w:lang w:eastAsia="zh-CN"/>
        </w:rPr>
        <w:t>我</w:t>
      </w:r>
      <w:r w:rsidRPr="003C7E9C">
        <w:rPr>
          <w:rFonts w:eastAsia="宋体" w:hint="eastAsia"/>
          <w:szCs w:val="24"/>
          <w:lang w:eastAsia="zh-CN"/>
        </w:rPr>
        <w:t>们</w:t>
      </w:r>
      <w:r w:rsidRPr="003C7E9C">
        <w:rPr>
          <w:rFonts w:eastAsia="宋体" w:cs="MS Mincho" w:hint="eastAsia"/>
          <w:szCs w:val="24"/>
          <w:lang w:eastAsia="zh-CN"/>
        </w:rPr>
        <w:t>在后期分析</w:t>
      </w:r>
      <w:r w:rsidRPr="003C7E9C">
        <w:rPr>
          <w:rFonts w:eastAsia="宋体" w:hint="eastAsia"/>
          <w:szCs w:val="24"/>
          <w:lang w:eastAsia="zh-CN"/>
        </w:rPr>
        <w:t>时</w:t>
      </w:r>
      <w:r w:rsidRPr="003C7E9C">
        <w:rPr>
          <w:rFonts w:eastAsia="宋体" w:cs="MS Mincho" w:hint="eastAsia"/>
          <w:szCs w:val="24"/>
          <w:lang w:eastAsia="zh-CN"/>
        </w:rPr>
        <w:t>能</w:t>
      </w:r>
      <w:r w:rsidRPr="003C7E9C">
        <w:rPr>
          <w:rFonts w:eastAsia="宋体" w:hint="eastAsia"/>
          <w:szCs w:val="24"/>
          <w:lang w:eastAsia="zh-CN"/>
        </w:rPr>
        <w:t>够</w:t>
      </w:r>
      <w:r w:rsidRPr="003C7E9C">
        <w:rPr>
          <w:rFonts w:eastAsia="宋体" w:cs="MS Mincho" w:hint="eastAsia"/>
          <w:szCs w:val="24"/>
          <w:lang w:eastAsia="zh-CN"/>
        </w:rPr>
        <w:t>更冷静地排</w:t>
      </w:r>
      <w:r w:rsidRPr="003C7E9C">
        <w:rPr>
          <w:rFonts w:eastAsia="宋体" w:hint="eastAsia"/>
          <w:szCs w:val="24"/>
          <w:lang w:eastAsia="zh-CN"/>
        </w:rPr>
        <w:t>查问题</w:t>
      </w:r>
      <w:r w:rsidRPr="003C7E9C">
        <w:rPr>
          <w:rFonts w:eastAsia="宋体" w:cs="MS Mincho" w:hint="eastAsia"/>
          <w:szCs w:val="24"/>
          <w:lang w:eastAsia="zh-CN"/>
        </w:rPr>
        <w:t>，而不是被主</w:t>
      </w:r>
      <w:r w:rsidRPr="003C7E9C">
        <w:rPr>
          <w:rFonts w:eastAsia="宋体" w:hint="eastAsia"/>
          <w:szCs w:val="24"/>
          <w:lang w:eastAsia="zh-CN"/>
        </w:rPr>
        <w:t>观</w:t>
      </w:r>
      <w:r w:rsidRPr="003C7E9C">
        <w:rPr>
          <w:rFonts w:eastAsia="宋体" w:cs="MS Mincho" w:hint="eastAsia"/>
          <w:szCs w:val="24"/>
          <w:lang w:eastAsia="zh-CN"/>
        </w:rPr>
        <w:t>假</w:t>
      </w:r>
      <w:r w:rsidRPr="003C7E9C">
        <w:rPr>
          <w:rFonts w:eastAsia="宋体" w:hint="eastAsia"/>
          <w:szCs w:val="24"/>
          <w:lang w:eastAsia="zh-CN"/>
        </w:rPr>
        <w:t>设带</w:t>
      </w:r>
      <w:r w:rsidRPr="003C7E9C">
        <w:rPr>
          <w:rFonts w:eastAsia="宋体" w:cs="MS Mincho" w:hint="eastAsia"/>
          <w:szCs w:val="24"/>
          <w:lang w:eastAsia="zh-CN"/>
        </w:rPr>
        <w:t>偏。</w:t>
      </w:r>
    </w:p>
    <w:p w:rsidR="003C7E9C" w:rsidRPr="003C7E9C" w:rsidRDefault="003C7E9C" w:rsidP="003C7E9C">
      <w:pPr>
        <w:rPr>
          <w:rFonts w:eastAsia="宋体"/>
          <w:szCs w:val="24"/>
          <w:lang w:eastAsia="zh-CN"/>
        </w:rPr>
      </w:pPr>
      <w:r w:rsidRPr="003C7E9C">
        <w:rPr>
          <w:rFonts w:eastAsia="宋体"/>
          <w:szCs w:val="24"/>
          <w:lang w:eastAsia="zh-CN"/>
        </w:rPr>
        <w:t>4.</w:t>
      </w:r>
      <w:r w:rsidRPr="003C7E9C">
        <w:rPr>
          <w:rFonts w:eastAsia="宋体" w:hint="eastAsia"/>
          <w:szCs w:val="24"/>
          <w:lang w:eastAsia="zh-CN"/>
        </w:rPr>
        <w:t>流程拆解与任务</w:t>
      </w:r>
      <w:r w:rsidRPr="003C7E9C">
        <w:rPr>
          <w:rFonts w:eastAsia="宋体" w:cs="MS Mincho" w:hint="eastAsia"/>
          <w:szCs w:val="24"/>
          <w:lang w:eastAsia="zh-CN"/>
        </w:rPr>
        <w:t>分配</w:t>
      </w:r>
      <w:r w:rsidRPr="003C7E9C">
        <w:rPr>
          <w:rFonts w:eastAsia="宋体" w:hint="eastAsia"/>
          <w:szCs w:val="24"/>
          <w:lang w:eastAsia="zh-CN"/>
        </w:rPr>
        <w:t>我将实验</w:t>
      </w:r>
      <w:r w:rsidRPr="003C7E9C">
        <w:rPr>
          <w:rFonts w:eastAsia="宋体" w:cs="MS Mincho" w:hint="eastAsia"/>
          <w:szCs w:val="24"/>
          <w:lang w:eastAsia="zh-CN"/>
        </w:rPr>
        <w:t>拆解</w:t>
      </w:r>
      <w:r w:rsidRPr="003C7E9C">
        <w:rPr>
          <w:rFonts w:eastAsia="宋体" w:hint="eastAsia"/>
          <w:szCs w:val="24"/>
          <w:lang w:eastAsia="zh-CN"/>
        </w:rPr>
        <w:t>为</w:t>
      </w:r>
      <w:r w:rsidRPr="003C7E9C">
        <w:rPr>
          <w:rFonts w:eastAsia="宋体"/>
          <w:szCs w:val="24"/>
          <w:lang w:eastAsia="zh-CN"/>
        </w:rPr>
        <w:t>[</w:t>
      </w:r>
      <w:r w:rsidRPr="003C7E9C">
        <w:rPr>
          <w:rFonts w:eastAsia="宋体" w:hint="eastAsia"/>
          <w:szCs w:val="24"/>
          <w:lang w:eastAsia="zh-CN"/>
        </w:rPr>
        <w:t>准备阶</w:t>
      </w:r>
      <w:r w:rsidRPr="003C7E9C">
        <w:rPr>
          <w:rFonts w:eastAsia="宋体" w:cs="MS Mincho" w:hint="eastAsia"/>
          <w:szCs w:val="24"/>
          <w:lang w:eastAsia="zh-CN"/>
        </w:rPr>
        <w:t>段</w:t>
      </w:r>
      <w:r w:rsidRPr="003C7E9C">
        <w:rPr>
          <w:rFonts w:eastAsia="宋体"/>
          <w:szCs w:val="24"/>
          <w:lang w:eastAsia="zh-CN"/>
        </w:rPr>
        <w:t>→</w:t>
      </w:r>
      <w:r w:rsidRPr="003C7E9C">
        <w:rPr>
          <w:rFonts w:eastAsia="宋体" w:hint="eastAsia"/>
          <w:szCs w:val="24"/>
          <w:lang w:eastAsia="zh-CN"/>
        </w:rPr>
        <w:t>硬件搭建</w:t>
      </w:r>
      <w:r w:rsidRPr="003C7E9C">
        <w:rPr>
          <w:rFonts w:eastAsia="宋体"/>
          <w:szCs w:val="24"/>
          <w:lang w:eastAsia="zh-CN"/>
        </w:rPr>
        <w:t>→</w:t>
      </w:r>
      <w:r w:rsidRPr="003C7E9C">
        <w:rPr>
          <w:rFonts w:eastAsia="宋体" w:hint="eastAsia"/>
          <w:szCs w:val="24"/>
          <w:lang w:eastAsia="zh-CN"/>
        </w:rPr>
        <w:t>软</w:t>
      </w:r>
      <w:r w:rsidRPr="003C7E9C">
        <w:rPr>
          <w:rFonts w:eastAsia="宋体" w:cs="MS Mincho" w:hint="eastAsia"/>
          <w:szCs w:val="24"/>
          <w:lang w:eastAsia="zh-CN"/>
        </w:rPr>
        <w:t>件</w:t>
      </w:r>
      <w:r w:rsidRPr="003C7E9C">
        <w:rPr>
          <w:rFonts w:eastAsia="宋体" w:hint="eastAsia"/>
          <w:szCs w:val="24"/>
          <w:lang w:eastAsia="zh-CN"/>
        </w:rPr>
        <w:t>调试</w:t>
      </w:r>
      <w:r w:rsidRPr="003C7E9C">
        <w:rPr>
          <w:rFonts w:eastAsia="宋体"/>
          <w:szCs w:val="24"/>
          <w:lang w:eastAsia="zh-CN"/>
        </w:rPr>
        <w:t>→</w:t>
      </w:r>
      <w:r w:rsidRPr="003C7E9C">
        <w:rPr>
          <w:rFonts w:eastAsia="宋体" w:hint="eastAsia"/>
          <w:szCs w:val="24"/>
          <w:lang w:eastAsia="zh-CN"/>
        </w:rPr>
        <w:t>数据采集</w:t>
      </w:r>
      <w:r w:rsidRPr="003C7E9C">
        <w:rPr>
          <w:rFonts w:eastAsia="宋体"/>
          <w:szCs w:val="24"/>
          <w:lang w:eastAsia="zh-CN"/>
        </w:rPr>
        <w:t>→</w:t>
      </w:r>
      <w:r w:rsidRPr="003C7E9C">
        <w:rPr>
          <w:rFonts w:eastAsia="宋体" w:hint="eastAsia"/>
          <w:szCs w:val="24"/>
          <w:lang w:eastAsia="zh-CN"/>
        </w:rPr>
        <w:t>结</w:t>
      </w:r>
      <w:r w:rsidRPr="003C7E9C">
        <w:rPr>
          <w:rFonts w:eastAsia="宋体" w:cs="MS Mincho" w:hint="eastAsia"/>
          <w:szCs w:val="24"/>
          <w:lang w:eastAsia="zh-CN"/>
        </w:rPr>
        <w:t>果分析</w:t>
      </w:r>
      <w:r w:rsidRPr="003C7E9C">
        <w:rPr>
          <w:rFonts w:eastAsia="宋体"/>
          <w:szCs w:val="24"/>
          <w:lang w:eastAsia="zh-CN"/>
        </w:rPr>
        <w:t>]</w:t>
      </w:r>
      <w:r w:rsidRPr="003C7E9C">
        <w:rPr>
          <w:rFonts w:eastAsia="宋体" w:hint="eastAsia"/>
          <w:szCs w:val="24"/>
          <w:lang w:eastAsia="zh-CN"/>
        </w:rPr>
        <w:t>五个环节</w:t>
      </w:r>
      <w:r w:rsidRPr="003C7E9C">
        <w:rPr>
          <w:rFonts w:eastAsia="宋体" w:cs="MS Mincho" w:hint="eastAsia"/>
          <w:szCs w:val="24"/>
          <w:lang w:eastAsia="zh-CN"/>
        </w:rPr>
        <w:t>，并根据</w:t>
      </w:r>
      <w:r w:rsidRPr="003C7E9C">
        <w:rPr>
          <w:rFonts w:eastAsia="宋体" w:hint="eastAsia"/>
          <w:szCs w:val="24"/>
          <w:lang w:eastAsia="zh-CN"/>
        </w:rPr>
        <w:t>组员</w:t>
      </w:r>
      <w:r w:rsidRPr="003C7E9C">
        <w:rPr>
          <w:rFonts w:eastAsia="宋体" w:cs="MS Mincho" w:hint="eastAsia"/>
          <w:szCs w:val="24"/>
          <w:lang w:eastAsia="zh-CN"/>
        </w:rPr>
        <w:t>特</w:t>
      </w:r>
      <w:r w:rsidRPr="003C7E9C">
        <w:rPr>
          <w:rFonts w:eastAsia="宋体" w:hint="eastAsia"/>
          <w:szCs w:val="24"/>
          <w:lang w:eastAsia="zh-CN"/>
        </w:rPr>
        <w:t>长</w:t>
      </w:r>
      <w:r w:rsidRPr="003C7E9C">
        <w:rPr>
          <w:rFonts w:eastAsia="宋体" w:cs="MS Mincho" w:hint="eastAsia"/>
          <w:szCs w:val="24"/>
          <w:lang w:eastAsia="zh-CN"/>
        </w:rPr>
        <w:t>分配任</w:t>
      </w:r>
      <w:r w:rsidRPr="003C7E9C">
        <w:rPr>
          <w:rFonts w:eastAsia="宋体" w:hint="eastAsia"/>
          <w:szCs w:val="24"/>
          <w:lang w:eastAsia="zh-CN"/>
        </w:rPr>
        <w:t>务</w:t>
      </w:r>
      <w:r w:rsidRPr="003C7E9C">
        <w:rPr>
          <w:rFonts w:eastAsia="宋体" w:cs="MS Mincho" w:hint="eastAsia"/>
          <w:szCs w:val="24"/>
          <w:lang w:eastAsia="zh-CN"/>
        </w:rPr>
        <w:t>，避免了</w:t>
      </w:r>
      <w:r w:rsidRPr="003C7E9C">
        <w:rPr>
          <w:rFonts w:eastAsia="宋体" w:hint="eastAsia"/>
          <w:szCs w:val="24"/>
          <w:lang w:eastAsia="zh-CN"/>
        </w:rPr>
        <w:t>资</w:t>
      </w:r>
      <w:r w:rsidRPr="003C7E9C">
        <w:rPr>
          <w:rFonts w:eastAsia="宋体" w:cs="MS Mincho" w:hint="eastAsia"/>
          <w:szCs w:val="24"/>
          <w:lang w:eastAsia="zh-CN"/>
        </w:rPr>
        <w:t>源冲突与重复</w:t>
      </w:r>
      <w:r w:rsidRPr="003C7E9C">
        <w:rPr>
          <w:rFonts w:eastAsia="宋体" w:hint="eastAsia"/>
          <w:szCs w:val="24"/>
          <w:lang w:eastAsia="zh-CN"/>
        </w:rPr>
        <w:t>劳动</w:t>
      </w:r>
      <w:r w:rsidRPr="003C7E9C">
        <w:rPr>
          <w:rFonts w:eastAsia="宋体" w:cs="MS Mincho" w:hint="eastAsia"/>
          <w:szCs w:val="24"/>
          <w:lang w:eastAsia="zh-CN"/>
        </w:rPr>
        <w:t>。</w:t>
      </w:r>
    </w:p>
    <w:p w:rsidR="003C7E9C" w:rsidRPr="003C7E9C" w:rsidRDefault="003C7E9C" w:rsidP="003C7E9C">
      <w:pPr>
        <w:rPr>
          <w:rFonts w:eastAsia="宋体"/>
          <w:szCs w:val="24"/>
          <w:lang w:eastAsia="zh-CN"/>
        </w:rPr>
      </w:pPr>
      <w:r w:rsidRPr="003C7E9C">
        <w:rPr>
          <w:rFonts w:eastAsia="宋体"/>
          <w:szCs w:val="24"/>
          <w:lang w:eastAsia="zh-CN"/>
        </w:rPr>
        <w:t>5.</w:t>
      </w:r>
      <w:r w:rsidRPr="003C7E9C">
        <w:rPr>
          <w:rFonts w:eastAsia="宋体" w:hint="eastAsia"/>
          <w:szCs w:val="24"/>
          <w:lang w:eastAsia="zh-CN"/>
        </w:rPr>
        <w:t>风险预</w:t>
      </w:r>
      <w:r w:rsidRPr="003C7E9C">
        <w:rPr>
          <w:rFonts w:eastAsia="宋体" w:cs="MS Mincho" w:hint="eastAsia"/>
          <w:szCs w:val="24"/>
          <w:lang w:eastAsia="zh-CN"/>
        </w:rPr>
        <w:t>判与</w:t>
      </w:r>
      <w:r w:rsidRPr="003C7E9C">
        <w:rPr>
          <w:rFonts w:eastAsia="宋体" w:hint="eastAsia"/>
          <w:szCs w:val="24"/>
          <w:lang w:eastAsia="zh-CN"/>
        </w:rPr>
        <w:t>预</w:t>
      </w:r>
      <w:r w:rsidRPr="003C7E9C">
        <w:rPr>
          <w:rFonts w:eastAsia="宋体" w:cs="MS Mincho" w:hint="eastAsia"/>
          <w:szCs w:val="24"/>
          <w:lang w:eastAsia="zh-CN"/>
        </w:rPr>
        <w:t>案制定</w:t>
      </w:r>
      <w:r w:rsidRPr="003C7E9C">
        <w:rPr>
          <w:rFonts w:eastAsia="宋体" w:hint="eastAsia"/>
          <w:szCs w:val="24"/>
          <w:lang w:eastAsia="zh-CN"/>
        </w:rPr>
        <w:t>针对</w:t>
      </w:r>
      <w:r w:rsidRPr="003C7E9C">
        <w:rPr>
          <w:rFonts w:eastAsia="宋体" w:cs="MS Mincho" w:hint="eastAsia"/>
          <w:szCs w:val="24"/>
          <w:lang w:eastAsia="zh-CN"/>
        </w:rPr>
        <w:t>可能出</w:t>
      </w:r>
      <w:r w:rsidRPr="003C7E9C">
        <w:rPr>
          <w:rFonts w:eastAsia="宋体" w:hint="eastAsia"/>
          <w:szCs w:val="24"/>
          <w:lang w:eastAsia="zh-CN"/>
        </w:rPr>
        <w:t>现</w:t>
      </w:r>
      <w:r w:rsidRPr="003C7E9C">
        <w:rPr>
          <w:rFonts w:eastAsia="宋体" w:cs="MS Mincho" w:hint="eastAsia"/>
          <w:szCs w:val="24"/>
          <w:lang w:eastAsia="zh-CN"/>
        </w:rPr>
        <w:t>的</w:t>
      </w:r>
      <w:r w:rsidRPr="003C7E9C">
        <w:rPr>
          <w:rFonts w:eastAsia="宋体"/>
          <w:szCs w:val="24"/>
          <w:lang w:eastAsia="zh-CN"/>
        </w:rPr>
        <w:t>[</w:t>
      </w:r>
      <w:r w:rsidRPr="003C7E9C">
        <w:rPr>
          <w:rFonts w:eastAsia="宋体" w:hint="eastAsia"/>
          <w:szCs w:val="24"/>
          <w:lang w:eastAsia="zh-CN"/>
        </w:rPr>
        <w:t>如：传</w:t>
      </w:r>
      <w:r w:rsidRPr="003C7E9C">
        <w:rPr>
          <w:rFonts w:eastAsia="宋体" w:cs="MS Mincho" w:hint="eastAsia"/>
          <w:szCs w:val="24"/>
          <w:lang w:eastAsia="zh-CN"/>
        </w:rPr>
        <w:t>感器</w:t>
      </w:r>
      <w:r w:rsidRPr="003C7E9C">
        <w:rPr>
          <w:rFonts w:eastAsia="宋体" w:hint="eastAsia"/>
          <w:szCs w:val="24"/>
          <w:lang w:eastAsia="zh-CN"/>
        </w:rPr>
        <w:t>误</w:t>
      </w:r>
      <w:r w:rsidRPr="003C7E9C">
        <w:rPr>
          <w:rFonts w:eastAsia="宋体" w:cs="MS Mincho" w:hint="eastAsia"/>
          <w:szCs w:val="24"/>
          <w:lang w:eastAsia="zh-CN"/>
        </w:rPr>
        <w:t>判、</w:t>
      </w:r>
      <w:r w:rsidRPr="003C7E9C">
        <w:rPr>
          <w:rFonts w:eastAsia="宋体" w:hint="eastAsia"/>
          <w:szCs w:val="24"/>
          <w:lang w:eastAsia="zh-CN"/>
        </w:rPr>
        <w:t>电</w:t>
      </w:r>
      <w:r w:rsidRPr="003C7E9C">
        <w:rPr>
          <w:rFonts w:eastAsia="宋体" w:cs="MS Mincho" w:hint="eastAsia"/>
          <w:szCs w:val="24"/>
          <w:lang w:eastAsia="zh-CN"/>
        </w:rPr>
        <w:t>源不</w:t>
      </w:r>
      <w:r w:rsidRPr="003C7E9C">
        <w:rPr>
          <w:rFonts w:eastAsia="宋体" w:hint="eastAsia"/>
          <w:szCs w:val="24"/>
          <w:lang w:eastAsia="zh-CN"/>
        </w:rPr>
        <w:t>稳</w:t>
      </w:r>
      <w:r w:rsidRPr="003C7E9C">
        <w:rPr>
          <w:rFonts w:eastAsia="宋体" w:cs="MS Mincho" w:hint="eastAsia"/>
          <w:szCs w:val="24"/>
          <w:lang w:eastAsia="zh-CN"/>
        </w:rPr>
        <w:t>、代</w:t>
      </w:r>
      <w:r w:rsidRPr="003C7E9C">
        <w:rPr>
          <w:rFonts w:eastAsia="宋体" w:hint="eastAsia"/>
          <w:szCs w:val="24"/>
          <w:lang w:eastAsia="zh-CN"/>
        </w:rPr>
        <w:t>码</w:t>
      </w:r>
      <w:r w:rsidRPr="003C7E9C">
        <w:rPr>
          <w:rFonts w:eastAsia="宋体" w:cs="MS Mincho" w:hint="eastAsia"/>
          <w:szCs w:val="24"/>
          <w:lang w:eastAsia="zh-CN"/>
        </w:rPr>
        <w:t>跑</w:t>
      </w:r>
      <w:r w:rsidRPr="003C7E9C">
        <w:rPr>
          <w:rFonts w:eastAsia="宋体" w:hint="eastAsia"/>
          <w:szCs w:val="24"/>
          <w:lang w:eastAsia="zh-CN"/>
        </w:rPr>
        <w:t>飞</w:t>
      </w:r>
      <w:r w:rsidRPr="003C7E9C">
        <w:rPr>
          <w:rFonts w:eastAsia="宋体"/>
          <w:szCs w:val="24"/>
          <w:lang w:eastAsia="zh-CN"/>
        </w:rPr>
        <w:t>]</w:t>
      </w:r>
      <w:r w:rsidRPr="003C7E9C">
        <w:rPr>
          <w:rFonts w:eastAsia="宋体" w:hint="eastAsia"/>
          <w:szCs w:val="24"/>
          <w:lang w:eastAsia="zh-CN"/>
        </w:rPr>
        <w:t>等问题</w:t>
      </w:r>
      <w:r w:rsidRPr="003C7E9C">
        <w:rPr>
          <w:rFonts w:eastAsia="宋体" w:cs="MS Mincho" w:hint="eastAsia"/>
          <w:szCs w:val="24"/>
          <w:lang w:eastAsia="zh-CN"/>
        </w:rPr>
        <w:t>，提前准</w:t>
      </w:r>
      <w:r w:rsidRPr="003C7E9C">
        <w:rPr>
          <w:rFonts w:eastAsia="宋体" w:hint="eastAsia"/>
          <w:szCs w:val="24"/>
          <w:lang w:eastAsia="zh-CN"/>
        </w:rPr>
        <w:t>备</w:t>
      </w:r>
      <w:r w:rsidRPr="003C7E9C">
        <w:rPr>
          <w:rFonts w:eastAsia="宋体" w:cs="MS Mincho" w:hint="eastAsia"/>
          <w:szCs w:val="24"/>
          <w:lang w:eastAsia="zh-CN"/>
        </w:rPr>
        <w:t>了</w:t>
      </w:r>
      <w:r w:rsidRPr="003C7E9C">
        <w:rPr>
          <w:rFonts w:eastAsia="宋体" w:hint="eastAsia"/>
          <w:szCs w:val="24"/>
          <w:lang w:eastAsia="zh-CN"/>
        </w:rPr>
        <w:t>备</w:t>
      </w:r>
      <w:r w:rsidRPr="003C7E9C">
        <w:rPr>
          <w:rFonts w:eastAsia="宋体" w:cs="MS Mincho" w:hint="eastAsia"/>
          <w:szCs w:val="24"/>
          <w:lang w:eastAsia="zh-CN"/>
        </w:rPr>
        <w:t>用方案（如更</w:t>
      </w:r>
      <w:r w:rsidRPr="003C7E9C">
        <w:rPr>
          <w:rFonts w:eastAsia="宋体" w:hint="eastAsia"/>
          <w:szCs w:val="24"/>
          <w:lang w:eastAsia="zh-CN"/>
        </w:rPr>
        <w:t>换滤</w:t>
      </w:r>
      <w:r w:rsidRPr="003C7E9C">
        <w:rPr>
          <w:rFonts w:eastAsia="宋体" w:cs="MS Mincho" w:hint="eastAsia"/>
          <w:szCs w:val="24"/>
          <w:lang w:eastAsia="zh-CN"/>
        </w:rPr>
        <w:t>波算法、增加</w:t>
      </w:r>
      <w:r w:rsidRPr="003C7E9C">
        <w:rPr>
          <w:rFonts w:eastAsia="宋体" w:hint="eastAsia"/>
          <w:szCs w:val="24"/>
          <w:lang w:eastAsia="zh-CN"/>
        </w:rPr>
        <w:t>稳压</w:t>
      </w:r>
      <w:r w:rsidRPr="003C7E9C">
        <w:rPr>
          <w:rFonts w:eastAsia="宋体" w:cs="MS Mincho" w:hint="eastAsia"/>
          <w:szCs w:val="24"/>
          <w:lang w:eastAsia="zh-CN"/>
        </w:rPr>
        <w:t>模</w:t>
      </w:r>
      <w:r w:rsidRPr="003C7E9C">
        <w:rPr>
          <w:rFonts w:eastAsia="宋体" w:hint="eastAsia"/>
          <w:szCs w:val="24"/>
          <w:lang w:eastAsia="zh-CN"/>
        </w:rPr>
        <w:t>块</w:t>
      </w:r>
      <w:r w:rsidRPr="003C7E9C">
        <w:rPr>
          <w:rFonts w:eastAsia="宋体" w:cs="MS Mincho" w:hint="eastAsia"/>
          <w:szCs w:val="24"/>
          <w:lang w:eastAsia="zh-CN"/>
        </w:rPr>
        <w:t>），有效减少了</w:t>
      </w:r>
      <w:r w:rsidRPr="003C7E9C">
        <w:rPr>
          <w:rFonts w:eastAsia="宋体" w:hint="eastAsia"/>
          <w:szCs w:val="24"/>
          <w:lang w:eastAsia="zh-CN"/>
        </w:rPr>
        <w:t>现场</w:t>
      </w:r>
      <w:r w:rsidRPr="003C7E9C">
        <w:rPr>
          <w:rFonts w:eastAsia="宋体" w:cs="MS Mincho" w:hint="eastAsia"/>
          <w:szCs w:val="24"/>
          <w:lang w:eastAsia="zh-CN"/>
        </w:rPr>
        <w:t>突</w:t>
      </w:r>
      <w:r w:rsidRPr="003C7E9C">
        <w:rPr>
          <w:rFonts w:eastAsia="宋体" w:hint="eastAsia"/>
          <w:szCs w:val="24"/>
          <w:lang w:eastAsia="zh-CN"/>
        </w:rPr>
        <w:t>发</w:t>
      </w:r>
      <w:r w:rsidRPr="003C7E9C">
        <w:rPr>
          <w:rFonts w:eastAsia="宋体" w:cs="MS Mincho" w:hint="eastAsia"/>
          <w:szCs w:val="24"/>
          <w:lang w:eastAsia="zh-CN"/>
        </w:rPr>
        <w:t>状况</w:t>
      </w:r>
      <w:r w:rsidRPr="003C7E9C">
        <w:rPr>
          <w:rFonts w:eastAsia="宋体" w:hint="eastAsia"/>
          <w:szCs w:val="24"/>
          <w:lang w:eastAsia="zh-CN"/>
        </w:rPr>
        <w:t>对进</w:t>
      </w:r>
      <w:r w:rsidRPr="003C7E9C">
        <w:rPr>
          <w:rFonts w:eastAsia="宋体" w:cs="MS Mincho" w:hint="eastAsia"/>
          <w:szCs w:val="24"/>
          <w:lang w:eastAsia="zh-CN"/>
        </w:rPr>
        <w:t>度的干</w:t>
      </w:r>
      <w:r w:rsidRPr="003C7E9C">
        <w:rPr>
          <w:rFonts w:eastAsia="宋体" w:hint="eastAsia"/>
          <w:szCs w:val="24"/>
          <w:lang w:eastAsia="zh-CN"/>
        </w:rPr>
        <w:t>扰</w:t>
      </w:r>
      <w:r w:rsidRPr="003C7E9C">
        <w:rPr>
          <w:rFonts w:eastAsia="宋体" w:cs="MS Mincho" w:hint="eastAsia"/>
          <w:szCs w:val="24"/>
          <w:lang w:eastAsia="zh-CN"/>
        </w:rPr>
        <w:t>。</w:t>
      </w:r>
    </w:p>
    <w:p w:rsidR="003C7E9C" w:rsidRPr="003C7E9C" w:rsidRDefault="003C7E9C" w:rsidP="003C7E9C">
      <w:pPr>
        <w:rPr>
          <w:rFonts w:eastAsia="宋体"/>
          <w:szCs w:val="24"/>
          <w:lang w:eastAsia="zh-CN"/>
        </w:rPr>
      </w:pPr>
      <w:r w:rsidRPr="003C7E9C">
        <w:rPr>
          <w:rFonts w:eastAsia="宋体"/>
          <w:szCs w:val="24"/>
          <w:lang w:eastAsia="zh-CN"/>
        </w:rPr>
        <w:t>6.</w:t>
      </w:r>
      <w:r w:rsidRPr="003C7E9C">
        <w:rPr>
          <w:rFonts w:eastAsia="宋体" w:hint="eastAsia"/>
          <w:szCs w:val="24"/>
          <w:lang w:eastAsia="zh-CN"/>
        </w:rPr>
        <w:t>时间</w:t>
      </w:r>
      <w:r w:rsidRPr="003C7E9C">
        <w:rPr>
          <w:rFonts w:eastAsia="宋体" w:cs="MS Mincho" w:hint="eastAsia"/>
          <w:szCs w:val="24"/>
          <w:lang w:eastAsia="zh-CN"/>
        </w:rPr>
        <w:t>与</w:t>
      </w:r>
      <w:r w:rsidRPr="003C7E9C">
        <w:rPr>
          <w:rFonts w:eastAsia="宋体" w:hint="eastAsia"/>
          <w:szCs w:val="24"/>
          <w:lang w:eastAsia="zh-CN"/>
        </w:rPr>
        <w:t>节</w:t>
      </w:r>
      <w:r w:rsidRPr="003C7E9C">
        <w:rPr>
          <w:rFonts w:eastAsia="宋体" w:cs="MS Mincho" w:hint="eastAsia"/>
          <w:szCs w:val="24"/>
          <w:lang w:eastAsia="zh-CN"/>
        </w:rPr>
        <w:t>奏管理</w:t>
      </w:r>
      <w:r w:rsidRPr="003C7E9C">
        <w:rPr>
          <w:rFonts w:eastAsia="宋体" w:hint="eastAsia"/>
          <w:szCs w:val="24"/>
          <w:lang w:eastAsia="zh-CN"/>
        </w:rPr>
        <w:t>通过设</w:t>
      </w:r>
      <w:r w:rsidRPr="003C7E9C">
        <w:rPr>
          <w:rFonts w:eastAsia="宋体" w:cs="MS Mincho" w:hint="eastAsia"/>
          <w:szCs w:val="24"/>
          <w:lang w:eastAsia="zh-CN"/>
        </w:rPr>
        <w:t>定</w:t>
      </w:r>
      <w:r w:rsidRPr="003C7E9C">
        <w:rPr>
          <w:rFonts w:eastAsia="宋体" w:hint="eastAsia"/>
          <w:szCs w:val="24"/>
          <w:lang w:eastAsia="zh-CN"/>
        </w:rPr>
        <w:t>阶</w:t>
      </w:r>
      <w:r w:rsidRPr="003C7E9C">
        <w:rPr>
          <w:rFonts w:eastAsia="宋体" w:cs="MS Mincho" w:hint="eastAsia"/>
          <w:szCs w:val="24"/>
          <w:lang w:eastAsia="zh-CN"/>
        </w:rPr>
        <w:t>段性里程碑</w:t>
      </w:r>
      <w:r w:rsidRPr="003C7E9C">
        <w:rPr>
          <w:rFonts w:eastAsia="宋体" w:hint="eastAsia"/>
          <w:szCs w:val="24"/>
          <w:lang w:eastAsia="zh-CN"/>
        </w:rPr>
        <w:t>，确保实验节</w:t>
      </w:r>
      <w:r w:rsidRPr="003C7E9C">
        <w:rPr>
          <w:rFonts w:eastAsia="宋体" w:cs="MS Mincho" w:hint="eastAsia"/>
          <w:szCs w:val="24"/>
          <w:lang w:eastAsia="zh-CN"/>
        </w:rPr>
        <w:t>奏</w:t>
      </w:r>
      <w:r w:rsidRPr="003C7E9C">
        <w:rPr>
          <w:rFonts w:eastAsia="宋体" w:hint="eastAsia"/>
          <w:szCs w:val="24"/>
          <w:lang w:eastAsia="zh-CN"/>
        </w:rPr>
        <w:t>紧</w:t>
      </w:r>
      <w:r w:rsidRPr="003C7E9C">
        <w:rPr>
          <w:rFonts w:eastAsia="宋体" w:cs="MS Mincho" w:hint="eastAsia"/>
          <w:szCs w:val="24"/>
          <w:lang w:eastAsia="zh-CN"/>
        </w:rPr>
        <w:t>凑且可控，避</w:t>
      </w:r>
      <w:r w:rsidRPr="003C7E9C">
        <w:rPr>
          <w:rFonts w:eastAsia="宋体" w:hint="eastAsia"/>
          <w:szCs w:val="24"/>
          <w:lang w:eastAsia="zh-CN"/>
        </w:rPr>
        <w:t>免了后期赶工导</w:t>
      </w:r>
      <w:r w:rsidRPr="003C7E9C">
        <w:rPr>
          <w:rFonts w:eastAsia="宋体" w:cs="MS Mincho" w:hint="eastAsia"/>
          <w:szCs w:val="24"/>
          <w:lang w:eastAsia="zh-CN"/>
        </w:rPr>
        <w:t>致的数据失真</w:t>
      </w:r>
      <w:r w:rsidRPr="003C7E9C">
        <w:rPr>
          <w:rFonts w:eastAsia="宋体" w:hint="eastAsia"/>
          <w:szCs w:val="24"/>
          <w:lang w:eastAsia="zh-CN"/>
        </w:rPr>
        <w:t>。</w:t>
      </w:r>
    </w:p>
    <w:p w:rsidR="003C7E9C" w:rsidRPr="003C7E9C" w:rsidRDefault="003C7E9C" w:rsidP="003C7E9C">
      <w:pPr>
        <w:spacing w:before="120" w:after="120" w:line="288" w:lineRule="auto"/>
        <w:rPr>
          <w:rFonts w:eastAsia="宋体" w:hint="eastAsia"/>
          <w:szCs w:val="24"/>
          <w:lang w:eastAsia="zh-CN"/>
        </w:rPr>
      </w:pPr>
      <w:r w:rsidRPr="003C7E9C">
        <w:rPr>
          <w:rFonts w:eastAsia="宋体" w:hint="eastAsia"/>
          <w:szCs w:val="24"/>
          <w:lang w:eastAsia="zh-CN"/>
        </w:rPr>
        <w:lastRenderedPageBreak/>
        <w:t>武晓楠:</w:t>
      </w:r>
      <w:r w:rsidRPr="003C7E9C">
        <w:rPr>
          <w:rFonts w:eastAsia="宋体" w:cs="MS Mincho" w:hint="eastAsia"/>
          <w:szCs w:val="24"/>
          <w:lang w:eastAsia="zh-CN"/>
        </w:rPr>
        <w:t>调试中用示波器观察按键波形时，惊讶于机械抖动的“杂乱无章”——原本以为简单的按键，竟藏着如此多的工程细节。这也提醒我：硬件设计不仅要考虑“通断”，更要考虑“信号质量”，后续设计中会提前预留RC滤波电路位置，从源头减少软件消抖压力。</w:t>
      </w:r>
    </w:p>
    <w:p w:rsidR="00D23392" w:rsidRDefault="00652A11">
      <w:pPr>
        <w:spacing w:before="283" w:after="170"/>
        <w:rPr>
          <w:lang w:eastAsia="zh-CN"/>
        </w:rPr>
      </w:pPr>
      <w:r>
        <w:rPr>
          <w:rFonts w:ascii="黑体" w:eastAsia="黑体" w:hAnsi="黑体"/>
          <w:b/>
          <w:sz w:val="32"/>
          <w:lang w:eastAsia="zh-CN"/>
        </w:rPr>
        <w:t>七、思考题回答（</w:t>
      </w:r>
      <w:r>
        <w:rPr>
          <w:rFonts w:ascii="黑体" w:eastAsia="黑体" w:hAnsi="黑体"/>
          <w:b/>
          <w:sz w:val="32"/>
          <w:lang w:eastAsia="zh-CN"/>
        </w:rPr>
        <w:t>5</w:t>
      </w:r>
      <w:r>
        <w:rPr>
          <w:rFonts w:ascii="黑体" w:eastAsia="黑体" w:hAnsi="黑体"/>
          <w:b/>
          <w:sz w:val="32"/>
          <w:lang w:eastAsia="zh-CN"/>
        </w:rPr>
        <w:t>分）</w:t>
      </w:r>
    </w:p>
    <w:p w:rsidR="00D23392" w:rsidRPr="003C7E9C" w:rsidRDefault="00652A11">
      <w:pPr>
        <w:spacing w:after="170"/>
        <w:rPr>
          <w:rFonts w:eastAsia="宋体"/>
          <w:szCs w:val="24"/>
          <w:lang w:eastAsia="zh-CN"/>
        </w:rPr>
      </w:pPr>
      <w:r w:rsidRPr="003C7E9C">
        <w:rPr>
          <w:rFonts w:eastAsia="宋体"/>
          <w:szCs w:val="24"/>
          <w:lang w:eastAsia="zh-CN"/>
        </w:rPr>
        <w:t>说明：请回答实验任务书</w:t>
      </w:r>
      <w:r w:rsidRPr="003C7E9C">
        <w:rPr>
          <w:rFonts w:eastAsia="宋体"/>
          <w:szCs w:val="24"/>
          <w:lang w:eastAsia="zh-CN"/>
        </w:rPr>
        <w:t>中的思考题</w:t>
      </w:r>
    </w:p>
    <w:p w:rsidR="00D23392" w:rsidRPr="003C7E9C" w:rsidRDefault="003C7E9C">
      <w:pPr>
        <w:spacing w:after="283"/>
        <w:rPr>
          <w:rFonts w:eastAsia="宋体"/>
          <w:szCs w:val="24"/>
          <w:lang w:eastAsia="zh-CN"/>
        </w:rPr>
      </w:pPr>
      <w:r w:rsidRPr="003C7E9C">
        <w:rPr>
          <w:rFonts w:eastAsia="宋体" w:cs="Arial"/>
          <w:szCs w:val="24"/>
          <w:lang w:eastAsia="zh-CN"/>
        </w:rPr>
        <w:t>1. 为什么按键要配置为下降沿触发而不是上升沿触发？</w:t>
      </w:r>
      <w:r w:rsidRPr="003C7E9C">
        <w:rPr>
          <w:rFonts w:eastAsia="宋体"/>
          <w:szCs w:val="24"/>
          <w:lang w:eastAsia="zh-CN"/>
        </w:rPr>
        <w:br/>
      </w:r>
      <w:r w:rsidRPr="003C7E9C">
        <w:rPr>
          <w:rFonts w:eastAsia="宋体" w:cs="Arial"/>
          <w:szCs w:val="24"/>
          <w:lang w:eastAsia="zh-CN"/>
        </w:rPr>
        <w:t>按键空闲时引脚默认高电平，按键按下电平由高变低产生下降沿，松开才产生上升沿；下降沿触发可在按下瞬间响应中断，满足按键操控需求。若配置上升沿触发，仅松手时触发，不符合使用逻辑，因此选用下降沿触发。</w:t>
      </w:r>
      <w:r w:rsidRPr="003C7E9C">
        <w:rPr>
          <w:rFonts w:eastAsia="宋体"/>
          <w:szCs w:val="24"/>
          <w:lang w:eastAsia="zh-CN"/>
        </w:rPr>
        <w:br/>
      </w:r>
      <w:r w:rsidRPr="003C7E9C">
        <w:rPr>
          <w:rFonts w:ascii="MS Mincho" w:hAnsi="MS Mincho" w:cs="MS Mincho" w:hint="eastAsia"/>
          <w:szCs w:val="24"/>
          <w:lang w:eastAsia="zh-CN"/>
        </w:rPr>
        <w:t>​</w:t>
      </w:r>
      <w:r w:rsidRPr="003C7E9C">
        <w:rPr>
          <w:rFonts w:eastAsia="宋体"/>
          <w:szCs w:val="24"/>
          <w:lang w:eastAsia="zh-CN"/>
        </w:rPr>
        <w:br/>
      </w:r>
      <w:r w:rsidRPr="003C7E9C">
        <w:rPr>
          <w:rFonts w:eastAsia="宋体" w:cs="Arial"/>
          <w:szCs w:val="24"/>
          <w:lang w:eastAsia="zh-CN"/>
        </w:rPr>
        <w:t>2. DWT消抖与软件延时消抖相比有什么优势？</w:t>
      </w:r>
      <w:r w:rsidRPr="003C7E9C">
        <w:rPr>
          <w:rFonts w:eastAsia="宋体"/>
          <w:szCs w:val="24"/>
          <w:lang w:eastAsia="zh-CN"/>
        </w:rPr>
        <w:br/>
      </w:r>
      <w:r w:rsidRPr="003C7E9C">
        <w:rPr>
          <w:rFonts w:eastAsia="宋体" w:hint="eastAsia"/>
          <w:szCs w:val="24"/>
          <w:lang w:eastAsia="zh-CN"/>
        </w:rPr>
        <w:t>①</w:t>
      </w:r>
      <w:r w:rsidRPr="003C7E9C">
        <w:rPr>
          <w:rFonts w:eastAsia="宋体" w:cs="Arial"/>
          <w:szCs w:val="24"/>
          <w:lang w:eastAsia="zh-CN"/>
        </w:rPr>
        <w:t>普通软件延时为阻塞式延时，CPU等待期间无法执行其他任务，CPU资源浪费；</w:t>
      </w:r>
      <w:r w:rsidRPr="003C7E9C">
        <w:rPr>
          <w:rFonts w:eastAsia="宋体"/>
          <w:szCs w:val="24"/>
          <w:lang w:eastAsia="zh-CN"/>
        </w:rPr>
        <w:br/>
      </w:r>
      <w:r w:rsidRPr="003C7E9C">
        <w:rPr>
          <w:rFonts w:eastAsia="宋体" w:hint="eastAsia"/>
          <w:szCs w:val="24"/>
          <w:lang w:eastAsia="zh-CN"/>
        </w:rPr>
        <w:t>②</w:t>
      </w:r>
      <w:r w:rsidRPr="003C7E9C">
        <w:rPr>
          <w:rFonts w:eastAsia="宋体" w:cs="Arial"/>
          <w:szCs w:val="24"/>
          <w:lang w:eastAsia="zh-CN"/>
        </w:rPr>
        <w:t>DWT利用系统计数器计时，非阻塞消抖，等待消抖时段CPU可并行运行其他程序，资源利用率高；</w:t>
      </w:r>
      <w:r w:rsidRPr="003C7E9C">
        <w:rPr>
          <w:rFonts w:eastAsia="宋体"/>
          <w:szCs w:val="24"/>
          <w:lang w:eastAsia="zh-CN"/>
        </w:rPr>
        <w:br/>
      </w:r>
      <w:r w:rsidRPr="003C7E9C">
        <w:rPr>
          <w:rFonts w:eastAsia="宋体" w:hint="eastAsia"/>
          <w:szCs w:val="24"/>
          <w:lang w:eastAsia="zh-CN"/>
        </w:rPr>
        <w:t>③</w:t>
      </w:r>
      <w:r w:rsidRPr="003C7E9C">
        <w:rPr>
          <w:rFonts w:eastAsia="宋体" w:cs="Arial"/>
          <w:szCs w:val="24"/>
          <w:lang w:eastAsia="zh-CN"/>
        </w:rPr>
        <w:t>DWT计时精度高，消抖时长稳定，受系统时钟与编译环境干扰小。</w:t>
      </w:r>
      <w:r w:rsidRPr="003C7E9C">
        <w:rPr>
          <w:rFonts w:eastAsia="宋体"/>
          <w:szCs w:val="24"/>
          <w:lang w:eastAsia="zh-CN"/>
        </w:rPr>
        <w:br/>
      </w:r>
      <w:r w:rsidRPr="003C7E9C">
        <w:rPr>
          <w:rFonts w:ascii="MS Mincho" w:hAnsi="MS Mincho" w:cs="MS Mincho" w:hint="eastAsia"/>
          <w:szCs w:val="24"/>
          <w:lang w:eastAsia="zh-CN"/>
        </w:rPr>
        <w:t>​</w:t>
      </w:r>
      <w:r w:rsidRPr="003C7E9C">
        <w:rPr>
          <w:rFonts w:eastAsia="宋体"/>
          <w:szCs w:val="24"/>
          <w:lang w:eastAsia="zh-CN"/>
        </w:rPr>
        <w:br/>
      </w:r>
      <w:r w:rsidRPr="003C7E9C">
        <w:rPr>
          <w:rFonts w:eastAsia="宋体" w:cs="Arial"/>
          <w:szCs w:val="24"/>
          <w:lang w:eastAsia="zh-CN"/>
        </w:rPr>
        <w:t>3. 如果要求从D档不能直接切换到R档（需经过N档)，如何修改代码?</w:t>
      </w:r>
      <w:r w:rsidRPr="003C7E9C">
        <w:rPr>
          <w:rFonts w:eastAsia="宋体"/>
          <w:szCs w:val="24"/>
          <w:lang w:eastAsia="zh-CN"/>
        </w:rPr>
        <w:br/>
      </w:r>
      <w:r w:rsidRPr="003C7E9C">
        <w:rPr>
          <w:rFonts w:eastAsia="宋体" w:cs="Arial"/>
          <w:szCs w:val="24"/>
          <w:lang w:eastAsia="zh-CN"/>
        </w:rPr>
        <w:t>修改状态机跳转判定逻辑：</w:t>
      </w:r>
      <w:r w:rsidRPr="003C7E9C">
        <w:rPr>
          <w:rFonts w:eastAsia="宋体"/>
          <w:szCs w:val="24"/>
          <w:lang w:eastAsia="zh-CN"/>
        </w:rPr>
        <w:br/>
      </w:r>
      <w:r w:rsidRPr="003C7E9C">
        <w:rPr>
          <w:rFonts w:eastAsia="宋体" w:hint="eastAsia"/>
          <w:szCs w:val="24"/>
          <w:lang w:eastAsia="zh-CN"/>
        </w:rPr>
        <w:t>①</w:t>
      </w:r>
      <w:r w:rsidRPr="003C7E9C">
        <w:rPr>
          <w:rFonts w:eastAsia="宋体" w:cs="Arial"/>
          <w:szCs w:val="24"/>
          <w:lang w:eastAsia="zh-CN"/>
        </w:rPr>
        <w:t>添加状态限制：当前档位为D时，屏蔽直接跳转R的分支；</w:t>
      </w:r>
      <w:r w:rsidRPr="003C7E9C">
        <w:rPr>
          <w:rFonts w:eastAsia="宋体"/>
          <w:szCs w:val="24"/>
          <w:lang w:eastAsia="zh-CN"/>
        </w:rPr>
        <w:br/>
      </w:r>
      <w:r w:rsidRPr="003C7E9C">
        <w:rPr>
          <w:rFonts w:eastAsia="宋体" w:hint="eastAsia"/>
          <w:szCs w:val="24"/>
          <w:lang w:eastAsia="zh-CN"/>
        </w:rPr>
        <w:t>②</w:t>
      </w:r>
      <w:r w:rsidRPr="003C7E9C">
        <w:rPr>
          <w:rFonts w:eastAsia="宋体" w:cs="Arial"/>
          <w:szCs w:val="24"/>
          <w:lang w:eastAsia="zh-CN"/>
        </w:rPr>
        <w:t>设定跳转规则：D想要切R，必须先跳转至N档，以N作为中间状态才可切换R；</w:t>
      </w:r>
      <w:r w:rsidRPr="003C7E9C">
        <w:rPr>
          <w:rFonts w:eastAsia="宋体"/>
          <w:szCs w:val="24"/>
          <w:lang w:eastAsia="zh-CN"/>
        </w:rPr>
        <w:br/>
      </w:r>
      <w:r w:rsidRPr="003C7E9C">
        <w:rPr>
          <w:rFonts w:eastAsia="宋体" w:hint="eastAsia"/>
          <w:szCs w:val="24"/>
          <w:lang w:eastAsia="zh-CN"/>
        </w:rPr>
        <w:t>③</w:t>
      </w:r>
      <w:r w:rsidRPr="003C7E9C">
        <w:rPr>
          <w:rFonts w:eastAsia="宋体" w:cs="Arial"/>
          <w:szCs w:val="24"/>
          <w:lang w:eastAsia="zh-CN"/>
        </w:rPr>
        <w:t>在按键切换的case判断语句中添加拦截代码，其余档位跳转逻辑保持不变。</w:t>
      </w:r>
      <w:r w:rsidRPr="003C7E9C">
        <w:rPr>
          <w:rFonts w:eastAsia="宋体"/>
          <w:szCs w:val="24"/>
          <w:lang w:eastAsia="zh-CN"/>
        </w:rPr>
        <w:br/>
      </w:r>
      <w:r w:rsidRPr="003C7E9C">
        <w:rPr>
          <w:rFonts w:ascii="MS Mincho" w:hAnsi="MS Mincho" w:cs="MS Mincho" w:hint="eastAsia"/>
          <w:szCs w:val="24"/>
          <w:lang w:eastAsia="zh-CN"/>
        </w:rPr>
        <w:t>​</w:t>
      </w:r>
      <w:r w:rsidRPr="003C7E9C">
        <w:rPr>
          <w:rFonts w:eastAsia="宋体"/>
          <w:szCs w:val="24"/>
          <w:lang w:eastAsia="zh-CN"/>
        </w:rPr>
        <w:br/>
      </w:r>
      <w:r w:rsidRPr="003C7E9C">
        <w:rPr>
          <w:rFonts w:eastAsia="宋体" w:cs="Arial"/>
          <w:szCs w:val="24"/>
          <w:lang w:eastAsia="zh-CN"/>
        </w:rPr>
        <w:t>4. 中断服务程序中为什么要尽量少执行代码？</w:t>
      </w:r>
      <w:r w:rsidRPr="003C7E9C">
        <w:rPr>
          <w:rFonts w:eastAsia="宋体"/>
          <w:szCs w:val="24"/>
          <w:lang w:eastAsia="zh-CN"/>
        </w:rPr>
        <w:br/>
      </w:r>
      <w:r w:rsidRPr="003C7E9C">
        <w:rPr>
          <w:rFonts w:eastAsia="宋体" w:hint="eastAsia"/>
          <w:szCs w:val="24"/>
          <w:lang w:eastAsia="zh-CN"/>
        </w:rPr>
        <w:t>①</w:t>
      </w:r>
      <w:r w:rsidRPr="003C7E9C">
        <w:rPr>
          <w:rFonts w:eastAsia="宋体" w:cs="Arial"/>
          <w:szCs w:val="24"/>
          <w:lang w:eastAsia="zh-CN"/>
        </w:rPr>
        <w:t>中断执行期间会封锁同优先级、低优先级中断，代码冗长易造成其他中断丢失；</w:t>
      </w:r>
      <w:r w:rsidRPr="003C7E9C">
        <w:rPr>
          <w:rFonts w:eastAsia="宋体"/>
          <w:szCs w:val="24"/>
          <w:lang w:eastAsia="zh-CN"/>
        </w:rPr>
        <w:br/>
      </w:r>
      <w:r w:rsidRPr="003C7E9C">
        <w:rPr>
          <w:rFonts w:eastAsia="宋体" w:hint="eastAsia"/>
          <w:szCs w:val="24"/>
          <w:lang w:eastAsia="zh-CN"/>
        </w:rPr>
        <w:t>②</w:t>
      </w:r>
      <w:r w:rsidRPr="003C7E9C">
        <w:rPr>
          <w:rFonts w:eastAsia="宋体" w:cs="Arial"/>
          <w:szCs w:val="24"/>
          <w:lang w:eastAsia="zh-CN"/>
        </w:rPr>
        <w:t>占用中断时长过久，降低系统实时响应性能；</w:t>
      </w:r>
      <w:r w:rsidRPr="003C7E9C">
        <w:rPr>
          <w:rFonts w:eastAsia="宋体"/>
          <w:szCs w:val="24"/>
          <w:lang w:eastAsia="zh-CN"/>
        </w:rPr>
        <w:br/>
      </w:r>
      <w:r w:rsidRPr="003C7E9C">
        <w:rPr>
          <w:rFonts w:eastAsia="宋体" w:hint="eastAsia"/>
          <w:szCs w:val="24"/>
          <w:lang w:eastAsia="zh-CN"/>
        </w:rPr>
        <w:t>③</w:t>
      </w:r>
      <w:r w:rsidRPr="003C7E9C">
        <w:rPr>
          <w:rFonts w:eastAsia="宋体" w:cs="Arial"/>
          <w:szCs w:val="24"/>
          <w:lang w:eastAsia="zh-CN"/>
        </w:rPr>
        <w:t>编程规范：中断内仅置标志位、采集信号，复杂运算与业务逻辑放到主循环处理。</w:t>
      </w:r>
      <w:r w:rsidRPr="003C7E9C">
        <w:rPr>
          <w:rFonts w:eastAsia="宋体"/>
          <w:szCs w:val="24"/>
          <w:lang w:eastAsia="zh-CN"/>
        </w:rPr>
        <w:br/>
      </w:r>
      <w:r w:rsidRPr="003C7E9C">
        <w:rPr>
          <w:rFonts w:ascii="MS Mincho" w:hAnsi="MS Mincho" w:cs="MS Mincho" w:hint="eastAsia"/>
          <w:szCs w:val="24"/>
          <w:lang w:eastAsia="zh-CN"/>
        </w:rPr>
        <w:t>​</w:t>
      </w:r>
      <w:r w:rsidRPr="003C7E9C">
        <w:rPr>
          <w:rFonts w:eastAsia="宋体"/>
          <w:szCs w:val="24"/>
          <w:lang w:eastAsia="zh-CN"/>
        </w:rPr>
        <w:br/>
      </w:r>
      <w:r w:rsidRPr="003C7E9C">
        <w:rPr>
          <w:rFonts w:eastAsia="宋体" w:cs="Arial"/>
          <w:szCs w:val="24"/>
          <w:lang w:eastAsia="zh-CN"/>
        </w:rPr>
        <w:t>5. 本实验的LED是低电平点亮还是高电平点亮?代码中如何体现？</w:t>
      </w:r>
      <w:r w:rsidRPr="003C7E9C">
        <w:rPr>
          <w:rFonts w:eastAsia="宋体"/>
          <w:szCs w:val="24"/>
          <w:lang w:eastAsia="zh-CN"/>
        </w:rPr>
        <w:br/>
      </w:r>
      <w:r w:rsidRPr="003C7E9C">
        <w:rPr>
          <w:rFonts w:eastAsia="宋体" w:cs="Arial"/>
          <w:szCs w:val="24"/>
        </w:rPr>
        <w:t>LED为低电平点亮；</w:t>
      </w:r>
      <w:r w:rsidRPr="003C7E9C">
        <w:rPr>
          <w:rFonts w:eastAsia="宋体"/>
          <w:szCs w:val="24"/>
        </w:rPr>
        <w:br/>
      </w:r>
      <w:r w:rsidRPr="003C7E9C">
        <w:rPr>
          <w:rFonts w:eastAsia="宋体" w:cs="Arial"/>
          <w:szCs w:val="24"/>
        </w:rPr>
        <w:lastRenderedPageBreak/>
        <w:t>代码： GPIO_WritePin(引脚,GPIO_PIN_RESET) 输出低电平，LED点亮； GPIO_WritePin(引脚,GPIO_PIN_SET) 输出高电平，LED熄灭。</w:t>
      </w:r>
      <w:r w:rsidRPr="003C7E9C">
        <w:rPr>
          <w:rFonts w:eastAsia="宋体"/>
          <w:szCs w:val="24"/>
        </w:rPr>
        <w:br/>
      </w:r>
      <w:r w:rsidRPr="003C7E9C">
        <w:rPr>
          <w:rFonts w:ascii="MS Mincho" w:hAnsi="MS Mincho" w:cs="MS Mincho" w:hint="eastAsia"/>
          <w:szCs w:val="24"/>
        </w:rPr>
        <w:t>​</w:t>
      </w:r>
      <w:r w:rsidRPr="003C7E9C">
        <w:rPr>
          <w:rFonts w:eastAsia="宋体"/>
          <w:szCs w:val="24"/>
        </w:rPr>
        <w:br/>
      </w:r>
      <w:r w:rsidRPr="003C7E9C">
        <w:rPr>
          <w:rFonts w:eastAsia="宋体" w:cs="Arial"/>
          <w:szCs w:val="24"/>
          <w:lang w:eastAsia="zh-CN"/>
        </w:rPr>
        <w:t>6. 汽车电子应用题：在实际汽车中，档位传感器通常采用什么类型的信号（数字量/模拟量/总线信号)?</w:t>
      </w:r>
      <w:r w:rsidRPr="003C7E9C">
        <w:rPr>
          <w:rFonts w:eastAsia="宋体"/>
          <w:szCs w:val="24"/>
          <w:lang w:eastAsia="zh-CN"/>
        </w:rPr>
        <w:br/>
      </w:r>
      <w:r w:rsidRPr="003C7E9C">
        <w:rPr>
          <w:rFonts w:eastAsia="宋体" w:cs="Arial"/>
          <w:szCs w:val="24"/>
          <w:lang w:eastAsia="zh-CN"/>
        </w:rPr>
        <w:t>现代家用汽车变速箱档位主要依靠CAN总线信号传输；老旧车型采用触点开关输出数字量信号，基本不采用模拟量传输档位。</w:t>
      </w:r>
      <w:r w:rsidRPr="003C7E9C">
        <w:rPr>
          <w:rFonts w:eastAsia="宋体"/>
          <w:szCs w:val="24"/>
          <w:lang w:eastAsia="zh-CN"/>
        </w:rPr>
        <w:br/>
      </w:r>
      <w:r w:rsidRPr="003C7E9C">
        <w:rPr>
          <w:rFonts w:ascii="MS Mincho" w:hAnsi="MS Mincho" w:cs="MS Mincho" w:hint="eastAsia"/>
          <w:szCs w:val="24"/>
          <w:lang w:eastAsia="zh-CN"/>
        </w:rPr>
        <w:t>​</w:t>
      </w:r>
      <w:r w:rsidRPr="003C7E9C">
        <w:rPr>
          <w:rFonts w:eastAsia="宋体"/>
          <w:szCs w:val="24"/>
          <w:lang w:eastAsia="zh-CN"/>
        </w:rPr>
        <w:br/>
      </w:r>
      <w:r w:rsidRPr="003C7E9C">
        <w:rPr>
          <w:rFonts w:eastAsia="宋体" w:cs="Arial"/>
          <w:szCs w:val="24"/>
          <w:lang w:eastAsia="zh-CN"/>
        </w:rPr>
        <w:t>7. 拓展思考:如果要实现一个包含S（运动档）或L（低速档）的多档位系统，应该如何修改状态机设计？</w:t>
      </w:r>
      <w:r w:rsidRPr="003C7E9C">
        <w:rPr>
          <w:rFonts w:eastAsia="宋体"/>
          <w:szCs w:val="24"/>
          <w:lang w:eastAsia="zh-CN"/>
        </w:rPr>
        <w:br/>
      </w:r>
      <w:r w:rsidRPr="003C7E9C">
        <w:rPr>
          <w:rFonts w:eastAsia="宋体" w:hint="eastAsia"/>
          <w:szCs w:val="24"/>
          <w:lang w:eastAsia="zh-CN"/>
        </w:rPr>
        <w:t>①</w:t>
      </w:r>
      <w:r w:rsidRPr="003C7E9C">
        <w:rPr>
          <w:rFonts w:eastAsia="宋体" w:cs="Arial"/>
          <w:szCs w:val="24"/>
          <w:lang w:eastAsia="zh-CN"/>
        </w:rPr>
        <w:t>在档位枚举结构体里新增S、L两个档位状态；</w:t>
      </w:r>
      <w:r w:rsidRPr="003C7E9C">
        <w:rPr>
          <w:rFonts w:eastAsia="宋体"/>
          <w:szCs w:val="24"/>
          <w:lang w:eastAsia="zh-CN"/>
        </w:rPr>
        <w:br/>
      </w:r>
      <w:r w:rsidRPr="003C7E9C">
        <w:rPr>
          <w:rFonts w:eastAsia="宋体" w:hint="eastAsia"/>
          <w:szCs w:val="24"/>
          <w:lang w:eastAsia="zh-CN"/>
        </w:rPr>
        <w:t>②</w:t>
      </w:r>
      <w:r w:rsidRPr="003C7E9C">
        <w:rPr>
          <w:rFonts w:eastAsia="宋体" w:cs="Arial"/>
          <w:szCs w:val="24"/>
          <w:lang w:eastAsia="zh-CN"/>
        </w:rPr>
        <w:t>重新规划状态跳转规则：D</w:t>
      </w:r>
      <w:r w:rsidRPr="003C7E9C">
        <w:rPr>
          <w:rFonts w:ascii="Times New Roman" w:eastAsia="宋体" w:hAnsi="Times New Roman" w:cs="Times New Roman"/>
          <w:szCs w:val="24"/>
          <w:lang w:eastAsia="zh-CN"/>
        </w:rPr>
        <w:t>↔</w:t>
      </w:r>
      <w:r w:rsidRPr="003C7E9C">
        <w:rPr>
          <w:rFonts w:eastAsia="宋体" w:cs="Arial"/>
          <w:szCs w:val="24"/>
          <w:lang w:eastAsia="zh-CN"/>
        </w:rPr>
        <w:t>S、D/N与L设置合法切换路径，禁止非法跨档；</w:t>
      </w:r>
      <w:r w:rsidRPr="003C7E9C">
        <w:rPr>
          <w:rFonts w:eastAsia="宋体"/>
          <w:szCs w:val="24"/>
          <w:lang w:eastAsia="zh-CN"/>
        </w:rPr>
        <w:br/>
      </w:r>
      <w:r w:rsidRPr="003C7E9C">
        <w:rPr>
          <w:rFonts w:eastAsia="宋体" w:hint="eastAsia"/>
          <w:szCs w:val="24"/>
          <w:lang w:eastAsia="zh-CN"/>
        </w:rPr>
        <w:t>③</w:t>
      </w:r>
      <w:r w:rsidRPr="003C7E9C">
        <w:rPr>
          <w:rFonts w:eastAsia="宋体" w:cs="Arial"/>
          <w:szCs w:val="24"/>
          <w:lang w:eastAsia="zh-CN"/>
        </w:rPr>
        <w:t>在switch-case状态分支补充S、L对应的LED指示、输出控制代码；</w:t>
      </w:r>
      <w:r w:rsidRPr="003C7E9C">
        <w:rPr>
          <w:rFonts w:eastAsia="宋体"/>
          <w:szCs w:val="24"/>
          <w:lang w:eastAsia="zh-CN"/>
        </w:rPr>
        <w:br/>
      </w:r>
      <w:r w:rsidRPr="003C7E9C">
        <w:rPr>
          <w:rFonts w:eastAsia="宋体" w:hint="eastAsia"/>
          <w:szCs w:val="24"/>
          <w:lang w:eastAsia="zh-CN"/>
        </w:rPr>
        <w:t>④</w:t>
      </w:r>
      <w:r w:rsidRPr="003C7E9C">
        <w:rPr>
          <w:rFonts w:eastAsia="宋体" w:cs="Arial"/>
          <w:szCs w:val="24"/>
          <w:lang w:eastAsia="zh-CN"/>
        </w:rPr>
        <w:t>完善按键跳转约束条件，限制不合理档位直接跳转。</w:t>
      </w:r>
    </w:p>
    <w:p w:rsidR="00D23392" w:rsidRPr="003C7E9C" w:rsidRDefault="00652A11">
      <w:pPr>
        <w:spacing w:before="283" w:after="170"/>
        <w:rPr>
          <w:rFonts w:eastAsia="宋体"/>
          <w:szCs w:val="24"/>
          <w:lang w:eastAsia="zh-CN"/>
        </w:rPr>
      </w:pPr>
      <w:r w:rsidRPr="003C7E9C">
        <w:rPr>
          <w:rFonts w:eastAsia="宋体"/>
          <w:b/>
          <w:szCs w:val="24"/>
          <w:lang w:eastAsia="zh-CN"/>
        </w:rPr>
        <w:t>八、附录：核心代码</w:t>
      </w:r>
    </w:p>
    <w:p w:rsidR="00D23392" w:rsidRPr="003C7E9C" w:rsidRDefault="00652A11">
      <w:pPr>
        <w:spacing w:after="283"/>
        <w:rPr>
          <w:rFonts w:eastAsia="宋体"/>
          <w:szCs w:val="24"/>
          <w:lang w:eastAsia="zh-CN"/>
        </w:rPr>
      </w:pPr>
      <w:r w:rsidRPr="003C7E9C">
        <w:rPr>
          <w:rFonts w:eastAsia="宋体"/>
          <w:szCs w:val="24"/>
          <w:lang w:eastAsia="zh-CN"/>
        </w:rPr>
        <w:t>说明：请在此处粘贴完整的核心代码，代码需有详细注释</w:t>
      </w:r>
    </w:p>
    <w:p w:rsidR="00D23392" w:rsidRPr="003C7E9C" w:rsidRDefault="00652A11">
      <w:pPr>
        <w:spacing w:after="283"/>
        <w:rPr>
          <w:rFonts w:eastAsia="宋体"/>
          <w:szCs w:val="24"/>
        </w:rPr>
      </w:pPr>
      <w:r w:rsidRPr="003C7E9C">
        <w:rPr>
          <w:rFonts w:eastAsia="宋体"/>
          <w:szCs w:val="24"/>
        </w:rPr>
        <w:t>void MX_GPIO_Init(void) {</w:t>
      </w:r>
    </w:p>
    <w:p w:rsidR="00D23392" w:rsidRPr="003C7E9C" w:rsidRDefault="00652A11">
      <w:pPr>
        <w:spacing w:after="283"/>
        <w:rPr>
          <w:rFonts w:eastAsia="宋体"/>
          <w:szCs w:val="24"/>
        </w:rPr>
      </w:pPr>
      <w:r w:rsidRPr="003C7E9C">
        <w:rPr>
          <w:rFonts w:eastAsia="宋体"/>
          <w:szCs w:val="24"/>
        </w:rPr>
        <w:t xml:space="preserve">    __HAL_RCC_GPIOA_CLK_ENABLE();  // </w:t>
      </w:r>
      <w:r w:rsidRPr="003C7E9C">
        <w:rPr>
          <w:rFonts w:eastAsia="宋体"/>
          <w:szCs w:val="24"/>
        </w:rPr>
        <w:t>使能</w:t>
      </w:r>
      <w:r w:rsidRPr="003C7E9C">
        <w:rPr>
          <w:rFonts w:eastAsia="宋体"/>
          <w:szCs w:val="24"/>
        </w:rPr>
        <w:t>GPIOA</w:t>
      </w:r>
      <w:r w:rsidRPr="003C7E9C">
        <w:rPr>
          <w:rFonts w:eastAsia="宋体"/>
          <w:szCs w:val="24"/>
        </w:rPr>
        <w:t>时钟</w:t>
      </w:r>
    </w:p>
    <w:p w:rsidR="00D23392" w:rsidRPr="003C7E9C" w:rsidRDefault="00652A11">
      <w:pPr>
        <w:spacing w:after="283"/>
        <w:rPr>
          <w:rFonts w:eastAsia="宋体"/>
          <w:szCs w:val="24"/>
        </w:rPr>
      </w:pPr>
      <w:r w:rsidRPr="003C7E9C">
        <w:rPr>
          <w:rFonts w:eastAsia="宋体"/>
          <w:szCs w:val="24"/>
        </w:rPr>
        <w:t xml:space="preserve">    __HAL_RCC_GPIOC_CLK_ENABLE();  // </w:t>
      </w:r>
      <w:r w:rsidRPr="003C7E9C">
        <w:rPr>
          <w:rFonts w:eastAsia="宋体"/>
          <w:szCs w:val="24"/>
        </w:rPr>
        <w:t>使能</w:t>
      </w:r>
      <w:r w:rsidRPr="003C7E9C">
        <w:rPr>
          <w:rFonts w:eastAsia="宋体"/>
          <w:szCs w:val="24"/>
        </w:rPr>
        <w:t>GPIOC</w:t>
      </w:r>
      <w:r w:rsidRPr="003C7E9C">
        <w:rPr>
          <w:rFonts w:eastAsia="宋体"/>
          <w:szCs w:val="24"/>
        </w:rPr>
        <w:t>时钟</w:t>
      </w:r>
    </w:p>
    <w:p w:rsidR="00D23392" w:rsidRPr="003C7E9C" w:rsidRDefault="00D23392">
      <w:pPr>
        <w:spacing w:after="283"/>
        <w:rPr>
          <w:rFonts w:eastAsia="宋体"/>
          <w:szCs w:val="24"/>
        </w:rPr>
      </w:pPr>
    </w:p>
    <w:p w:rsidR="00D23392" w:rsidRPr="003C7E9C" w:rsidRDefault="00652A11">
      <w:pPr>
        <w:spacing w:after="283"/>
        <w:rPr>
          <w:rFonts w:eastAsia="宋体"/>
          <w:szCs w:val="24"/>
        </w:rPr>
      </w:pPr>
      <w:r w:rsidRPr="003C7E9C">
        <w:rPr>
          <w:rFonts w:eastAsia="宋体"/>
          <w:szCs w:val="24"/>
        </w:rPr>
        <w:t xml:space="preserve">    GPIO_InitTypeDef GPIO_InitStruct = {0};</w:t>
      </w:r>
    </w:p>
    <w:p w:rsidR="00D23392" w:rsidRPr="003C7E9C" w:rsidRDefault="00D23392">
      <w:pPr>
        <w:spacing w:after="283"/>
        <w:rPr>
          <w:rFonts w:eastAsia="宋体"/>
          <w:szCs w:val="24"/>
        </w:rPr>
      </w:pPr>
    </w:p>
    <w:p w:rsidR="00D23392" w:rsidRPr="003C7E9C" w:rsidRDefault="00652A11">
      <w:pPr>
        <w:spacing w:after="283"/>
        <w:rPr>
          <w:rFonts w:eastAsia="宋体"/>
          <w:szCs w:val="24"/>
          <w:lang w:eastAsia="zh-CN"/>
        </w:rPr>
      </w:pPr>
      <w:r w:rsidRPr="003C7E9C">
        <w:rPr>
          <w:rFonts w:eastAsia="宋体"/>
          <w:szCs w:val="24"/>
        </w:rPr>
        <w:t xml:space="preserve">    </w:t>
      </w:r>
      <w:r w:rsidRPr="003C7E9C">
        <w:rPr>
          <w:rFonts w:eastAsia="宋体"/>
          <w:szCs w:val="24"/>
          <w:lang w:eastAsia="zh-CN"/>
        </w:rPr>
        <w:t xml:space="preserve">// </w:t>
      </w:r>
      <w:r w:rsidRPr="003C7E9C">
        <w:rPr>
          <w:rFonts w:eastAsia="宋体"/>
          <w:szCs w:val="24"/>
          <w:lang w:eastAsia="zh-CN"/>
        </w:rPr>
        <w:t>大灯控制（</w:t>
      </w:r>
      <w:r w:rsidRPr="003C7E9C">
        <w:rPr>
          <w:rFonts w:eastAsia="宋体"/>
          <w:szCs w:val="24"/>
          <w:lang w:eastAsia="zh-CN"/>
        </w:rPr>
        <w:t>PA0</w:t>
      </w:r>
      <w:r w:rsidRPr="003C7E9C">
        <w:rPr>
          <w:rFonts w:eastAsia="宋体"/>
          <w:szCs w:val="24"/>
          <w:lang w:eastAsia="zh-CN"/>
        </w:rPr>
        <w:t>）：推挽输出</w:t>
      </w:r>
    </w:p>
    <w:p w:rsidR="00D23392" w:rsidRPr="003C7E9C" w:rsidRDefault="00652A11">
      <w:pPr>
        <w:spacing w:after="283"/>
        <w:rPr>
          <w:rFonts w:eastAsia="宋体"/>
          <w:szCs w:val="24"/>
        </w:rPr>
      </w:pPr>
      <w:r w:rsidRPr="003C7E9C">
        <w:rPr>
          <w:rFonts w:eastAsia="宋体"/>
          <w:szCs w:val="24"/>
          <w:lang w:eastAsia="zh-CN"/>
        </w:rPr>
        <w:t xml:space="preserve">    </w:t>
      </w:r>
      <w:r w:rsidRPr="003C7E9C">
        <w:rPr>
          <w:rFonts w:eastAsia="宋体"/>
          <w:szCs w:val="24"/>
        </w:rPr>
        <w:t>GPIO_InitStruct.Pin = GPIO_PIN_0;</w:t>
      </w:r>
    </w:p>
    <w:p w:rsidR="00D23392" w:rsidRPr="003C7E9C" w:rsidRDefault="00652A11">
      <w:pPr>
        <w:spacing w:after="283"/>
        <w:rPr>
          <w:rFonts w:eastAsia="宋体"/>
          <w:szCs w:val="24"/>
        </w:rPr>
      </w:pPr>
      <w:r w:rsidRPr="003C7E9C">
        <w:rPr>
          <w:rFonts w:eastAsia="宋体"/>
          <w:szCs w:val="24"/>
        </w:rPr>
        <w:lastRenderedPageBreak/>
        <w:t xml:space="preserve">    GPIO_InitStruct.Mode = GPIO_MODE_OUTPUT_PP;</w:t>
      </w:r>
    </w:p>
    <w:p w:rsidR="00D23392" w:rsidRPr="003C7E9C" w:rsidRDefault="00652A11">
      <w:pPr>
        <w:spacing w:after="283"/>
        <w:rPr>
          <w:rFonts w:eastAsia="宋体"/>
          <w:szCs w:val="24"/>
        </w:rPr>
      </w:pPr>
      <w:r w:rsidRPr="003C7E9C">
        <w:rPr>
          <w:rFonts w:eastAsia="宋体"/>
          <w:szCs w:val="24"/>
        </w:rPr>
        <w:t xml:space="preserve">    GPIO_InitStruct.Speed = GPIO_SPEED_FREQ_LOW;</w:t>
      </w:r>
    </w:p>
    <w:p w:rsidR="00D23392" w:rsidRPr="003C7E9C" w:rsidRDefault="00652A11">
      <w:pPr>
        <w:spacing w:after="283"/>
        <w:rPr>
          <w:rFonts w:eastAsia="宋体"/>
          <w:szCs w:val="24"/>
        </w:rPr>
      </w:pPr>
      <w:r w:rsidRPr="003C7E9C">
        <w:rPr>
          <w:rFonts w:eastAsia="宋体"/>
          <w:szCs w:val="24"/>
        </w:rPr>
        <w:t xml:space="preserve">    HAL_GPIO_Init(GPIOA, &amp;GPIO_InitStruct);</w:t>
      </w:r>
    </w:p>
    <w:p w:rsidR="00D23392" w:rsidRPr="003C7E9C" w:rsidRDefault="00D23392">
      <w:pPr>
        <w:spacing w:after="283"/>
        <w:rPr>
          <w:rFonts w:eastAsia="宋体"/>
          <w:szCs w:val="24"/>
        </w:rPr>
      </w:pPr>
    </w:p>
    <w:p w:rsidR="00D23392" w:rsidRPr="003C7E9C" w:rsidRDefault="00652A11">
      <w:pPr>
        <w:spacing w:after="283"/>
        <w:rPr>
          <w:rFonts w:eastAsia="宋体"/>
          <w:szCs w:val="24"/>
          <w:lang w:eastAsia="zh-CN"/>
        </w:rPr>
      </w:pPr>
      <w:r w:rsidRPr="003C7E9C">
        <w:rPr>
          <w:rFonts w:eastAsia="宋体"/>
          <w:szCs w:val="24"/>
        </w:rPr>
        <w:t xml:space="preserve">    </w:t>
      </w:r>
      <w:r w:rsidRPr="003C7E9C">
        <w:rPr>
          <w:rFonts w:eastAsia="宋体"/>
          <w:szCs w:val="24"/>
          <w:lang w:eastAsia="zh-CN"/>
        </w:rPr>
        <w:t xml:space="preserve">// </w:t>
      </w:r>
      <w:r w:rsidRPr="003C7E9C">
        <w:rPr>
          <w:rFonts w:eastAsia="宋体"/>
          <w:szCs w:val="24"/>
          <w:lang w:eastAsia="zh-CN"/>
        </w:rPr>
        <w:t>故障</w:t>
      </w:r>
      <w:r w:rsidRPr="003C7E9C">
        <w:rPr>
          <w:rFonts w:eastAsia="宋体"/>
          <w:szCs w:val="24"/>
          <w:lang w:eastAsia="zh-CN"/>
        </w:rPr>
        <w:t>中断（</w:t>
      </w:r>
      <w:r w:rsidRPr="003C7E9C">
        <w:rPr>
          <w:rFonts w:eastAsia="宋体"/>
          <w:szCs w:val="24"/>
          <w:lang w:eastAsia="zh-CN"/>
        </w:rPr>
        <w:t>PC13</w:t>
      </w:r>
      <w:r w:rsidRPr="003C7E9C">
        <w:rPr>
          <w:rFonts w:eastAsia="宋体"/>
          <w:szCs w:val="24"/>
          <w:lang w:eastAsia="zh-CN"/>
        </w:rPr>
        <w:t>）：浮空输入</w:t>
      </w:r>
      <w:r w:rsidRPr="003C7E9C">
        <w:rPr>
          <w:rFonts w:eastAsia="宋体"/>
          <w:szCs w:val="24"/>
          <w:lang w:eastAsia="zh-CN"/>
        </w:rPr>
        <w:t>+</w:t>
      </w:r>
      <w:r w:rsidRPr="003C7E9C">
        <w:rPr>
          <w:rFonts w:eastAsia="宋体"/>
          <w:szCs w:val="24"/>
          <w:lang w:eastAsia="zh-CN"/>
        </w:rPr>
        <w:t>上升沿触发中断</w:t>
      </w:r>
    </w:p>
    <w:p w:rsidR="00D23392" w:rsidRPr="003C7E9C" w:rsidRDefault="00652A11">
      <w:pPr>
        <w:spacing w:after="283"/>
        <w:rPr>
          <w:rFonts w:eastAsia="宋体"/>
          <w:szCs w:val="24"/>
        </w:rPr>
      </w:pPr>
      <w:r w:rsidRPr="003C7E9C">
        <w:rPr>
          <w:rFonts w:eastAsia="宋体"/>
          <w:szCs w:val="24"/>
          <w:lang w:eastAsia="zh-CN"/>
        </w:rPr>
        <w:t xml:space="preserve">    </w:t>
      </w:r>
      <w:r w:rsidRPr="003C7E9C">
        <w:rPr>
          <w:rFonts w:eastAsia="宋体"/>
          <w:szCs w:val="24"/>
        </w:rPr>
        <w:t>GPIO_InitStruct.Pin = GPIO_PIN_13;</w:t>
      </w:r>
    </w:p>
    <w:p w:rsidR="00D23392" w:rsidRPr="003C7E9C" w:rsidRDefault="00652A11">
      <w:pPr>
        <w:spacing w:after="283"/>
        <w:rPr>
          <w:rFonts w:eastAsia="宋体"/>
          <w:szCs w:val="24"/>
        </w:rPr>
      </w:pPr>
      <w:r w:rsidRPr="003C7E9C">
        <w:rPr>
          <w:rFonts w:eastAsia="宋体"/>
          <w:szCs w:val="24"/>
        </w:rPr>
        <w:t xml:space="preserve">    GPIO_InitStruct.Mode = GPIO_MODE_IT_RISING;</w:t>
      </w:r>
    </w:p>
    <w:p w:rsidR="00D23392" w:rsidRPr="003C7E9C" w:rsidRDefault="00652A11">
      <w:pPr>
        <w:spacing w:after="283"/>
        <w:rPr>
          <w:rFonts w:eastAsia="宋体"/>
          <w:szCs w:val="24"/>
        </w:rPr>
      </w:pPr>
      <w:r w:rsidRPr="003C7E9C">
        <w:rPr>
          <w:rFonts w:eastAsia="宋体"/>
          <w:szCs w:val="24"/>
        </w:rPr>
        <w:t xml:space="preserve">    GPIO_InitStruct.Pull = GPIO_NOPULL;</w:t>
      </w:r>
    </w:p>
    <w:p w:rsidR="00D23392" w:rsidRPr="003C7E9C" w:rsidRDefault="00652A11">
      <w:pPr>
        <w:spacing w:after="283"/>
        <w:rPr>
          <w:rFonts w:eastAsia="宋体"/>
          <w:szCs w:val="24"/>
        </w:rPr>
      </w:pPr>
      <w:r w:rsidRPr="003C7E9C">
        <w:rPr>
          <w:rFonts w:eastAsia="宋体"/>
          <w:szCs w:val="24"/>
        </w:rPr>
        <w:t xml:space="preserve">    HAL_GPIO_Init(GPIOC, &amp;GPIO_InitStruct);</w:t>
      </w:r>
    </w:p>
    <w:p w:rsidR="00D23392" w:rsidRPr="003C7E9C" w:rsidRDefault="00D23392">
      <w:pPr>
        <w:spacing w:after="283"/>
        <w:rPr>
          <w:rFonts w:eastAsia="宋体"/>
          <w:szCs w:val="24"/>
        </w:rPr>
      </w:pPr>
    </w:p>
    <w:p w:rsidR="00D23392" w:rsidRPr="003C7E9C" w:rsidRDefault="00652A11">
      <w:pPr>
        <w:spacing w:after="283"/>
        <w:rPr>
          <w:rFonts w:eastAsia="宋体"/>
          <w:szCs w:val="24"/>
          <w:lang w:eastAsia="zh-CN"/>
        </w:rPr>
      </w:pPr>
      <w:r w:rsidRPr="003C7E9C">
        <w:rPr>
          <w:rFonts w:eastAsia="宋体"/>
          <w:szCs w:val="24"/>
        </w:rPr>
        <w:t xml:space="preserve">    </w:t>
      </w:r>
      <w:r w:rsidRPr="003C7E9C">
        <w:rPr>
          <w:rFonts w:eastAsia="宋体"/>
          <w:szCs w:val="24"/>
          <w:lang w:eastAsia="zh-CN"/>
        </w:rPr>
        <w:t xml:space="preserve">// </w:t>
      </w:r>
      <w:r w:rsidRPr="003C7E9C">
        <w:rPr>
          <w:rFonts w:eastAsia="宋体"/>
          <w:szCs w:val="24"/>
          <w:lang w:eastAsia="zh-CN"/>
        </w:rPr>
        <w:t>配置外部中断优先级（</w:t>
      </w:r>
      <w:r w:rsidRPr="003C7E9C">
        <w:rPr>
          <w:rFonts w:eastAsia="宋体"/>
          <w:szCs w:val="24"/>
          <w:lang w:eastAsia="zh-CN"/>
        </w:rPr>
        <w:t>NVIC</w:t>
      </w:r>
      <w:r w:rsidRPr="003C7E9C">
        <w:rPr>
          <w:rFonts w:eastAsia="宋体"/>
          <w:szCs w:val="24"/>
          <w:lang w:eastAsia="zh-CN"/>
        </w:rPr>
        <w:t>）</w:t>
      </w:r>
    </w:p>
    <w:p w:rsidR="00D23392" w:rsidRPr="003C7E9C" w:rsidRDefault="00652A11">
      <w:pPr>
        <w:spacing w:after="283"/>
        <w:rPr>
          <w:rFonts w:eastAsia="宋体"/>
          <w:szCs w:val="24"/>
        </w:rPr>
      </w:pPr>
      <w:r w:rsidRPr="003C7E9C">
        <w:rPr>
          <w:rFonts w:eastAsia="宋体"/>
          <w:szCs w:val="24"/>
          <w:lang w:eastAsia="zh-CN"/>
        </w:rPr>
        <w:t xml:space="preserve">    </w:t>
      </w:r>
      <w:r w:rsidRPr="003C7E9C">
        <w:rPr>
          <w:rFonts w:eastAsia="宋体"/>
          <w:szCs w:val="24"/>
        </w:rPr>
        <w:t xml:space="preserve">HAL_NVIC_SetPriority(EXTI15_10_IRQn, 0, 0);  // </w:t>
      </w:r>
      <w:r w:rsidRPr="003C7E9C">
        <w:rPr>
          <w:rFonts w:eastAsia="宋体"/>
          <w:szCs w:val="24"/>
        </w:rPr>
        <w:t>抢占优先级</w:t>
      </w:r>
      <w:r w:rsidRPr="003C7E9C">
        <w:rPr>
          <w:rFonts w:eastAsia="宋体"/>
          <w:szCs w:val="24"/>
        </w:rPr>
        <w:t>0</w:t>
      </w:r>
      <w:r w:rsidRPr="003C7E9C">
        <w:rPr>
          <w:rFonts w:eastAsia="宋体"/>
          <w:szCs w:val="24"/>
        </w:rPr>
        <w:t>，子优先级</w:t>
      </w:r>
      <w:r w:rsidRPr="003C7E9C">
        <w:rPr>
          <w:rFonts w:eastAsia="宋体"/>
          <w:szCs w:val="24"/>
        </w:rPr>
        <w:t>0</w:t>
      </w:r>
    </w:p>
    <w:p w:rsidR="00D23392" w:rsidRPr="003C7E9C" w:rsidRDefault="00652A11">
      <w:pPr>
        <w:spacing w:after="283"/>
        <w:rPr>
          <w:rFonts w:eastAsia="宋体"/>
          <w:szCs w:val="24"/>
        </w:rPr>
      </w:pPr>
      <w:r w:rsidRPr="003C7E9C">
        <w:rPr>
          <w:rFonts w:eastAsia="宋体"/>
          <w:szCs w:val="24"/>
        </w:rPr>
        <w:t xml:space="preserve">    HAL_NVIC_EnableIRQ(EXTI15_10_IRQn);          // </w:t>
      </w:r>
      <w:r w:rsidRPr="003C7E9C">
        <w:rPr>
          <w:rFonts w:eastAsia="宋体"/>
          <w:szCs w:val="24"/>
        </w:rPr>
        <w:t>使能中断</w:t>
      </w:r>
    </w:p>
    <w:p w:rsidR="00D23392" w:rsidRPr="003C7E9C" w:rsidRDefault="00652A11">
      <w:pPr>
        <w:spacing w:after="283"/>
        <w:rPr>
          <w:rFonts w:eastAsia="宋体"/>
          <w:szCs w:val="24"/>
        </w:rPr>
      </w:pPr>
      <w:r w:rsidRPr="003C7E9C">
        <w:rPr>
          <w:rFonts w:eastAsia="宋体"/>
          <w:szCs w:val="24"/>
        </w:rPr>
        <w:t>}</w:t>
      </w:r>
    </w:p>
    <w:p w:rsidR="00D23392" w:rsidRPr="003C7E9C" w:rsidRDefault="00D23392">
      <w:pPr>
        <w:spacing w:after="283"/>
        <w:rPr>
          <w:rFonts w:eastAsia="宋体"/>
          <w:szCs w:val="24"/>
        </w:rPr>
      </w:pPr>
    </w:p>
    <w:p w:rsidR="00D23392" w:rsidRPr="003C7E9C" w:rsidRDefault="00652A11">
      <w:pPr>
        <w:spacing w:after="283"/>
        <w:rPr>
          <w:rFonts w:eastAsia="宋体"/>
          <w:szCs w:val="24"/>
        </w:rPr>
      </w:pPr>
      <w:r w:rsidRPr="003C7E9C">
        <w:rPr>
          <w:rFonts w:eastAsia="宋体"/>
          <w:szCs w:val="24"/>
        </w:rPr>
        <w:t>// TIM1 PWM</w:t>
      </w:r>
      <w:r w:rsidRPr="003C7E9C">
        <w:rPr>
          <w:rFonts w:eastAsia="宋体"/>
          <w:szCs w:val="24"/>
        </w:rPr>
        <w:t>初始化：生成</w:t>
      </w:r>
      <w:r w:rsidRPr="003C7E9C">
        <w:rPr>
          <w:rFonts w:eastAsia="宋体"/>
          <w:szCs w:val="24"/>
        </w:rPr>
        <w:t>1kHz PWM</w:t>
      </w:r>
      <w:r w:rsidRPr="003C7E9C">
        <w:rPr>
          <w:rFonts w:eastAsia="宋体"/>
          <w:szCs w:val="24"/>
        </w:rPr>
        <w:t>波（用于</w:t>
      </w:r>
      <w:r w:rsidRPr="003C7E9C">
        <w:rPr>
          <w:rFonts w:eastAsia="宋体"/>
          <w:szCs w:val="24"/>
        </w:rPr>
        <w:t>LED</w:t>
      </w:r>
      <w:r w:rsidRPr="003C7E9C">
        <w:rPr>
          <w:rFonts w:eastAsia="宋体"/>
          <w:szCs w:val="24"/>
        </w:rPr>
        <w:t>调光）</w:t>
      </w:r>
    </w:p>
    <w:p w:rsidR="00D23392" w:rsidRPr="003C7E9C" w:rsidRDefault="00652A11">
      <w:pPr>
        <w:spacing w:after="283"/>
        <w:rPr>
          <w:rFonts w:eastAsia="宋体"/>
          <w:szCs w:val="24"/>
        </w:rPr>
      </w:pPr>
      <w:r w:rsidRPr="003C7E9C">
        <w:rPr>
          <w:rFonts w:eastAsia="宋体"/>
          <w:szCs w:val="24"/>
        </w:rPr>
        <w:t>void MX_TIM1_Init(void) {</w:t>
      </w:r>
    </w:p>
    <w:p w:rsidR="00D23392" w:rsidRPr="003C7E9C" w:rsidRDefault="00652A11">
      <w:pPr>
        <w:spacing w:after="283"/>
        <w:rPr>
          <w:rFonts w:eastAsia="宋体"/>
          <w:szCs w:val="24"/>
        </w:rPr>
      </w:pPr>
      <w:r w:rsidRPr="003C7E9C">
        <w:rPr>
          <w:rFonts w:eastAsia="宋体"/>
          <w:szCs w:val="24"/>
        </w:rPr>
        <w:t xml:space="preserve">    __HAL_RCC_TIM1_CLK_ENABLE();  // </w:t>
      </w:r>
      <w:r w:rsidRPr="003C7E9C">
        <w:rPr>
          <w:rFonts w:eastAsia="宋体"/>
          <w:szCs w:val="24"/>
        </w:rPr>
        <w:t>使能</w:t>
      </w:r>
      <w:r w:rsidRPr="003C7E9C">
        <w:rPr>
          <w:rFonts w:eastAsia="宋体"/>
          <w:szCs w:val="24"/>
        </w:rPr>
        <w:t>TIM1</w:t>
      </w:r>
      <w:r w:rsidRPr="003C7E9C">
        <w:rPr>
          <w:rFonts w:eastAsia="宋体"/>
          <w:szCs w:val="24"/>
        </w:rPr>
        <w:t>时钟</w:t>
      </w:r>
    </w:p>
    <w:p w:rsidR="00D23392" w:rsidRPr="003C7E9C" w:rsidRDefault="00D23392">
      <w:pPr>
        <w:spacing w:after="283"/>
        <w:rPr>
          <w:rFonts w:eastAsia="宋体"/>
          <w:szCs w:val="24"/>
        </w:rPr>
      </w:pPr>
    </w:p>
    <w:p w:rsidR="00D23392" w:rsidRPr="003C7E9C" w:rsidRDefault="00652A11">
      <w:pPr>
        <w:spacing w:after="283"/>
        <w:rPr>
          <w:rFonts w:eastAsia="宋体"/>
          <w:szCs w:val="24"/>
        </w:rPr>
      </w:pPr>
      <w:r w:rsidRPr="003C7E9C">
        <w:rPr>
          <w:rFonts w:eastAsia="宋体"/>
          <w:szCs w:val="24"/>
        </w:rPr>
        <w:t xml:space="preserve">    TIM_HandleTypeDef </w:t>
      </w:r>
      <w:r w:rsidRPr="003C7E9C">
        <w:rPr>
          <w:rFonts w:eastAsia="宋体"/>
          <w:szCs w:val="24"/>
        </w:rPr>
        <w:t>htim1 = {0};</w:t>
      </w:r>
    </w:p>
    <w:p w:rsidR="00D23392" w:rsidRPr="003C7E9C" w:rsidRDefault="00652A11">
      <w:pPr>
        <w:spacing w:after="283"/>
        <w:rPr>
          <w:rFonts w:eastAsia="宋体"/>
          <w:szCs w:val="24"/>
        </w:rPr>
      </w:pPr>
      <w:r w:rsidRPr="003C7E9C">
        <w:rPr>
          <w:rFonts w:eastAsia="宋体"/>
          <w:szCs w:val="24"/>
        </w:rPr>
        <w:t xml:space="preserve">    TIM_OC_InitTypeDef sConfigOC = {0};</w:t>
      </w:r>
    </w:p>
    <w:p w:rsidR="00D23392" w:rsidRPr="003C7E9C" w:rsidRDefault="00D23392">
      <w:pPr>
        <w:spacing w:after="283"/>
        <w:rPr>
          <w:rFonts w:eastAsia="宋体"/>
          <w:szCs w:val="24"/>
        </w:rPr>
      </w:pPr>
    </w:p>
    <w:p w:rsidR="00D23392" w:rsidRPr="003C7E9C" w:rsidRDefault="00652A11">
      <w:pPr>
        <w:spacing w:after="283"/>
        <w:rPr>
          <w:rFonts w:eastAsia="宋体"/>
          <w:szCs w:val="24"/>
        </w:rPr>
      </w:pPr>
      <w:r w:rsidRPr="003C7E9C">
        <w:rPr>
          <w:rFonts w:eastAsia="宋体"/>
          <w:szCs w:val="24"/>
        </w:rPr>
        <w:t xml:space="preserve">    htim1.Instance = TIM1;</w:t>
      </w:r>
    </w:p>
    <w:p w:rsidR="00D23392" w:rsidRPr="003C7E9C" w:rsidRDefault="00652A11">
      <w:pPr>
        <w:spacing w:after="283"/>
        <w:rPr>
          <w:rFonts w:eastAsia="宋体"/>
          <w:szCs w:val="24"/>
        </w:rPr>
      </w:pPr>
      <w:r w:rsidRPr="003C7E9C">
        <w:rPr>
          <w:rFonts w:eastAsia="宋体"/>
          <w:szCs w:val="24"/>
        </w:rPr>
        <w:t xml:space="preserve">    htim1.Init.Prescaler = 71;       // </w:t>
      </w:r>
      <w:r w:rsidRPr="003C7E9C">
        <w:rPr>
          <w:rFonts w:eastAsia="宋体"/>
          <w:szCs w:val="24"/>
        </w:rPr>
        <w:t>分频：</w:t>
      </w:r>
      <w:r w:rsidRPr="003C7E9C">
        <w:rPr>
          <w:rFonts w:eastAsia="宋体"/>
          <w:szCs w:val="24"/>
        </w:rPr>
        <w:t>72M/(71+1)=1M</w:t>
      </w:r>
    </w:p>
    <w:p w:rsidR="00D23392" w:rsidRPr="003C7E9C" w:rsidRDefault="00652A11">
      <w:pPr>
        <w:spacing w:after="283"/>
        <w:rPr>
          <w:rFonts w:eastAsia="宋体"/>
          <w:szCs w:val="24"/>
        </w:rPr>
      </w:pPr>
      <w:r w:rsidRPr="003C7E9C">
        <w:rPr>
          <w:rFonts w:eastAsia="宋体"/>
          <w:szCs w:val="24"/>
        </w:rPr>
        <w:t xml:space="preserve">    htim1.Init.CounterMode = TIM_COUNTERMODE_UP;</w:t>
      </w:r>
    </w:p>
    <w:p w:rsidR="00D23392" w:rsidRPr="003C7E9C" w:rsidRDefault="00652A11">
      <w:pPr>
        <w:spacing w:after="283"/>
        <w:rPr>
          <w:rFonts w:eastAsia="宋体"/>
          <w:szCs w:val="24"/>
        </w:rPr>
      </w:pPr>
      <w:r w:rsidRPr="003C7E9C">
        <w:rPr>
          <w:rFonts w:eastAsia="宋体"/>
          <w:szCs w:val="24"/>
        </w:rPr>
        <w:t xml:space="preserve">    htim1.Init.Period = 999;         // </w:t>
      </w:r>
      <w:r w:rsidRPr="003C7E9C">
        <w:rPr>
          <w:rFonts w:eastAsia="宋体"/>
          <w:szCs w:val="24"/>
        </w:rPr>
        <w:t>周期：</w:t>
      </w:r>
      <w:r w:rsidRPr="003C7E9C">
        <w:rPr>
          <w:rFonts w:eastAsia="宋体"/>
          <w:szCs w:val="24"/>
        </w:rPr>
        <w:t>1M/(999+1)=1k Hz</w:t>
      </w:r>
    </w:p>
    <w:p w:rsidR="00D23392" w:rsidRPr="003C7E9C" w:rsidRDefault="00652A11">
      <w:pPr>
        <w:spacing w:after="283"/>
        <w:rPr>
          <w:rFonts w:eastAsia="宋体"/>
          <w:szCs w:val="24"/>
        </w:rPr>
      </w:pPr>
      <w:r w:rsidRPr="003C7E9C">
        <w:rPr>
          <w:rFonts w:eastAsia="宋体"/>
          <w:szCs w:val="24"/>
        </w:rPr>
        <w:t xml:space="preserve">    htim1</w:t>
      </w:r>
      <w:r w:rsidRPr="003C7E9C">
        <w:rPr>
          <w:rFonts w:eastAsia="宋体"/>
          <w:szCs w:val="24"/>
        </w:rPr>
        <w:t>.Init.ClockDivision = TIM_CLOCKDIVISION_DIV1;</w:t>
      </w:r>
    </w:p>
    <w:p w:rsidR="00D23392" w:rsidRPr="003C7E9C" w:rsidRDefault="00652A11">
      <w:pPr>
        <w:spacing w:after="283"/>
        <w:rPr>
          <w:rFonts w:eastAsia="宋体"/>
          <w:szCs w:val="24"/>
        </w:rPr>
      </w:pPr>
      <w:r w:rsidRPr="003C7E9C">
        <w:rPr>
          <w:rFonts w:eastAsia="宋体"/>
          <w:szCs w:val="24"/>
        </w:rPr>
        <w:t xml:space="preserve">    HAL_TIM_PWM_Init(&amp;htim1);</w:t>
      </w:r>
    </w:p>
    <w:p w:rsidR="00D23392" w:rsidRPr="003C7E9C" w:rsidRDefault="00D23392">
      <w:pPr>
        <w:spacing w:after="283"/>
        <w:rPr>
          <w:rFonts w:eastAsia="宋体"/>
          <w:szCs w:val="24"/>
        </w:rPr>
      </w:pPr>
    </w:p>
    <w:p w:rsidR="00D23392" w:rsidRPr="003C7E9C" w:rsidRDefault="00652A11">
      <w:pPr>
        <w:spacing w:after="283"/>
        <w:rPr>
          <w:rFonts w:eastAsia="宋体"/>
          <w:szCs w:val="24"/>
        </w:rPr>
      </w:pPr>
      <w:r w:rsidRPr="003C7E9C">
        <w:rPr>
          <w:rFonts w:eastAsia="宋体"/>
          <w:szCs w:val="24"/>
        </w:rPr>
        <w:t xml:space="preserve">    sConfigOC.OCMode = TIM_OCMODE_PWM1;</w:t>
      </w:r>
    </w:p>
    <w:p w:rsidR="00D23392" w:rsidRPr="003C7E9C" w:rsidRDefault="00652A11">
      <w:pPr>
        <w:spacing w:after="283"/>
        <w:rPr>
          <w:rFonts w:eastAsia="宋体"/>
          <w:szCs w:val="24"/>
        </w:rPr>
      </w:pPr>
      <w:r w:rsidRPr="003C7E9C">
        <w:rPr>
          <w:rFonts w:eastAsia="宋体"/>
          <w:szCs w:val="24"/>
        </w:rPr>
        <w:t xml:space="preserve">    sConfigOC.Pulse = 500;           // </w:t>
      </w:r>
      <w:r w:rsidRPr="003C7E9C">
        <w:rPr>
          <w:rFonts w:eastAsia="宋体"/>
          <w:szCs w:val="24"/>
        </w:rPr>
        <w:t>初始占空比</w:t>
      </w:r>
      <w:r w:rsidRPr="003C7E9C">
        <w:rPr>
          <w:rFonts w:eastAsia="宋体"/>
          <w:szCs w:val="24"/>
        </w:rPr>
        <w:t>50%</w:t>
      </w:r>
      <w:r w:rsidRPr="003C7E9C">
        <w:rPr>
          <w:rFonts w:eastAsia="宋体"/>
          <w:szCs w:val="24"/>
        </w:rPr>
        <w:t>（</w:t>
      </w:r>
      <w:r w:rsidRPr="003C7E9C">
        <w:rPr>
          <w:rFonts w:eastAsia="宋体"/>
          <w:szCs w:val="24"/>
        </w:rPr>
        <w:t>1k Hz</w:t>
      </w:r>
      <w:r w:rsidRPr="003C7E9C">
        <w:rPr>
          <w:rFonts w:eastAsia="宋体"/>
          <w:szCs w:val="24"/>
        </w:rPr>
        <w:t>下，高电平</w:t>
      </w:r>
      <w:r w:rsidRPr="003C7E9C">
        <w:rPr>
          <w:rFonts w:eastAsia="宋体"/>
          <w:szCs w:val="24"/>
        </w:rPr>
        <w:t>500us</w:t>
      </w:r>
      <w:r w:rsidRPr="003C7E9C">
        <w:rPr>
          <w:rFonts w:eastAsia="宋体"/>
          <w:szCs w:val="24"/>
        </w:rPr>
        <w:t>）</w:t>
      </w:r>
    </w:p>
    <w:p w:rsidR="00D23392" w:rsidRPr="003C7E9C" w:rsidRDefault="00652A11">
      <w:pPr>
        <w:spacing w:after="283"/>
        <w:rPr>
          <w:rFonts w:eastAsia="宋体"/>
          <w:szCs w:val="24"/>
        </w:rPr>
      </w:pPr>
      <w:r w:rsidRPr="003C7E9C">
        <w:rPr>
          <w:rFonts w:eastAsia="宋体"/>
          <w:szCs w:val="24"/>
        </w:rPr>
        <w:t xml:space="preserve">    sConfigOC.OCPolarity = TIM_OCPOLARITY_HIGH;</w:t>
      </w:r>
    </w:p>
    <w:p w:rsidR="00D23392" w:rsidRPr="003C7E9C" w:rsidRDefault="00652A11">
      <w:pPr>
        <w:spacing w:after="283"/>
        <w:rPr>
          <w:rFonts w:eastAsia="宋体"/>
          <w:szCs w:val="24"/>
        </w:rPr>
      </w:pPr>
      <w:r w:rsidRPr="003C7E9C">
        <w:rPr>
          <w:rFonts w:eastAsia="宋体"/>
          <w:szCs w:val="24"/>
        </w:rPr>
        <w:t xml:space="preserve">    HAL_TIM_PWM_ConfigCha</w:t>
      </w:r>
      <w:r w:rsidRPr="003C7E9C">
        <w:rPr>
          <w:rFonts w:eastAsia="宋体"/>
          <w:szCs w:val="24"/>
        </w:rPr>
        <w:t>nnel(&amp;htim1, &amp;sConfigOC, TIM_CHANNEL_1);</w:t>
      </w:r>
    </w:p>
    <w:p w:rsidR="00D23392" w:rsidRPr="003C7E9C" w:rsidRDefault="00652A11">
      <w:pPr>
        <w:spacing w:after="283"/>
        <w:rPr>
          <w:rFonts w:eastAsia="宋体"/>
          <w:szCs w:val="24"/>
        </w:rPr>
      </w:pPr>
      <w:r w:rsidRPr="003C7E9C">
        <w:rPr>
          <w:rFonts w:eastAsia="宋体"/>
          <w:szCs w:val="24"/>
        </w:rPr>
        <w:t xml:space="preserve">    HAL_TIM_PWM_Start(&amp;htim1, TIM_CHANNEL_1);</w:t>
      </w:r>
    </w:p>
    <w:p w:rsidR="00D23392" w:rsidRPr="003C7E9C" w:rsidRDefault="00652A11">
      <w:pPr>
        <w:spacing w:after="283"/>
        <w:rPr>
          <w:rFonts w:eastAsia="宋体"/>
          <w:szCs w:val="24"/>
        </w:rPr>
      </w:pPr>
      <w:r w:rsidRPr="003C7E9C">
        <w:rPr>
          <w:rFonts w:eastAsia="宋体"/>
          <w:szCs w:val="24"/>
        </w:rPr>
        <w:t>}</w:t>
      </w:r>
    </w:p>
    <w:p w:rsidR="00D23392" w:rsidRPr="003C7E9C" w:rsidRDefault="00D23392">
      <w:pPr>
        <w:spacing w:after="283"/>
        <w:rPr>
          <w:rFonts w:eastAsia="宋体"/>
          <w:szCs w:val="24"/>
        </w:rPr>
      </w:pPr>
    </w:p>
    <w:p w:rsidR="00D23392" w:rsidRPr="003C7E9C" w:rsidRDefault="00652A11">
      <w:pPr>
        <w:spacing w:before="170" w:after="113"/>
        <w:rPr>
          <w:rFonts w:eastAsia="宋体"/>
          <w:szCs w:val="24"/>
        </w:rPr>
      </w:pPr>
      <w:r w:rsidRPr="003C7E9C">
        <w:rPr>
          <w:rFonts w:eastAsia="宋体"/>
          <w:b/>
          <w:szCs w:val="24"/>
        </w:rPr>
        <w:lastRenderedPageBreak/>
        <w:t>报告要求</w:t>
      </w:r>
    </w:p>
    <w:p w:rsidR="00D23392" w:rsidRPr="003C7E9C" w:rsidRDefault="00652A11">
      <w:pPr>
        <w:spacing w:after="0"/>
        <w:rPr>
          <w:rFonts w:eastAsia="宋体"/>
          <w:szCs w:val="24"/>
        </w:rPr>
      </w:pPr>
      <w:r w:rsidRPr="003C7E9C">
        <w:rPr>
          <w:rFonts w:eastAsia="宋体"/>
          <w:szCs w:val="24"/>
        </w:rPr>
        <w:t xml:space="preserve">1. </w:t>
      </w:r>
      <w:r w:rsidRPr="003C7E9C">
        <w:rPr>
          <w:rFonts w:eastAsia="宋体"/>
          <w:szCs w:val="24"/>
        </w:rPr>
        <w:t>报告格式：</w:t>
      </w:r>
      <w:r w:rsidRPr="003C7E9C">
        <w:rPr>
          <w:rFonts w:eastAsia="宋体"/>
          <w:szCs w:val="24"/>
        </w:rPr>
        <w:t>Word</w:t>
      </w:r>
      <w:r w:rsidRPr="003C7E9C">
        <w:rPr>
          <w:rFonts w:eastAsia="宋体"/>
          <w:szCs w:val="24"/>
        </w:rPr>
        <w:t>（</w:t>
      </w:r>
      <w:r w:rsidRPr="003C7E9C">
        <w:rPr>
          <w:rFonts w:eastAsia="宋体"/>
          <w:szCs w:val="24"/>
        </w:rPr>
        <w:t>.docx</w:t>
      </w:r>
      <w:r w:rsidRPr="003C7E9C">
        <w:rPr>
          <w:rFonts w:eastAsia="宋体"/>
          <w:szCs w:val="24"/>
        </w:rPr>
        <w:t>）或</w:t>
      </w:r>
      <w:r w:rsidRPr="003C7E9C">
        <w:rPr>
          <w:rFonts w:eastAsia="宋体"/>
          <w:szCs w:val="24"/>
        </w:rPr>
        <w:t xml:space="preserve"> WPS </w:t>
      </w:r>
      <w:r w:rsidRPr="003C7E9C">
        <w:rPr>
          <w:rFonts w:eastAsia="宋体"/>
          <w:szCs w:val="24"/>
        </w:rPr>
        <w:t>文字格式</w:t>
      </w:r>
    </w:p>
    <w:p w:rsidR="00D23392" w:rsidRPr="003C7E9C" w:rsidRDefault="00652A11">
      <w:pPr>
        <w:spacing w:after="0"/>
        <w:rPr>
          <w:rFonts w:eastAsia="宋体"/>
          <w:szCs w:val="24"/>
        </w:rPr>
      </w:pPr>
      <w:r w:rsidRPr="003C7E9C">
        <w:rPr>
          <w:rFonts w:eastAsia="宋体"/>
          <w:szCs w:val="24"/>
        </w:rPr>
        <w:t xml:space="preserve">2. </w:t>
      </w:r>
      <w:r w:rsidRPr="003C7E9C">
        <w:rPr>
          <w:rFonts w:eastAsia="宋体"/>
          <w:szCs w:val="24"/>
        </w:rPr>
        <w:t>正文字体：宋体，小四号（</w:t>
      </w:r>
      <w:r w:rsidRPr="003C7E9C">
        <w:rPr>
          <w:rFonts w:eastAsia="宋体"/>
          <w:szCs w:val="24"/>
        </w:rPr>
        <w:t>12pt</w:t>
      </w:r>
      <w:r w:rsidRPr="003C7E9C">
        <w:rPr>
          <w:rFonts w:eastAsia="宋体"/>
          <w:szCs w:val="24"/>
        </w:rPr>
        <w:t>），</w:t>
      </w:r>
      <w:r w:rsidRPr="003C7E9C">
        <w:rPr>
          <w:rFonts w:eastAsia="宋体"/>
          <w:szCs w:val="24"/>
        </w:rPr>
        <w:t>1.35</w:t>
      </w:r>
      <w:r w:rsidRPr="003C7E9C">
        <w:rPr>
          <w:rFonts w:eastAsia="宋体"/>
          <w:szCs w:val="24"/>
        </w:rPr>
        <w:t>倍行距</w:t>
      </w:r>
    </w:p>
    <w:p w:rsidR="00D23392" w:rsidRPr="003C7E9C" w:rsidRDefault="00652A11">
      <w:pPr>
        <w:spacing w:after="0"/>
        <w:rPr>
          <w:rFonts w:eastAsia="宋体"/>
          <w:szCs w:val="24"/>
        </w:rPr>
      </w:pPr>
      <w:r w:rsidRPr="003C7E9C">
        <w:rPr>
          <w:rFonts w:eastAsia="宋体"/>
          <w:szCs w:val="24"/>
        </w:rPr>
        <w:t xml:space="preserve">3. </w:t>
      </w:r>
      <w:r w:rsidRPr="003C7E9C">
        <w:rPr>
          <w:rFonts w:eastAsia="宋体"/>
          <w:szCs w:val="24"/>
        </w:rPr>
        <w:t>代码格式：等宽字体（</w:t>
      </w:r>
      <w:r w:rsidRPr="003C7E9C">
        <w:rPr>
          <w:rFonts w:eastAsia="宋体"/>
          <w:szCs w:val="24"/>
        </w:rPr>
        <w:t>Consolas/Courier New</w:t>
      </w:r>
      <w:r w:rsidRPr="003C7E9C">
        <w:rPr>
          <w:rFonts w:eastAsia="宋体"/>
          <w:szCs w:val="24"/>
        </w:rPr>
        <w:t>），关键部分需加注释</w:t>
      </w:r>
    </w:p>
    <w:p w:rsidR="00D23392" w:rsidRPr="003C7E9C" w:rsidRDefault="00652A11">
      <w:pPr>
        <w:spacing w:after="0"/>
        <w:rPr>
          <w:rFonts w:eastAsia="宋体"/>
          <w:szCs w:val="24"/>
          <w:lang w:eastAsia="zh-CN"/>
        </w:rPr>
      </w:pPr>
      <w:r w:rsidRPr="003C7E9C">
        <w:rPr>
          <w:rFonts w:eastAsia="宋体"/>
          <w:szCs w:val="24"/>
          <w:lang w:eastAsia="zh-CN"/>
        </w:rPr>
        <w:t xml:space="preserve">4. </w:t>
      </w:r>
      <w:r w:rsidRPr="003C7E9C">
        <w:rPr>
          <w:rFonts w:eastAsia="宋体"/>
          <w:szCs w:val="24"/>
          <w:lang w:eastAsia="zh-CN"/>
        </w:rPr>
        <w:t>图表要求：清晰规范，有图题和编号</w:t>
      </w:r>
    </w:p>
    <w:p w:rsidR="00D23392" w:rsidRPr="003C7E9C" w:rsidRDefault="00652A11">
      <w:pPr>
        <w:spacing w:after="0"/>
        <w:rPr>
          <w:rFonts w:eastAsia="宋体"/>
          <w:szCs w:val="24"/>
          <w:lang w:eastAsia="zh-CN"/>
        </w:rPr>
      </w:pPr>
      <w:r w:rsidRPr="003C7E9C">
        <w:rPr>
          <w:rFonts w:eastAsia="宋体"/>
          <w:szCs w:val="24"/>
          <w:lang w:eastAsia="zh-CN"/>
        </w:rPr>
        <w:t xml:space="preserve">5. </w:t>
      </w:r>
      <w:r w:rsidRPr="003C7E9C">
        <w:rPr>
          <w:rFonts w:eastAsia="宋体"/>
          <w:szCs w:val="24"/>
          <w:lang w:eastAsia="zh-CN"/>
        </w:rPr>
        <w:t>照片要求：嵌入文档，适当标注说明</w:t>
      </w:r>
    </w:p>
    <w:p w:rsidR="00D23392" w:rsidRPr="003C7E9C" w:rsidRDefault="00652A11">
      <w:pPr>
        <w:spacing w:after="0"/>
        <w:rPr>
          <w:rFonts w:eastAsia="宋体"/>
          <w:szCs w:val="24"/>
          <w:lang w:eastAsia="zh-CN"/>
        </w:rPr>
      </w:pPr>
      <w:r w:rsidRPr="003C7E9C">
        <w:rPr>
          <w:rFonts w:eastAsia="宋体"/>
          <w:szCs w:val="24"/>
          <w:lang w:eastAsia="zh-CN"/>
        </w:rPr>
        <w:t xml:space="preserve">6. </w:t>
      </w:r>
      <w:r w:rsidRPr="003C7E9C">
        <w:rPr>
          <w:rFonts w:eastAsia="宋体"/>
          <w:szCs w:val="24"/>
          <w:lang w:eastAsia="zh-CN"/>
        </w:rPr>
        <w:t>字数要求：报告总字数不少于</w:t>
      </w:r>
      <w:r w:rsidRPr="003C7E9C">
        <w:rPr>
          <w:rFonts w:eastAsia="宋体"/>
          <w:szCs w:val="24"/>
          <w:lang w:eastAsia="zh-CN"/>
        </w:rPr>
        <w:t>2000</w:t>
      </w:r>
      <w:r w:rsidRPr="003C7E9C">
        <w:rPr>
          <w:rFonts w:eastAsia="宋体"/>
          <w:szCs w:val="24"/>
          <w:lang w:eastAsia="zh-CN"/>
        </w:rPr>
        <w:t>字</w:t>
      </w:r>
    </w:p>
    <w:p w:rsidR="00D23392" w:rsidRPr="003C7E9C" w:rsidRDefault="00652A11">
      <w:pPr>
        <w:spacing w:after="0"/>
        <w:rPr>
          <w:rFonts w:eastAsia="宋体"/>
          <w:szCs w:val="24"/>
          <w:lang w:eastAsia="zh-CN"/>
        </w:rPr>
      </w:pPr>
      <w:r w:rsidRPr="003C7E9C">
        <w:rPr>
          <w:rFonts w:eastAsia="宋体"/>
          <w:szCs w:val="24"/>
          <w:lang w:eastAsia="zh-CN"/>
        </w:rPr>
        <w:t xml:space="preserve">7. </w:t>
      </w:r>
      <w:r w:rsidRPr="003C7E9C">
        <w:rPr>
          <w:rFonts w:eastAsia="宋体"/>
          <w:szCs w:val="24"/>
          <w:lang w:eastAsia="zh-CN"/>
        </w:rPr>
        <w:t>核心代码：必须附在报告附录中，需有详细注释</w:t>
      </w:r>
    </w:p>
    <w:p w:rsidR="00D23392" w:rsidRPr="003C7E9C" w:rsidRDefault="00652A11">
      <w:pPr>
        <w:spacing w:after="0"/>
        <w:rPr>
          <w:rFonts w:eastAsia="宋体"/>
          <w:szCs w:val="24"/>
          <w:lang w:eastAsia="zh-CN"/>
        </w:rPr>
      </w:pPr>
      <w:r w:rsidRPr="003C7E9C">
        <w:rPr>
          <w:rFonts w:eastAsia="宋体"/>
          <w:szCs w:val="24"/>
          <w:lang w:eastAsia="zh-CN"/>
        </w:rPr>
        <w:t xml:space="preserve">8. </w:t>
      </w:r>
      <w:r w:rsidRPr="003C7E9C">
        <w:rPr>
          <w:rFonts w:eastAsia="宋体"/>
          <w:szCs w:val="24"/>
          <w:lang w:eastAsia="zh-CN"/>
        </w:rPr>
        <w:t>心得体会：必须独立撰写，体现个人思考</w:t>
      </w:r>
    </w:p>
    <w:p w:rsidR="00D23392" w:rsidRPr="003C7E9C" w:rsidRDefault="00D23392">
      <w:pPr>
        <w:spacing w:after="283"/>
        <w:rPr>
          <w:rFonts w:eastAsia="宋体"/>
          <w:szCs w:val="24"/>
          <w:lang w:eastAsia="zh-CN"/>
        </w:rPr>
      </w:pPr>
    </w:p>
    <w:p w:rsidR="00D23392" w:rsidRPr="003C7E9C" w:rsidRDefault="00652A11">
      <w:pPr>
        <w:spacing w:before="170" w:after="113"/>
        <w:rPr>
          <w:rFonts w:eastAsia="宋体"/>
          <w:szCs w:val="24"/>
          <w:lang w:eastAsia="zh-CN"/>
        </w:rPr>
      </w:pPr>
      <w:r w:rsidRPr="003C7E9C">
        <w:rPr>
          <w:rFonts w:eastAsia="宋体"/>
          <w:b/>
          <w:szCs w:val="24"/>
          <w:lang w:eastAsia="zh-CN"/>
        </w:rPr>
        <w:t>提交说明</w:t>
      </w:r>
    </w:p>
    <w:p w:rsidR="00D23392" w:rsidRPr="003C7E9C" w:rsidRDefault="00652A11">
      <w:pPr>
        <w:spacing w:after="0"/>
        <w:rPr>
          <w:rFonts w:eastAsia="宋体"/>
          <w:szCs w:val="24"/>
          <w:lang w:eastAsia="zh-CN"/>
        </w:rPr>
      </w:pPr>
      <w:r w:rsidRPr="003C7E9C">
        <w:rPr>
          <w:rFonts w:eastAsia="宋体"/>
          <w:szCs w:val="24"/>
          <w:lang w:eastAsia="zh-CN"/>
        </w:rPr>
        <w:t>提交平台：学习通（超星学习平台）</w:t>
      </w:r>
    </w:p>
    <w:p w:rsidR="00D23392" w:rsidRPr="003C7E9C" w:rsidRDefault="00652A11">
      <w:pPr>
        <w:spacing w:after="0"/>
        <w:rPr>
          <w:rFonts w:eastAsia="宋体"/>
          <w:szCs w:val="24"/>
          <w:lang w:eastAsia="zh-CN"/>
        </w:rPr>
      </w:pPr>
      <w:r w:rsidRPr="003C7E9C">
        <w:rPr>
          <w:rFonts w:eastAsia="宋体"/>
          <w:szCs w:val="24"/>
          <w:lang w:eastAsia="zh-CN"/>
        </w:rPr>
        <w:t>文件命名：组号</w:t>
      </w:r>
      <w:r w:rsidRPr="003C7E9C">
        <w:rPr>
          <w:rFonts w:eastAsia="宋体"/>
          <w:szCs w:val="24"/>
          <w:lang w:eastAsia="zh-CN"/>
        </w:rPr>
        <w:t>-</w:t>
      </w:r>
      <w:r w:rsidRPr="003C7E9C">
        <w:rPr>
          <w:rFonts w:eastAsia="宋体"/>
          <w:szCs w:val="24"/>
          <w:lang w:eastAsia="zh-CN"/>
        </w:rPr>
        <w:t>姓名</w:t>
      </w:r>
      <w:r w:rsidRPr="003C7E9C">
        <w:rPr>
          <w:rFonts w:eastAsia="宋体"/>
          <w:szCs w:val="24"/>
          <w:lang w:eastAsia="zh-CN"/>
        </w:rPr>
        <w:t>.docx</w:t>
      </w:r>
      <w:r w:rsidRPr="003C7E9C">
        <w:rPr>
          <w:rFonts w:eastAsia="宋体"/>
          <w:szCs w:val="24"/>
          <w:lang w:eastAsia="zh-CN"/>
        </w:rPr>
        <w:t>（例如：第</w:t>
      </w:r>
      <w:r w:rsidRPr="003C7E9C">
        <w:rPr>
          <w:rFonts w:eastAsia="宋体"/>
          <w:szCs w:val="24"/>
          <w:lang w:eastAsia="zh-CN"/>
        </w:rPr>
        <w:t>1</w:t>
      </w:r>
      <w:r w:rsidRPr="003C7E9C">
        <w:rPr>
          <w:rFonts w:eastAsia="宋体"/>
          <w:szCs w:val="24"/>
          <w:lang w:eastAsia="zh-CN"/>
        </w:rPr>
        <w:t>组</w:t>
      </w:r>
      <w:r w:rsidRPr="003C7E9C">
        <w:rPr>
          <w:rFonts w:eastAsia="宋体"/>
          <w:szCs w:val="24"/>
          <w:lang w:eastAsia="zh-CN"/>
        </w:rPr>
        <w:t>-</w:t>
      </w:r>
      <w:r w:rsidRPr="003C7E9C">
        <w:rPr>
          <w:rFonts w:eastAsia="宋体"/>
          <w:szCs w:val="24"/>
          <w:lang w:eastAsia="zh-CN"/>
        </w:rPr>
        <w:t>张三</w:t>
      </w:r>
      <w:r w:rsidRPr="003C7E9C">
        <w:rPr>
          <w:rFonts w:eastAsia="宋体"/>
          <w:szCs w:val="24"/>
          <w:lang w:eastAsia="zh-CN"/>
        </w:rPr>
        <w:t>.docx</w:t>
      </w:r>
      <w:r w:rsidRPr="003C7E9C">
        <w:rPr>
          <w:rFonts w:eastAsia="宋体"/>
          <w:szCs w:val="24"/>
          <w:lang w:eastAsia="zh-CN"/>
        </w:rPr>
        <w:t>）</w:t>
      </w:r>
    </w:p>
    <w:p w:rsidR="00D23392" w:rsidRPr="003C7E9C" w:rsidRDefault="00652A11">
      <w:pPr>
        <w:spacing w:after="0"/>
        <w:rPr>
          <w:rFonts w:eastAsia="宋体"/>
          <w:szCs w:val="24"/>
          <w:lang w:eastAsia="zh-CN"/>
        </w:rPr>
      </w:pPr>
      <w:r w:rsidRPr="003C7E9C">
        <w:rPr>
          <w:rFonts w:eastAsia="宋体"/>
          <w:szCs w:val="24"/>
          <w:lang w:eastAsia="zh-CN"/>
        </w:rPr>
        <w:t>提交方式：每位成员单独提交</w:t>
      </w:r>
    </w:p>
    <w:p w:rsidR="00D23392" w:rsidRPr="003C7E9C" w:rsidRDefault="00652A11">
      <w:pPr>
        <w:spacing w:after="0"/>
        <w:rPr>
          <w:rFonts w:eastAsia="宋体"/>
          <w:szCs w:val="24"/>
          <w:lang w:eastAsia="zh-CN"/>
        </w:rPr>
      </w:pPr>
      <w:r w:rsidRPr="003C7E9C">
        <w:rPr>
          <w:rFonts w:eastAsia="宋体"/>
          <w:szCs w:val="24"/>
          <w:lang w:eastAsia="zh-CN"/>
        </w:rPr>
        <w:t>内容说明：同组成员可提交完全一致的报告内容，仅</w:t>
      </w:r>
      <w:r w:rsidRPr="003C7E9C">
        <w:rPr>
          <w:rFonts w:eastAsia="宋体"/>
          <w:szCs w:val="24"/>
          <w:lang w:eastAsia="zh-CN"/>
        </w:rPr>
        <w:t>"</w:t>
      </w:r>
      <w:r w:rsidRPr="003C7E9C">
        <w:rPr>
          <w:rFonts w:eastAsia="宋体"/>
          <w:szCs w:val="24"/>
          <w:lang w:eastAsia="zh-CN"/>
        </w:rPr>
        <w:t>个人心得体会</w:t>
      </w:r>
      <w:r w:rsidRPr="003C7E9C">
        <w:rPr>
          <w:rFonts w:eastAsia="宋体"/>
          <w:szCs w:val="24"/>
          <w:lang w:eastAsia="zh-CN"/>
        </w:rPr>
        <w:t>"</w:t>
      </w:r>
      <w:r w:rsidRPr="003C7E9C">
        <w:rPr>
          <w:rFonts w:eastAsia="宋体"/>
          <w:szCs w:val="24"/>
          <w:lang w:eastAsia="zh-CN"/>
        </w:rPr>
        <w:t>部分需独立撰写</w:t>
      </w:r>
    </w:p>
    <w:p w:rsidR="00D23392" w:rsidRPr="003C7E9C" w:rsidRDefault="00652A11">
      <w:pPr>
        <w:spacing w:after="0"/>
        <w:rPr>
          <w:rFonts w:eastAsia="宋体"/>
          <w:szCs w:val="24"/>
          <w:lang w:eastAsia="zh-CN"/>
        </w:rPr>
      </w:pPr>
      <w:r w:rsidRPr="003C7E9C">
        <w:rPr>
          <w:rFonts w:eastAsia="宋体"/>
          <w:szCs w:val="24"/>
          <w:lang w:eastAsia="zh-CN"/>
        </w:rPr>
        <w:t>提交时间：按教师要求准时提交</w:t>
      </w:r>
    </w:p>
    <w:p w:rsidR="00D23392" w:rsidRPr="003C7E9C" w:rsidRDefault="00652A11">
      <w:pPr>
        <w:spacing w:after="0"/>
        <w:rPr>
          <w:rFonts w:eastAsia="宋体"/>
          <w:szCs w:val="24"/>
          <w:lang w:eastAsia="zh-CN"/>
        </w:rPr>
      </w:pPr>
      <w:r w:rsidRPr="003C7E9C">
        <w:rPr>
          <w:rFonts w:eastAsia="宋体"/>
          <w:szCs w:val="24"/>
          <w:lang w:eastAsia="zh-CN"/>
        </w:rPr>
        <w:t>重要提醒：逾期提交将按迟交处理（每天扣</w:t>
      </w:r>
      <w:r w:rsidRPr="003C7E9C">
        <w:rPr>
          <w:rFonts w:eastAsia="宋体"/>
          <w:szCs w:val="24"/>
          <w:lang w:eastAsia="zh-CN"/>
        </w:rPr>
        <w:t>5</w:t>
      </w:r>
      <w:r w:rsidRPr="003C7E9C">
        <w:rPr>
          <w:rFonts w:eastAsia="宋体"/>
          <w:szCs w:val="24"/>
          <w:lang w:eastAsia="zh-CN"/>
        </w:rPr>
        <w:t>分）</w:t>
      </w:r>
    </w:p>
    <w:p w:rsidR="00D23392" w:rsidRPr="003C7E9C" w:rsidRDefault="00D23392">
      <w:pPr>
        <w:spacing w:after="283"/>
        <w:rPr>
          <w:rFonts w:eastAsia="宋体"/>
          <w:szCs w:val="24"/>
          <w:lang w:eastAsia="zh-CN"/>
        </w:rPr>
      </w:pPr>
    </w:p>
    <w:p w:rsidR="00D23392" w:rsidRPr="003C7E9C" w:rsidRDefault="00652A11">
      <w:pPr>
        <w:spacing w:before="283" w:after="0"/>
        <w:jc w:val="center"/>
        <w:rPr>
          <w:rFonts w:eastAsia="宋体"/>
          <w:szCs w:val="24"/>
          <w:lang w:eastAsia="zh-CN"/>
        </w:rPr>
      </w:pPr>
      <w:r w:rsidRPr="003C7E9C">
        <w:rPr>
          <w:rFonts w:eastAsia="宋体"/>
          <w:color w:val="808080"/>
          <w:szCs w:val="24"/>
          <w:lang w:eastAsia="zh-CN"/>
        </w:rPr>
        <w:t>模板编制：汽车微处理器原理与应用课程组</w:t>
      </w:r>
      <w:r w:rsidRPr="003C7E9C">
        <w:rPr>
          <w:rFonts w:eastAsia="宋体"/>
          <w:color w:val="808080"/>
          <w:szCs w:val="24"/>
          <w:lang w:eastAsia="zh-CN"/>
        </w:rPr>
        <w:t xml:space="preserve"> | </w:t>
      </w:r>
      <w:r w:rsidRPr="003C7E9C">
        <w:rPr>
          <w:rFonts w:eastAsia="宋体"/>
          <w:color w:val="808080"/>
          <w:szCs w:val="24"/>
          <w:lang w:eastAsia="zh-CN"/>
        </w:rPr>
        <w:t>编制日期：</w:t>
      </w:r>
      <w:r w:rsidRPr="003C7E9C">
        <w:rPr>
          <w:rFonts w:eastAsia="宋体"/>
          <w:color w:val="808080"/>
          <w:szCs w:val="24"/>
          <w:lang w:eastAsia="zh-CN"/>
        </w:rPr>
        <w:t>2026</w:t>
      </w:r>
      <w:r w:rsidRPr="003C7E9C">
        <w:rPr>
          <w:rFonts w:eastAsia="宋体"/>
          <w:color w:val="808080"/>
          <w:szCs w:val="24"/>
          <w:lang w:eastAsia="zh-CN"/>
        </w:rPr>
        <w:t>年</w:t>
      </w:r>
      <w:r w:rsidRPr="003C7E9C">
        <w:rPr>
          <w:rFonts w:eastAsia="宋体"/>
          <w:color w:val="808080"/>
          <w:szCs w:val="24"/>
          <w:lang w:eastAsia="zh-CN"/>
        </w:rPr>
        <w:t>6</w:t>
      </w:r>
      <w:r w:rsidRPr="003C7E9C">
        <w:rPr>
          <w:rFonts w:eastAsia="宋体"/>
          <w:color w:val="808080"/>
          <w:szCs w:val="24"/>
          <w:lang w:eastAsia="zh-CN"/>
        </w:rPr>
        <w:t>月</w:t>
      </w:r>
    </w:p>
    <w:sectPr w:rsidR="00D23392" w:rsidRPr="003C7E9C">
      <w:pgSz w:w="12240" w:h="15840"/>
      <w:pgMar w:top="1440" w:right="1134" w:bottom="1440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52A11" w:rsidRDefault="00652A11">
      <w:pPr>
        <w:spacing w:line="240" w:lineRule="auto"/>
      </w:pPr>
      <w:r>
        <w:separator/>
      </w:r>
    </w:p>
  </w:endnote>
  <w:endnote w:type="continuationSeparator" w:id="0">
    <w:p w:rsidR="00652A11" w:rsidRDefault="00652A1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52A11" w:rsidRDefault="00652A11">
      <w:pPr>
        <w:spacing w:after="0"/>
      </w:pPr>
      <w:r>
        <w:separator/>
      </w:r>
    </w:p>
  </w:footnote>
  <w:footnote w:type="continuationSeparator" w:id="0">
    <w:p w:rsidR="00652A11" w:rsidRDefault="00652A11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singleLevel"/>
    <w:tmpl w:val="00000000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00000001"/>
    <w:multiLevelType w:val="singleLevel"/>
    <w:tmpl w:val="00000001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00000002"/>
    <w:multiLevelType w:val="singleLevel"/>
    <w:tmpl w:val="00000002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00000003"/>
    <w:multiLevelType w:val="singleLevel"/>
    <w:tmpl w:val="00000003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4">
    <w:nsid w:val="00000004"/>
    <w:multiLevelType w:val="singleLevel"/>
    <w:tmpl w:val="00000004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5">
    <w:nsid w:val="00000005"/>
    <w:multiLevelType w:val="singleLevel"/>
    <w:tmpl w:val="00000005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00000006"/>
    <w:multiLevelType w:val="singleLevel"/>
    <w:tmpl w:val="00000006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>
    <w:abstractNumId w:val="2"/>
  </w:num>
  <w:num w:numId="2">
    <w:abstractNumId w:val="5"/>
  </w:num>
  <w:num w:numId="3">
    <w:abstractNumId w:val="6"/>
  </w:num>
  <w:num w:numId="4">
    <w:abstractNumId w:val="3"/>
  </w:num>
  <w:num w:numId="5">
    <w:abstractNumId w:val="1"/>
  </w:num>
  <w:num w:numId="6">
    <w:abstractNumId w:val="4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4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23392"/>
    <w:rsid w:val="002526D4"/>
    <w:rsid w:val="003C7E9C"/>
    <w:rsid w:val="00652A11"/>
    <w:rsid w:val="00D23392"/>
    <w:rsid w:val="677D5C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mbria" w:eastAsia="MS Mincho" w:hAnsi="Cambria" w:cs="宋体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header" w:uiPriority="99"/>
    <w:lsdException w:name="footer" w:uiPriority="99"/>
    <w:lsdException w:name="caption" w:uiPriority="35" w:qFormat="1"/>
    <w:lsdException w:name="macro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Bullet 2" w:uiPriority="99"/>
    <w:lsdException w:name="List Bullet 3" w:uiPriority="99" w:qFormat="1"/>
    <w:lsdException w:name="List Number 2" w:uiPriority="99"/>
    <w:lsdException w:name="List Number 3" w:uiPriority="99"/>
    <w:lsdException w:name="Title" w:uiPriority="10" w:qFormat="1"/>
    <w:lsdException w:name="Default Paragraph Font" w:uiPriority="1"/>
    <w:lsdException w:name="Body Text" w:uiPriority="99"/>
    <w:lsdException w:name="List Continue" w:uiPriority="99"/>
    <w:lsdException w:name="List Continue 2" w:uiPriority="99"/>
    <w:lsdException w:name="List Continue 3" w:uiPriority="99"/>
    <w:lsdException w:name="Subtitle" w:uiPriority="11" w:qFormat="1"/>
    <w:lsdException w:name="Body Text 2" w:uiPriority="99"/>
    <w:lsdException w:name="Body Text 3" w:uiPriority="99"/>
    <w:lsdException w:name="Strong" w:uiPriority="22" w:qFormat="1"/>
    <w:lsdException w:name="Emphasis" w:uiPriority="20" w:qFormat="1"/>
    <w:lsdException w:name="HTML Top of Form" w:semiHidden="1" w:uiPriority="99" w:unhideWhenUsed="1"/>
    <w:lsdException w:name="HTML Bottom of Form" w:semiHidden="1" w:uiPriority="99" w:unhideWhenUsed="1"/>
    <w:lsdException w:name="Normal Table" w:uiPriority="99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uiPriority="59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 w:qFormat="1"/>
    <w:lsdException w:name="Medium List 1" w:uiPriority="65"/>
    <w:lsdException w:name="Medium List 2" w:uiPriority="66"/>
    <w:lsdException w:name="Medium Grid 1" w:uiPriority="67"/>
    <w:lsdException w:name="Medium Grid 2" w:uiPriority="68" w:qFormat="1"/>
    <w:lsdException w:name="Medium Grid 3" w:uiPriority="69" w:qFormat="1"/>
    <w:lsdException w:name="Dark List" w:uiPriority="70" w:qFormat="1"/>
    <w:lsdException w:name="Colorful Shading" w:uiPriority="71" w:qFormat="1"/>
    <w:lsdException w:name="Colorful List" w:uiPriority="72" w:qFormat="1"/>
    <w:lsdException w:name="Colorful Grid" w:uiPriority="73" w:qFormat="1"/>
    <w:lsdException w:name="Light Shading Accent 1" w:uiPriority="60"/>
    <w:lsdException w:name="Light List Accent 1" w:uiPriority="61" w:qFormat="1"/>
    <w:lsdException w:name="Light Grid Accent 1" w:uiPriority="62"/>
    <w:lsdException w:name="Medium Shading 1 Accent 1" w:uiPriority="63"/>
    <w:lsdException w:name="Medium Shading 2 Accent 1" w:uiPriority="64" w:qFormat="1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/>
    <w:lsdException w:name="Medium Grid 2 Accent 1" w:uiPriority="68" w:qFormat="1"/>
    <w:lsdException w:name="Medium Grid 3 Accent 1" w:uiPriority="69" w:qFormat="1"/>
    <w:lsdException w:name="Dark List Accent 1" w:uiPriority="70" w:qFormat="1"/>
    <w:lsdException w:name="Colorful Shading Accent 1" w:uiPriority="71" w:qFormat="1"/>
    <w:lsdException w:name="Colorful List Accent 1" w:uiPriority="72" w:qFormat="1"/>
    <w:lsdException w:name="Colorful Grid Accent 1" w:uiPriority="73" w:qFormat="1"/>
    <w:lsdException w:name="Light Shading Accent 2" w:uiPriority="60"/>
    <w:lsdException w:name="Light List Accent 2" w:uiPriority="61" w:qFormat="1"/>
    <w:lsdException w:name="Light Grid Accent 2" w:uiPriority="62"/>
    <w:lsdException w:name="Medium Shading 1 Accent 2" w:uiPriority="63" w:qFormat="1"/>
    <w:lsdException w:name="Medium Shading 2 Accent 2" w:uiPriority="64" w:qFormat="1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 w:qFormat="1"/>
    <w:lsdException w:name="Medium Grid 3 Accent 2" w:uiPriority="69" w:qFormat="1"/>
    <w:lsdException w:name="Dark List Accent 2" w:uiPriority="70" w:qFormat="1"/>
    <w:lsdException w:name="Colorful Shading Accent 2" w:uiPriority="71"/>
    <w:lsdException w:name="Colorful List Accent 2" w:uiPriority="72" w:qFormat="1"/>
    <w:lsdException w:name="Colorful Grid Accent 2" w:uiPriority="73" w:qFormat="1"/>
    <w:lsdException w:name="Light Shading Accent 3" w:uiPriority="60"/>
    <w:lsdException w:name="Light List Accent 3" w:uiPriority="61"/>
    <w:lsdException w:name="Light Grid Accent 3" w:uiPriority="62" w:qFormat="1"/>
    <w:lsdException w:name="Medium Shading 1 Accent 3" w:uiPriority="63" w:qFormat="1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 w:qFormat="1"/>
    <w:lsdException w:name="Medium Grid 2 Accent 3" w:uiPriority="68" w:qFormat="1"/>
    <w:lsdException w:name="Medium Grid 3 Accent 3" w:uiPriority="69" w:qFormat="1"/>
    <w:lsdException w:name="Dark List Accent 3" w:uiPriority="70" w:qFormat="1"/>
    <w:lsdException w:name="Colorful Shading Accent 3" w:uiPriority="71" w:qFormat="1"/>
    <w:lsdException w:name="Colorful List Accent 3" w:uiPriority="72" w:qFormat="1"/>
    <w:lsdException w:name="Colorful Grid Accent 3" w:uiPriority="73" w:qFormat="1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 w:qFormat="1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 w:qFormat="1"/>
    <w:lsdException w:name="Medium Grid 3 Accent 4" w:uiPriority="69"/>
    <w:lsdException w:name="Dark List Accent 4" w:uiPriority="70" w:qFormat="1"/>
    <w:lsdException w:name="Colorful Shading Accent 4" w:uiPriority="71" w:qFormat="1"/>
    <w:lsdException w:name="Colorful List Accent 4" w:uiPriority="72" w:qFormat="1"/>
    <w:lsdException w:name="Colorful Grid Accent 4" w:uiPriority="73" w:qFormat="1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 w:qFormat="1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 w:qFormat="1"/>
    <w:lsdException w:name="Medium Grid 3 Accent 5" w:uiPriority="69" w:qFormat="1"/>
    <w:lsdException w:name="Dark List Accent 5" w:uiPriority="70" w:qFormat="1"/>
    <w:lsdException w:name="Colorful Shading Accent 5" w:uiPriority="71" w:qFormat="1"/>
    <w:lsdException w:name="Colorful List Accent 5" w:uiPriority="72" w:qFormat="1"/>
    <w:lsdException w:name="Colorful Grid Accent 5" w:uiPriority="73" w:qFormat="1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 w:qFormat="1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 w:qFormat="1"/>
    <w:lsdException w:name="Medium Grid 3 Accent 6" w:uiPriority="69" w:qFormat="1"/>
    <w:lsdException w:name="Dark List Accent 6" w:uiPriority="70" w:qFormat="1"/>
    <w:lsdException w:name="Colorful Shading Accent 6" w:uiPriority="71" w:qFormat="1"/>
    <w:lsdException w:name="Colorful List Accent 6" w:uiPriority="72" w:qFormat="1"/>
    <w:lsdException w:name="Colorful Grid Accent 6" w:uiPriority="73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1">
    <w:name w:val="Normal"/>
    <w:qFormat/>
    <w:pPr>
      <w:spacing w:after="200" w:line="324" w:lineRule="auto"/>
    </w:pPr>
    <w:rPr>
      <w:rFonts w:ascii="宋体" w:hAnsi="宋体"/>
      <w:sz w:val="24"/>
      <w:szCs w:val="22"/>
      <w:lang w:eastAsia="en-US"/>
    </w:rPr>
  </w:style>
  <w:style w:type="paragraph" w:styleId="1">
    <w:name w:val="heading 1"/>
    <w:basedOn w:val="a1"/>
    <w:next w:val="a1"/>
    <w:link w:val="1Char"/>
    <w:uiPriority w:val="9"/>
    <w:qFormat/>
    <w:pPr>
      <w:keepNext/>
      <w:keepLines/>
      <w:spacing w:before="480" w:after="0"/>
      <w:outlineLvl w:val="0"/>
    </w:pPr>
    <w:rPr>
      <w:rFonts w:ascii="Calibri" w:eastAsia="MS Gothic" w:hAnsi="Calibri"/>
      <w:b/>
      <w:bCs/>
      <w:color w:val="365F91"/>
      <w:sz w:val="32"/>
      <w:szCs w:val="28"/>
    </w:rPr>
  </w:style>
  <w:style w:type="paragraph" w:styleId="21">
    <w:name w:val="heading 2"/>
    <w:basedOn w:val="a1"/>
    <w:next w:val="a1"/>
    <w:link w:val="2Char"/>
    <w:uiPriority w:val="9"/>
    <w:qFormat/>
    <w:pPr>
      <w:keepNext/>
      <w:keepLines/>
      <w:spacing w:before="200" w:after="0"/>
      <w:outlineLvl w:val="1"/>
    </w:pPr>
    <w:rPr>
      <w:rFonts w:ascii="Calibri" w:eastAsia="MS Gothic" w:hAnsi="Calibri"/>
      <w:b/>
      <w:bCs/>
      <w:color w:val="4F81BD"/>
      <w:sz w:val="28"/>
      <w:szCs w:val="26"/>
    </w:rPr>
  </w:style>
  <w:style w:type="paragraph" w:styleId="31">
    <w:name w:val="heading 3"/>
    <w:basedOn w:val="a1"/>
    <w:next w:val="a1"/>
    <w:link w:val="3Char"/>
    <w:uiPriority w:val="9"/>
    <w:qFormat/>
    <w:pPr>
      <w:keepNext/>
      <w:keepLines/>
      <w:spacing w:before="200" w:after="0"/>
      <w:outlineLvl w:val="2"/>
    </w:pPr>
    <w:rPr>
      <w:rFonts w:ascii="Calibri" w:eastAsia="MS Gothic" w:hAnsi="Calibri"/>
      <w:b/>
      <w:bCs/>
      <w:color w:val="4F81BD"/>
    </w:rPr>
  </w:style>
  <w:style w:type="paragraph" w:styleId="4">
    <w:name w:val="heading 4"/>
    <w:basedOn w:val="a1"/>
    <w:next w:val="a1"/>
    <w:link w:val="4Char"/>
    <w:uiPriority w:val="9"/>
    <w:qFormat/>
    <w:pPr>
      <w:keepNext/>
      <w:keepLines/>
      <w:spacing w:before="200" w:after="0"/>
      <w:outlineLvl w:val="3"/>
    </w:pPr>
    <w:rPr>
      <w:rFonts w:ascii="Calibri" w:eastAsia="MS Gothic" w:hAnsi="Calibri"/>
      <w:b/>
      <w:bCs/>
      <w:i/>
      <w:iCs/>
      <w:color w:val="4F81BD"/>
    </w:rPr>
  </w:style>
  <w:style w:type="paragraph" w:styleId="5">
    <w:name w:val="heading 5"/>
    <w:basedOn w:val="a1"/>
    <w:next w:val="a1"/>
    <w:link w:val="5Char"/>
    <w:uiPriority w:val="9"/>
    <w:qFormat/>
    <w:pPr>
      <w:keepNext/>
      <w:keepLines/>
      <w:spacing w:before="200" w:after="0"/>
      <w:outlineLvl w:val="4"/>
    </w:pPr>
    <w:rPr>
      <w:rFonts w:ascii="Calibri" w:eastAsia="MS Gothic" w:hAnsi="Calibri"/>
      <w:color w:val="243F60"/>
    </w:rPr>
  </w:style>
  <w:style w:type="paragraph" w:styleId="6">
    <w:name w:val="heading 6"/>
    <w:basedOn w:val="a1"/>
    <w:next w:val="a1"/>
    <w:link w:val="6Char"/>
    <w:uiPriority w:val="9"/>
    <w:qFormat/>
    <w:pPr>
      <w:keepNext/>
      <w:keepLines/>
      <w:spacing w:before="200" w:after="0"/>
      <w:outlineLvl w:val="5"/>
    </w:pPr>
    <w:rPr>
      <w:rFonts w:ascii="Calibri" w:eastAsia="MS Gothic" w:hAnsi="Calibri"/>
      <w:i/>
      <w:iCs/>
      <w:color w:val="243F60"/>
    </w:rPr>
  </w:style>
  <w:style w:type="paragraph" w:styleId="7">
    <w:name w:val="heading 7"/>
    <w:basedOn w:val="a1"/>
    <w:next w:val="a1"/>
    <w:link w:val="7Char"/>
    <w:uiPriority w:val="9"/>
    <w:qFormat/>
    <w:pPr>
      <w:keepNext/>
      <w:keepLines/>
      <w:spacing w:before="200" w:after="0"/>
      <w:outlineLvl w:val="6"/>
    </w:pPr>
    <w:rPr>
      <w:rFonts w:ascii="Calibri" w:eastAsia="MS Gothic" w:hAnsi="Calibri"/>
      <w:i/>
      <w:iCs/>
      <w:color w:val="404040"/>
    </w:rPr>
  </w:style>
  <w:style w:type="paragraph" w:styleId="8">
    <w:name w:val="heading 8"/>
    <w:basedOn w:val="a1"/>
    <w:next w:val="a1"/>
    <w:link w:val="8Char"/>
    <w:uiPriority w:val="9"/>
    <w:qFormat/>
    <w:pPr>
      <w:keepNext/>
      <w:keepLines/>
      <w:spacing w:before="200" w:after="0"/>
      <w:outlineLvl w:val="7"/>
    </w:pPr>
    <w:rPr>
      <w:rFonts w:ascii="Calibri" w:eastAsia="MS Gothic" w:hAnsi="Calibri"/>
      <w:color w:val="4F81BD"/>
      <w:sz w:val="20"/>
      <w:szCs w:val="20"/>
    </w:rPr>
  </w:style>
  <w:style w:type="paragraph" w:styleId="9">
    <w:name w:val="heading 9"/>
    <w:basedOn w:val="a1"/>
    <w:next w:val="a1"/>
    <w:link w:val="9Char"/>
    <w:uiPriority w:val="9"/>
    <w:qFormat/>
    <w:pPr>
      <w:keepNext/>
      <w:keepLines/>
      <w:spacing w:before="200" w:after="0"/>
      <w:outlineLvl w:val="8"/>
    </w:pPr>
    <w:rPr>
      <w:rFonts w:ascii="Calibri" w:eastAsia="MS Gothic" w:hAnsi="Calibri"/>
      <w:i/>
      <w:iCs/>
      <w:color w:val="404040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macro"/>
    <w:link w:val="Char"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eastAsia="en-US"/>
    </w:rPr>
  </w:style>
  <w:style w:type="paragraph" w:styleId="32">
    <w:name w:val="List 3"/>
    <w:basedOn w:val="a1"/>
    <w:uiPriority w:val="99"/>
    <w:pPr>
      <w:ind w:left="1080" w:hanging="360"/>
      <w:contextualSpacing/>
    </w:pPr>
  </w:style>
  <w:style w:type="paragraph" w:styleId="2">
    <w:name w:val="List Number 2"/>
    <w:basedOn w:val="a1"/>
    <w:uiPriority w:val="99"/>
    <w:pPr>
      <w:numPr>
        <w:numId w:val="1"/>
      </w:numPr>
      <w:contextualSpacing/>
    </w:pPr>
  </w:style>
  <w:style w:type="paragraph" w:styleId="a">
    <w:name w:val="List Number"/>
    <w:basedOn w:val="a1"/>
    <w:uiPriority w:val="99"/>
    <w:pPr>
      <w:numPr>
        <w:numId w:val="2"/>
      </w:numPr>
      <w:contextualSpacing/>
    </w:pPr>
  </w:style>
  <w:style w:type="paragraph" w:styleId="a6">
    <w:name w:val="caption"/>
    <w:basedOn w:val="a1"/>
    <w:next w:val="a1"/>
    <w:uiPriority w:val="35"/>
    <w:qFormat/>
    <w:pPr>
      <w:spacing w:line="240" w:lineRule="auto"/>
    </w:pPr>
    <w:rPr>
      <w:b/>
      <w:bCs/>
      <w:color w:val="4F81BD"/>
      <w:sz w:val="18"/>
      <w:szCs w:val="18"/>
    </w:rPr>
  </w:style>
  <w:style w:type="paragraph" w:styleId="a0">
    <w:name w:val="List Bullet"/>
    <w:basedOn w:val="a1"/>
    <w:uiPriority w:val="99"/>
    <w:pPr>
      <w:numPr>
        <w:numId w:val="3"/>
      </w:numPr>
      <w:contextualSpacing/>
    </w:pPr>
  </w:style>
  <w:style w:type="paragraph" w:styleId="33">
    <w:name w:val="Body Text 3"/>
    <w:basedOn w:val="a1"/>
    <w:link w:val="3Char0"/>
    <w:uiPriority w:val="99"/>
    <w:pPr>
      <w:spacing w:after="120"/>
    </w:pPr>
    <w:rPr>
      <w:sz w:val="16"/>
      <w:szCs w:val="16"/>
    </w:rPr>
  </w:style>
  <w:style w:type="paragraph" w:styleId="30">
    <w:name w:val="List Bullet 3"/>
    <w:basedOn w:val="a1"/>
    <w:uiPriority w:val="99"/>
    <w:qFormat/>
    <w:pPr>
      <w:numPr>
        <w:numId w:val="4"/>
      </w:numPr>
      <w:contextualSpacing/>
    </w:pPr>
  </w:style>
  <w:style w:type="paragraph" w:styleId="a7">
    <w:name w:val="Body Text"/>
    <w:basedOn w:val="a1"/>
    <w:link w:val="Char0"/>
    <w:uiPriority w:val="99"/>
    <w:pPr>
      <w:spacing w:after="120"/>
    </w:pPr>
  </w:style>
  <w:style w:type="paragraph" w:styleId="3">
    <w:name w:val="List Number 3"/>
    <w:basedOn w:val="a1"/>
    <w:uiPriority w:val="99"/>
    <w:pPr>
      <w:numPr>
        <w:numId w:val="5"/>
      </w:numPr>
      <w:contextualSpacing/>
    </w:pPr>
  </w:style>
  <w:style w:type="paragraph" w:styleId="22">
    <w:name w:val="List 2"/>
    <w:basedOn w:val="a1"/>
    <w:uiPriority w:val="99"/>
    <w:pPr>
      <w:ind w:left="720" w:hanging="360"/>
      <w:contextualSpacing/>
    </w:pPr>
  </w:style>
  <w:style w:type="paragraph" w:styleId="a8">
    <w:name w:val="List Continue"/>
    <w:basedOn w:val="a1"/>
    <w:uiPriority w:val="99"/>
    <w:pPr>
      <w:spacing w:after="120"/>
      <w:ind w:left="360"/>
      <w:contextualSpacing/>
    </w:pPr>
  </w:style>
  <w:style w:type="paragraph" w:styleId="20">
    <w:name w:val="List Bullet 2"/>
    <w:basedOn w:val="a1"/>
    <w:uiPriority w:val="99"/>
    <w:pPr>
      <w:numPr>
        <w:numId w:val="6"/>
      </w:numPr>
      <w:contextualSpacing/>
    </w:pPr>
  </w:style>
  <w:style w:type="paragraph" w:styleId="a9">
    <w:name w:val="footer"/>
    <w:basedOn w:val="a1"/>
    <w:link w:val="Char1"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aa">
    <w:name w:val="header"/>
    <w:basedOn w:val="a1"/>
    <w:link w:val="Char2"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ab">
    <w:name w:val="Subtitle"/>
    <w:basedOn w:val="a1"/>
    <w:next w:val="a1"/>
    <w:link w:val="Char3"/>
    <w:uiPriority w:val="11"/>
    <w:qFormat/>
    <w:pPr>
      <w:numPr>
        <w:ilvl w:val="1"/>
      </w:numPr>
    </w:pPr>
    <w:rPr>
      <w:rFonts w:ascii="Calibri" w:eastAsia="MS Gothic" w:hAnsi="Calibri"/>
      <w:i/>
      <w:iCs/>
      <w:color w:val="4F81BD"/>
      <w:spacing w:val="15"/>
      <w:szCs w:val="24"/>
    </w:rPr>
  </w:style>
  <w:style w:type="paragraph" w:styleId="ac">
    <w:name w:val="List"/>
    <w:basedOn w:val="a1"/>
    <w:uiPriority w:val="99"/>
    <w:pPr>
      <w:ind w:left="360" w:hanging="360"/>
      <w:contextualSpacing/>
    </w:pPr>
  </w:style>
  <w:style w:type="paragraph" w:styleId="23">
    <w:name w:val="Body Text 2"/>
    <w:basedOn w:val="a1"/>
    <w:link w:val="2Char0"/>
    <w:uiPriority w:val="99"/>
    <w:pPr>
      <w:spacing w:after="120" w:line="480" w:lineRule="auto"/>
    </w:pPr>
  </w:style>
  <w:style w:type="paragraph" w:styleId="24">
    <w:name w:val="List Continue 2"/>
    <w:basedOn w:val="a1"/>
    <w:uiPriority w:val="99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pPr>
      <w:spacing w:after="120"/>
      <w:ind w:left="1080"/>
      <w:contextualSpacing/>
    </w:pPr>
  </w:style>
  <w:style w:type="paragraph" w:styleId="ad">
    <w:name w:val="Title"/>
    <w:basedOn w:val="a1"/>
    <w:next w:val="a1"/>
    <w:link w:val="Char4"/>
    <w:uiPriority w:val="10"/>
    <w:qFormat/>
    <w:pPr>
      <w:pBdr>
        <w:bottom w:val="single" w:sz="8" w:space="4" w:color="4F81BD"/>
      </w:pBdr>
      <w:spacing w:after="300" w:line="240" w:lineRule="auto"/>
      <w:contextualSpacing/>
    </w:pPr>
    <w:rPr>
      <w:rFonts w:ascii="Calibri" w:eastAsia="MS Gothic" w:hAnsi="Calibri"/>
      <w:color w:val="17365D"/>
      <w:spacing w:val="5"/>
      <w:kern w:val="28"/>
      <w:sz w:val="52"/>
      <w:szCs w:val="52"/>
    </w:rPr>
  </w:style>
  <w:style w:type="table" w:styleId="ae">
    <w:name w:val="Table Grid"/>
    <w:basedOn w:val="a3"/>
    <w:uiPriority w:val="5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">
    <w:name w:val="Light Shading"/>
    <w:basedOn w:val="a3"/>
    <w:uiPriority w:val="60"/>
    <w:rPr>
      <w:color w:val="000000"/>
    </w:rPr>
    <w:tblPr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-1">
    <w:name w:val="Light Shading Accent 1"/>
    <w:basedOn w:val="a3"/>
    <w:uiPriority w:val="60"/>
    <w:rPr>
      <w:color w:val="365F91"/>
    </w:rPr>
    <w:tblPr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-2">
    <w:name w:val="Light Shading Accent 2"/>
    <w:basedOn w:val="a3"/>
    <w:uiPriority w:val="60"/>
    <w:rPr>
      <w:color w:val="943634"/>
    </w:rPr>
    <w:tblPr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-3">
    <w:name w:val="Light Shading Accent 3"/>
    <w:basedOn w:val="a3"/>
    <w:uiPriority w:val="60"/>
    <w:rPr>
      <w:color w:val="76923C"/>
    </w:rPr>
    <w:tblPr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-4">
    <w:name w:val="Light Shading Accent 4"/>
    <w:basedOn w:val="a3"/>
    <w:uiPriority w:val="60"/>
    <w:rPr>
      <w:color w:val="5F497A"/>
    </w:rPr>
    <w:tblPr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-5">
    <w:name w:val="Light Shading Accent 5"/>
    <w:basedOn w:val="a3"/>
    <w:uiPriority w:val="60"/>
    <w:rPr>
      <w:color w:val="31849B"/>
    </w:rPr>
    <w:tblPr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-6">
    <w:name w:val="Light Shading Accent 6"/>
    <w:basedOn w:val="a3"/>
    <w:uiPriority w:val="60"/>
    <w:rPr>
      <w:color w:val="E36C0A"/>
    </w:rPr>
    <w:tblPr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af0">
    <w:name w:val="Light List"/>
    <w:basedOn w:val="a3"/>
    <w:uiPriority w:val="61"/>
    <w:tblPr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-10">
    <w:name w:val="Light List Accent 1"/>
    <w:basedOn w:val="a3"/>
    <w:uiPriority w:val="61"/>
    <w:qFormat/>
    <w:tblPr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-20">
    <w:name w:val="Light List Accent 2"/>
    <w:basedOn w:val="a3"/>
    <w:uiPriority w:val="61"/>
    <w:qFormat/>
    <w:tblPr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-30">
    <w:name w:val="Light List Accent 3"/>
    <w:basedOn w:val="a3"/>
    <w:uiPriority w:val="61"/>
    <w:tblPr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-40">
    <w:name w:val="Light List Accent 4"/>
    <w:basedOn w:val="a3"/>
    <w:uiPriority w:val="61"/>
    <w:tblPr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-50">
    <w:name w:val="Light List Accent 5"/>
    <w:basedOn w:val="a3"/>
    <w:uiPriority w:val="61"/>
    <w:tblPr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-60">
    <w:name w:val="Light List Accent 6"/>
    <w:basedOn w:val="a3"/>
    <w:uiPriority w:val="61"/>
    <w:tblPr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af1">
    <w:name w:val="Light Grid"/>
    <w:basedOn w:val="a3"/>
    <w:uiPriority w:val="62"/>
    <w:tblPr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eastAsia="MS Gothic" w:hAnsi="Calibri" w:cs="宋体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宋体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ascii="Calibri" w:eastAsia="MS Gothic" w:hAnsi="Calibri" w:cs="宋体"/>
        <w:b/>
        <w:bCs/>
      </w:rPr>
    </w:tblStylePr>
    <w:tblStylePr w:type="lastCol">
      <w:rPr>
        <w:rFonts w:ascii="Calibri" w:eastAsia="MS Gothic" w:hAnsi="Calibri" w:cs="宋体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-11">
    <w:name w:val="Light Grid Accent 1"/>
    <w:basedOn w:val="a3"/>
    <w:uiPriority w:val="62"/>
    <w:tblPr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eastAsia="MS Gothic" w:hAnsi="Calibri" w:cs="宋体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宋体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ascii="Calibri" w:eastAsia="MS Gothic" w:hAnsi="Calibri" w:cs="宋体"/>
        <w:b/>
        <w:bCs/>
      </w:rPr>
    </w:tblStylePr>
    <w:tblStylePr w:type="lastCol">
      <w:rPr>
        <w:rFonts w:ascii="Calibri" w:eastAsia="MS Gothic" w:hAnsi="Calibri" w:cs="宋体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-21">
    <w:name w:val="Light Grid Accent 2"/>
    <w:basedOn w:val="a3"/>
    <w:uiPriority w:val="62"/>
    <w:tblPr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eastAsia="MS Gothic" w:hAnsi="Calibri" w:cs="宋体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宋体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ascii="Calibri" w:eastAsia="MS Gothic" w:hAnsi="Calibri" w:cs="宋体"/>
        <w:b/>
        <w:bCs/>
      </w:rPr>
    </w:tblStylePr>
    <w:tblStylePr w:type="lastCol">
      <w:rPr>
        <w:rFonts w:ascii="Calibri" w:eastAsia="MS Gothic" w:hAnsi="Calibri" w:cs="宋体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-31">
    <w:name w:val="Light Grid Accent 3"/>
    <w:basedOn w:val="a3"/>
    <w:uiPriority w:val="62"/>
    <w:qFormat/>
    <w:tblPr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eastAsia="MS Gothic" w:hAnsi="Calibri" w:cs="宋体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宋体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ascii="Calibri" w:eastAsia="MS Gothic" w:hAnsi="Calibri" w:cs="宋体"/>
        <w:b/>
        <w:bCs/>
      </w:rPr>
    </w:tblStylePr>
    <w:tblStylePr w:type="lastCol">
      <w:rPr>
        <w:rFonts w:ascii="Calibri" w:eastAsia="MS Gothic" w:hAnsi="Calibri" w:cs="宋体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-41">
    <w:name w:val="Light Grid Accent 4"/>
    <w:basedOn w:val="a3"/>
    <w:uiPriority w:val="62"/>
    <w:tblPr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eastAsia="MS Gothic" w:hAnsi="Calibri" w:cs="宋体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宋体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ascii="Calibri" w:eastAsia="MS Gothic" w:hAnsi="Calibri" w:cs="宋体"/>
        <w:b/>
        <w:bCs/>
      </w:rPr>
    </w:tblStylePr>
    <w:tblStylePr w:type="lastCol">
      <w:rPr>
        <w:rFonts w:ascii="Calibri" w:eastAsia="MS Gothic" w:hAnsi="Calibri" w:cs="宋体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-51">
    <w:name w:val="Light Grid Accent 5"/>
    <w:basedOn w:val="a3"/>
    <w:uiPriority w:val="62"/>
    <w:tblPr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eastAsia="MS Gothic" w:hAnsi="Calibri" w:cs="宋体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宋体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ascii="Calibri" w:eastAsia="MS Gothic" w:hAnsi="Calibri" w:cs="宋体"/>
        <w:b/>
        <w:bCs/>
      </w:rPr>
    </w:tblStylePr>
    <w:tblStylePr w:type="lastCol">
      <w:rPr>
        <w:rFonts w:ascii="Calibri" w:eastAsia="MS Gothic" w:hAnsi="Calibri" w:cs="宋体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-61">
    <w:name w:val="Light Grid Accent 6"/>
    <w:basedOn w:val="a3"/>
    <w:uiPriority w:val="62"/>
    <w:tblPr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eastAsia="MS Gothic" w:hAnsi="Calibri" w:cs="宋体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宋体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ascii="Calibri" w:eastAsia="MS Gothic" w:hAnsi="Calibri" w:cs="宋体"/>
        <w:b/>
        <w:bCs/>
      </w:rPr>
    </w:tblStylePr>
    <w:tblStylePr w:type="lastCol">
      <w:rPr>
        <w:rFonts w:ascii="Calibri" w:eastAsia="MS Gothic" w:hAnsi="Calibri" w:cs="宋体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10">
    <w:name w:val="Medium Shading 1"/>
    <w:basedOn w:val="a3"/>
    <w:uiPriority w:val="63"/>
    <w:tblPr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tblPr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qFormat/>
    <w:tblPr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qFormat/>
    <w:tblPr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qFormat/>
    <w:tblPr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qFormat/>
    <w:tblPr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qFormat/>
    <w:tblPr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qFormat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qFormat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qFormat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Pr>
      <w:color w:val="000000"/>
    </w:rPr>
    <w:tblPr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eastAsia="MS Gothic" w:hAnsi="Calibri" w:cs="宋体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-10">
    <w:name w:val="Medium List 1 Accent 1"/>
    <w:basedOn w:val="a3"/>
    <w:uiPriority w:val="65"/>
    <w:rPr>
      <w:color w:val="000000"/>
    </w:rPr>
    <w:tblPr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eastAsia="MS Gothic" w:hAnsi="Calibri" w:cs="宋体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-20">
    <w:name w:val="Medium List 1 Accent 2"/>
    <w:basedOn w:val="a3"/>
    <w:uiPriority w:val="65"/>
    <w:rPr>
      <w:color w:val="000000"/>
    </w:rPr>
    <w:tblPr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eastAsia="MS Gothic" w:hAnsi="Calibri" w:cs="宋体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-30">
    <w:name w:val="Medium List 1 Accent 3"/>
    <w:basedOn w:val="a3"/>
    <w:uiPriority w:val="65"/>
    <w:rPr>
      <w:color w:val="000000"/>
    </w:rPr>
    <w:tblPr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eastAsia="MS Gothic" w:hAnsi="Calibri" w:cs="宋体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-40">
    <w:name w:val="Medium List 1 Accent 4"/>
    <w:basedOn w:val="a3"/>
    <w:uiPriority w:val="65"/>
    <w:rPr>
      <w:color w:val="000000"/>
    </w:rPr>
    <w:tblPr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eastAsia="MS Gothic" w:hAnsi="Calibri" w:cs="宋体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-50">
    <w:name w:val="Medium List 1 Accent 5"/>
    <w:basedOn w:val="a3"/>
    <w:uiPriority w:val="65"/>
    <w:rPr>
      <w:color w:val="000000"/>
    </w:rPr>
    <w:tblPr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eastAsia="MS Gothic" w:hAnsi="Calibri" w:cs="宋体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-60">
    <w:name w:val="Medium List 1 Accent 6"/>
    <w:basedOn w:val="a3"/>
    <w:uiPriority w:val="65"/>
    <w:rPr>
      <w:color w:val="000000"/>
    </w:rPr>
    <w:tblPr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eastAsia="MS Gothic" w:hAnsi="Calibri" w:cs="宋体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26">
    <w:name w:val="Medium List 2"/>
    <w:basedOn w:val="a3"/>
    <w:uiPriority w:val="66"/>
    <w:rPr>
      <w:rFonts w:ascii="Calibri" w:eastAsia="MS Gothic" w:hAnsi="Calibri"/>
      <w:color w:val="000000"/>
    </w:rPr>
    <w:tblPr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qFormat/>
    <w:rPr>
      <w:rFonts w:ascii="Calibri" w:eastAsia="MS Gothic" w:hAnsi="Calibri"/>
      <w:color w:val="000000"/>
    </w:rPr>
    <w:tblPr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Pr>
      <w:rFonts w:ascii="Calibri" w:eastAsia="MS Gothic" w:hAnsi="Calibri"/>
      <w:color w:val="000000"/>
    </w:rPr>
    <w:tblPr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Pr>
      <w:rFonts w:ascii="Calibri" w:eastAsia="MS Gothic" w:hAnsi="Calibri"/>
      <w:color w:val="000000"/>
    </w:rPr>
    <w:tblPr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Pr>
      <w:rFonts w:ascii="Calibri" w:eastAsia="MS Gothic" w:hAnsi="Calibri"/>
      <w:color w:val="000000"/>
    </w:rPr>
    <w:tblPr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Pr>
      <w:rFonts w:ascii="Calibri" w:eastAsia="MS Gothic" w:hAnsi="Calibri"/>
      <w:color w:val="000000"/>
    </w:rPr>
    <w:tblPr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Pr>
      <w:rFonts w:ascii="Calibri" w:eastAsia="MS Gothic" w:hAnsi="Calibri"/>
      <w:color w:val="000000"/>
    </w:rPr>
    <w:tblPr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tblPr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1-11">
    <w:name w:val="Medium Grid 1 Accent 1"/>
    <w:basedOn w:val="a3"/>
    <w:uiPriority w:val="67"/>
    <w:tblPr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1-21">
    <w:name w:val="Medium Grid 1 Accent 2"/>
    <w:basedOn w:val="a3"/>
    <w:uiPriority w:val="67"/>
    <w:tblPr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1-31">
    <w:name w:val="Medium Grid 1 Accent 3"/>
    <w:basedOn w:val="a3"/>
    <w:uiPriority w:val="67"/>
    <w:qFormat/>
    <w:tblPr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1-41">
    <w:name w:val="Medium Grid 1 Accent 4"/>
    <w:basedOn w:val="a3"/>
    <w:uiPriority w:val="67"/>
    <w:tblPr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1-51">
    <w:name w:val="Medium Grid 1 Accent 5"/>
    <w:basedOn w:val="a3"/>
    <w:uiPriority w:val="67"/>
    <w:tblPr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1-61">
    <w:name w:val="Medium Grid 1 Accent 6"/>
    <w:basedOn w:val="a3"/>
    <w:uiPriority w:val="67"/>
    <w:tblPr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7">
    <w:name w:val="Medium Grid 2"/>
    <w:basedOn w:val="a3"/>
    <w:uiPriority w:val="68"/>
    <w:qFormat/>
    <w:rPr>
      <w:rFonts w:ascii="Calibri" w:eastAsia="MS Gothic" w:hAnsi="Calibri"/>
      <w:color w:val="000000"/>
    </w:rPr>
    <w:tblPr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-11">
    <w:name w:val="Medium Grid 2 Accent 1"/>
    <w:basedOn w:val="a3"/>
    <w:uiPriority w:val="68"/>
    <w:qFormat/>
    <w:rPr>
      <w:rFonts w:ascii="Calibri" w:eastAsia="MS Gothic" w:hAnsi="Calibri"/>
      <w:color w:val="000000"/>
    </w:rPr>
    <w:tblPr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-21">
    <w:name w:val="Medium Grid 2 Accent 2"/>
    <w:basedOn w:val="a3"/>
    <w:uiPriority w:val="68"/>
    <w:qFormat/>
    <w:rPr>
      <w:rFonts w:ascii="Calibri" w:eastAsia="MS Gothic" w:hAnsi="Calibri"/>
      <w:color w:val="000000"/>
    </w:rPr>
    <w:tblPr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-31">
    <w:name w:val="Medium Grid 2 Accent 3"/>
    <w:basedOn w:val="a3"/>
    <w:uiPriority w:val="68"/>
    <w:qFormat/>
    <w:rPr>
      <w:rFonts w:ascii="Calibri" w:eastAsia="MS Gothic" w:hAnsi="Calibri"/>
      <w:color w:val="000000"/>
    </w:rPr>
    <w:tblPr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-41">
    <w:name w:val="Medium Grid 2 Accent 4"/>
    <w:basedOn w:val="a3"/>
    <w:uiPriority w:val="68"/>
    <w:qFormat/>
    <w:rPr>
      <w:rFonts w:ascii="Calibri" w:eastAsia="MS Gothic" w:hAnsi="Calibri"/>
      <w:color w:val="000000"/>
    </w:rPr>
    <w:tblPr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-51">
    <w:name w:val="Medium Grid 2 Accent 5"/>
    <w:basedOn w:val="a3"/>
    <w:uiPriority w:val="68"/>
    <w:qFormat/>
    <w:rPr>
      <w:rFonts w:ascii="Calibri" w:eastAsia="MS Gothic" w:hAnsi="Calibri"/>
      <w:color w:val="000000"/>
    </w:rPr>
    <w:tblPr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-61">
    <w:name w:val="Medium Grid 2 Accent 6"/>
    <w:basedOn w:val="a3"/>
    <w:uiPriority w:val="68"/>
    <w:qFormat/>
    <w:rPr>
      <w:rFonts w:ascii="Calibri" w:eastAsia="MS Gothic" w:hAnsi="Calibri"/>
      <w:color w:val="000000"/>
    </w:rPr>
    <w:tblPr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35">
    <w:name w:val="Medium Grid 3"/>
    <w:basedOn w:val="a3"/>
    <w:uiPriority w:val="69"/>
    <w:qFormat/>
    <w:tblPr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3-1">
    <w:name w:val="Medium Grid 3 Accent 1"/>
    <w:basedOn w:val="a3"/>
    <w:uiPriority w:val="69"/>
    <w:qFormat/>
    <w:tblPr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3-2">
    <w:name w:val="Medium Grid 3 Accent 2"/>
    <w:basedOn w:val="a3"/>
    <w:uiPriority w:val="69"/>
    <w:qFormat/>
    <w:tblPr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3-3">
    <w:name w:val="Medium Grid 3 Accent 3"/>
    <w:basedOn w:val="a3"/>
    <w:uiPriority w:val="69"/>
    <w:qFormat/>
    <w:tblPr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3-4">
    <w:name w:val="Medium Grid 3 Accent 4"/>
    <w:basedOn w:val="a3"/>
    <w:uiPriority w:val="69"/>
    <w:tblPr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3-5">
    <w:name w:val="Medium Grid 3 Accent 5"/>
    <w:basedOn w:val="a3"/>
    <w:uiPriority w:val="69"/>
    <w:qFormat/>
    <w:tblPr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3-6">
    <w:name w:val="Medium Grid 3 Accent 6"/>
    <w:basedOn w:val="a3"/>
    <w:uiPriority w:val="69"/>
    <w:qFormat/>
    <w:tblPr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af2">
    <w:name w:val="Dark List"/>
    <w:basedOn w:val="a3"/>
    <w:uiPriority w:val="70"/>
    <w:qFormat/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-12">
    <w:name w:val="Dark List Accent 1"/>
    <w:basedOn w:val="a3"/>
    <w:uiPriority w:val="70"/>
    <w:qFormat/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-22">
    <w:name w:val="Dark List Accent 2"/>
    <w:basedOn w:val="a3"/>
    <w:uiPriority w:val="70"/>
    <w:qFormat/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-32">
    <w:name w:val="Dark List Accent 3"/>
    <w:basedOn w:val="a3"/>
    <w:uiPriority w:val="70"/>
    <w:qFormat/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-42">
    <w:name w:val="Dark List Accent 4"/>
    <w:basedOn w:val="a3"/>
    <w:uiPriority w:val="70"/>
    <w:qFormat/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-52">
    <w:name w:val="Dark List Accent 5"/>
    <w:basedOn w:val="a3"/>
    <w:uiPriority w:val="70"/>
    <w:qFormat/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-62">
    <w:name w:val="Dark List Accent 6"/>
    <w:basedOn w:val="a3"/>
    <w:uiPriority w:val="70"/>
    <w:qFormat/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af3">
    <w:name w:val="Colorful Shading"/>
    <w:basedOn w:val="a3"/>
    <w:uiPriority w:val="71"/>
    <w:qFormat/>
    <w:rPr>
      <w:color w:val="000000"/>
    </w:rPr>
    <w:tblPr>
      <w:tblInd w:w="0" w:type="dxa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13">
    <w:name w:val="Colorful Shading Accent 1"/>
    <w:basedOn w:val="a3"/>
    <w:uiPriority w:val="71"/>
    <w:qFormat/>
    <w:rPr>
      <w:color w:val="000000"/>
    </w:rPr>
    <w:tblPr>
      <w:tblInd w:w="0" w:type="dxa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23">
    <w:name w:val="Colorful Shading Accent 2"/>
    <w:basedOn w:val="a3"/>
    <w:uiPriority w:val="71"/>
    <w:rPr>
      <w:color w:val="000000"/>
    </w:rPr>
    <w:tblPr>
      <w:tblInd w:w="0" w:type="dxa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33">
    <w:name w:val="Colorful Shading Accent 3"/>
    <w:basedOn w:val="a3"/>
    <w:uiPriority w:val="71"/>
    <w:qFormat/>
    <w:rPr>
      <w:color w:val="000000"/>
    </w:rPr>
    <w:tblPr>
      <w:tblInd w:w="0" w:type="dxa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-43">
    <w:name w:val="Colorful Shading Accent 4"/>
    <w:basedOn w:val="a3"/>
    <w:uiPriority w:val="71"/>
    <w:qFormat/>
    <w:rPr>
      <w:color w:val="000000"/>
    </w:rPr>
    <w:tblPr>
      <w:tblInd w:w="0" w:type="dxa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53">
    <w:name w:val="Colorful Shading Accent 5"/>
    <w:basedOn w:val="a3"/>
    <w:uiPriority w:val="71"/>
    <w:qFormat/>
    <w:rPr>
      <w:color w:val="000000"/>
    </w:rPr>
    <w:tblPr>
      <w:tblInd w:w="0" w:type="dxa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63">
    <w:name w:val="Colorful Shading Accent 6"/>
    <w:basedOn w:val="a3"/>
    <w:uiPriority w:val="71"/>
    <w:qFormat/>
    <w:rPr>
      <w:color w:val="000000"/>
    </w:rPr>
    <w:tblPr>
      <w:tblInd w:w="0" w:type="dxa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af4">
    <w:name w:val="Colorful List"/>
    <w:basedOn w:val="a3"/>
    <w:uiPriority w:val="72"/>
    <w:qFormat/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-14">
    <w:name w:val="Colorful List Accent 1"/>
    <w:basedOn w:val="a3"/>
    <w:uiPriority w:val="72"/>
    <w:qFormat/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-24">
    <w:name w:val="Colorful List Accent 2"/>
    <w:basedOn w:val="a3"/>
    <w:uiPriority w:val="72"/>
    <w:qFormat/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-34">
    <w:name w:val="Colorful List Accent 3"/>
    <w:basedOn w:val="a3"/>
    <w:uiPriority w:val="72"/>
    <w:qFormat/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-44">
    <w:name w:val="Colorful List Accent 4"/>
    <w:basedOn w:val="a3"/>
    <w:uiPriority w:val="72"/>
    <w:qFormat/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-54">
    <w:name w:val="Colorful List Accent 5"/>
    <w:basedOn w:val="a3"/>
    <w:uiPriority w:val="72"/>
    <w:qFormat/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-64">
    <w:name w:val="Colorful List Accent 6"/>
    <w:basedOn w:val="a3"/>
    <w:uiPriority w:val="72"/>
    <w:qFormat/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af5">
    <w:name w:val="Colorful Grid"/>
    <w:basedOn w:val="a3"/>
    <w:uiPriority w:val="73"/>
    <w:qFormat/>
    <w:rPr>
      <w:color w:val="000000"/>
    </w:rPr>
    <w:tblPr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-15">
    <w:name w:val="Colorful Grid Accent 1"/>
    <w:basedOn w:val="a3"/>
    <w:uiPriority w:val="73"/>
    <w:qFormat/>
    <w:rPr>
      <w:color w:val="000000"/>
    </w:rPr>
    <w:tblPr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-25">
    <w:name w:val="Colorful Grid Accent 2"/>
    <w:basedOn w:val="a3"/>
    <w:uiPriority w:val="73"/>
    <w:qFormat/>
    <w:rPr>
      <w:color w:val="000000"/>
    </w:rPr>
    <w:tblPr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-35">
    <w:name w:val="Colorful Grid Accent 3"/>
    <w:basedOn w:val="a3"/>
    <w:uiPriority w:val="73"/>
    <w:qFormat/>
    <w:rPr>
      <w:color w:val="000000"/>
    </w:rPr>
    <w:tblPr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-45">
    <w:name w:val="Colorful Grid Accent 4"/>
    <w:basedOn w:val="a3"/>
    <w:uiPriority w:val="73"/>
    <w:qFormat/>
    <w:rPr>
      <w:color w:val="000000"/>
    </w:rPr>
    <w:tblPr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-55">
    <w:name w:val="Colorful Grid Accent 5"/>
    <w:basedOn w:val="a3"/>
    <w:uiPriority w:val="73"/>
    <w:qFormat/>
    <w:rPr>
      <w:color w:val="000000"/>
    </w:rPr>
    <w:tblPr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-65">
    <w:name w:val="Colorful Grid Accent 6"/>
    <w:basedOn w:val="a3"/>
    <w:uiPriority w:val="73"/>
    <w:qFormat/>
    <w:rPr>
      <w:color w:val="000000"/>
    </w:rPr>
    <w:tblPr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styleId="af6">
    <w:name w:val="Strong"/>
    <w:basedOn w:val="a2"/>
    <w:uiPriority w:val="22"/>
    <w:qFormat/>
    <w:rPr>
      <w:b/>
      <w:bCs/>
    </w:rPr>
  </w:style>
  <w:style w:type="character" w:styleId="af7">
    <w:name w:val="FollowedHyperlink"/>
    <w:basedOn w:val="a2"/>
    <w:rPr>
      <w:color w:val="800080"/>
      <w:u w:val="single"/>
    </w:rPr>
  </w:style>
  <w:style w:type="character" w:styleId="af8">
    <w:name w:val="Emphasis"/>
    <w:basedOn w:val="a2"/>
    <w:uiPriority w:val="20"/>
    <w:qFormat/>
    <w:rPr>
      <w:i/>
      <w:iCs/>
    </w:rPr>
  </w:style>
  <w:style w:type="character" w:styleId="af9">
    <w:name w:val="Hyperlink"/>
    <w:basedOn w:val="a2"/>
    <w:rPr>
      <w:color w:val="0000FF"/>
      <w:u w:val="single"/>
    </w:rPr>
  </w:style>
  <w:style w:type="character" w:customStyle="1" w:styleId="Char2">
    <w:name w:val="页眉 Char"/>
    <w:basedOn w:val="a2"/>
    <w:link w:val="aa"/>
    <w:uiPriority w:val="99"/>
    <w:qFormat/>
  </w:style>
  <w:style w:type="character" w:customStyle="1" w:styleId="Char1">
    <w:name w:val="页脚 Char"/>
    <w:basedOn w:val="a2"/>
    <w:link w:val="a9"/>
    <w:uiPriority w:val="99"/>
  </w:style>
  <w:style w:type="paragraph" w:styleId="afa">
    <w:name w:val="No Spacing"/>
    <w:uiPriority w:val="1"/>
    <w:qFormat/>
    <w:rPr>
      <w:sz w:val="22"/>
      <w:szCs w:val="22"/>
      <w:lang w:eastAsia="en-US"/>
    </w:rPr>
  </w:style>
  <w:style w:type="character" w:customStyle="1" w:styleId="1Char">
    <w:name w:val="标题 1 Char"/>
    <w:basedOn w:val="a2"/>
    <w:link w:val="1"/>
    <w:uiPriority w:val="9"/>
    <w:rPr>
      <w:rFonts w:ascii="Calibri" w:eastAsia="MS Gothic" w:hAnsi="Calibri" w:cs="宋体"/>
      <w:b/>
      <w:bCs/>
      <w:color w:val="365F91"/>
      <w:sz w:val="28"/>
      <w:szCs w:val="28"/>
    </w:rPr>
  </w:style>
  <w:style w:type="character" w:customStyle="1" w:styleId="2Char">
    <w:name w:val="标题 2 Char"/>
    <w:basedOn w:val="a2"/>
    <w:link w:val="21"/>
    <w:uiPriority w:val="9"/>
    <w:rPr>
      <w:rFonts w:ascii="Calibri" w:eastAsia="MS Gothic" w:hAnsi="Calibri" w:cs="宋体"/>
      <w:b/>
      <w:bCs/>
      <w:color w:val="4F81BD"/>
      <w:sz w:val="26"/>
      <w:szCs w:val="26"/>
    </w:rPr>
  </w:style>
  <w:style w:type="character" w:customStyle="1" w:styleId="3Char">
    <w:name w:val="标题 3 Char"/>
    <w:basedOn w:val="a2"/>
    <w:link w:val="31"/>
    <w:uiPriority w:val="9"/>
    <w:rPr>
      <w:rFonts w:ascii="Calibri" w:eastAsia="MS Gothic" w:hAnsi="Calibri" w:cs="宋体"/>
      <w:b/>
      <w:bCs/>
      <w:color w:val="4F81BD"/>
    </w:rPr>
  </w:style>
  <w:style w:type="character" w:customStyle="1" w:styleId="Char4">
    <w:name w:val="标题 Char"/>
    <w:basedOn w:val="a2"/>
    <w:link w:val="ad"/>
    <w:uiPriority w:val="10"/>
    <w:rPr>
      <w:rFonts w:ascii="Calibri" w:eastAsia="MS Gothic" w:hAnsi="Calibri" w:cs="宋体"/>
      <w:color w:val="17365D"/>
      <w:spacing w:val="5"/>
      <w:kern w:val="28"/>
      <w:sz w:val="52"/>
      <w:szCs w:val="52"/>
    </w:rPr>
  </w:style>
  <w:style w:type="character" w:customStyle="1" w:styleId="Char3">
    <w:name w:val="副标题 Char"/>
    <w:basedOn w:val="a2"/>
    <w:link w:val="ab"/>
    <w:uiPriority w:val="11"/>
    <w:rPr>
      <w:rFonts w:ascii="Calibri" w:eastAsia="MS Gothic" w:hAnsi="Calibri" w:cs="宋体"/>
      <w:i/>
      <w:iCs/>
      <w:color w:val="4F81BD"/>
      <w:spacing w:val="15"/>
      <w:sz w:val="24"/>
      <w:szCs w:val="24"/>
    </w:rPr>
  </w:style>
  <w:style w:type="paragraph" w:styleId="afb">
    <w:name w:val="List Paragraph"/>
    <w:basedOn w:val="a1"/>
    <w:uiPriority w:val="34"/>
    <w:qFormat/>
    <w:pPr>
      <w:ind w:left="720"/>
      <w:contextualSpacing/>
    </w:pPr>
  </w:style>
  <w:style w:type="character" w:customStyle="1" w:styleId="Char0">
    <w:name w:val="正文文本 Char"/>
    <w:basedOn w:val="a2"/>
    <w:link w:val="a7"/>
    <w:uiPriority w:val="99"/>
    <w:qFormat/>
  </w:style>
  <w:style w:type="character" w:customStyle="1" w:styleId="2Char0">
    <w:name w:val="正文文本 2 Char"/>
    <w:basedOn w:val="a2"/>
    <w:link w:val="23"/>
    <w:uiPriority w:val="99"/>
  </w:style>
  <w:style w:type="character" w:customStyle="1" w:styleId="3Char0">
    <w:name w:val="正文文本 3 Char"/>
    <w:basedOn w:val="a2"/>
    <w:link w:val="33"/>
    <w:uiPriority w:val="99"/>
    <w:qFormat/>
    <w:rPr>
      <w:sz w:val="16"/>
      <w:szCs w:val="16"/>
    </w:rPr>
  </w:style>
  <w:style w:type="character" w:customStyle="1" w:styleId="Char">
    <w:name w:val="宏文本 Char"/>
    <w:basedOn w:val="a2"/>
    <w:link w:val="a5"/>
    <w:uiPriority w:val="99"/>
    <w:rPr>
      <w:rFonts w:ascii="Courier" w:hAnsi="Courier"/>
      <w:sz w:val="20"/>
      <w:szCs w:val="20"/>
    </w:rPr>
  </w:style>
  <w:style w:type="paragraph" w:styleId="afc">
    <w:name w:val="Quote"/>
    <w:basedOn w:val="a1"/>
    <w:next w:val="a1"/>
    <w:link w:val="Char5"/>
    <w:uiPriority w:val="29"/>
    <w:qFormat/>
    <w:rPr>
      <w:i/>
      <w:iCs/>
      <w:color w:val="000000"/>
    </w:rPr>
  </w:style>
  <w:style w:type="character" w:customStyle="1" w:styleId="Char5">
    <w:name w:val="引用 Char"/>
    <w:basedOn w:val="a2"/>
    <w:link w:val="afc"/>
    <w:uiPriority w:val="29"/>
    <w:rPr>
      <w:i/>
      <w:iCs/>
      <w:color w:val="000000"/>
    </w:rPr>
  </w:style>
  <w:style w:type="character" w:customStyle="1" w:styleId="4Char">
    <w:name w:val="标题 4 Char"/>
    <w:basedOn w:val="a2"/>
    <w:link w:val="4"/>
    <w:uiPriority w:val="9"/>
    <w:rPr>
      <w:rFonts w:ascii="Calibri" w:eastAsia="MS Gothic" w:hAnsi="Calibri" w:cs="宋体"/>
      <w:b/>
      <w:bCs/>
      <w:i/>
      <w:iCs/>
      <w:color w:val="4F81BD"/>
    </w:rPr>
  </w:style>
  <w:style w:type="character" w:customStyle="1" w:styleId="5Char">
    <w:name w:val="标题 5 Char"/>
    <w:basedOn w:val="a2"/>
    <w:link w:val="5"/>
    <w:uiPriority w:val="9"/>
    <w:rPr>
      <w:rFonts w:ascii="Calibri" w:eastAsia="MS Gothic" w:hAnsi="Calibri" w:cs="宋体"/>
      <w:color w:val="243F60"/>
    </w:rPr>
  </w:style>
  <w:style w:type="character" w:customStyle="1" w:styleId="6Char">
    <w:name w:val="标题 6 Char"/>
    <w:basedOn w:val="a2"/>
    <w:link w:val="6"/>
    <w:uiPriority w:val="9"/>
    <w:rPr>
      <w:rFonts w:ascii="Calibri" w:eastAsia="MS Gothic" w:hAnsi="Calibri" w:cs="宋体"/>
      <w:i/>
      <w:iCs/>
      <w:color w:val="243F60"/>
    </w:rPr>
  </w:style>
  <w:style w:type="character" w:customStyle="1" w:styleId="7Char">
    <w:name w:val="标题 7 Char"/>
    <w:basedOn w:val="a2"/>
    <w:link w:val="7"/>
    <w:uiPriority w:val="9"/>
    <w:rPr>
      <w:rFonts w:ascii="Calibri" w:eastAsia="MS Gothic" w:hAnsi="Calibri" w:cs="宋体"/>
      <w:i/>
      <w:iCs/>
      <w:color w:val="404040"/>
    </w:rPr>
  </w:style>
  <w:style w:type="character" w:customStyle="1" w:styleId="8Char">
    <w:name w:val="标题 8 Char"/>
    <w:basedOn w:val="a2"/>
    <w:link w:val="8"/>
    <w:uiPriority w:val="9"/>
    <w:qFormat/>
    <w:rPr>
      <w:rFonts w:ascii="Calibri" w:eastAsia="MS Gothic" w:hAnsi="Calibri" w:cs="宋体"/>
      <w:color w:val="4F81BD"/>
      <w:sz w:val="20"/>
      <w:szCs w:val="20"/>
    </w:rPr>
  </w:style>
  <w:style w:type="character" w:customStyle="1" w:styleId="9Char">
    <w:name w:val="标题 9 Char"/>
    <w:basedOn w:val="a2"/>
    <w:link w:val="9"/>
    <w:uiPriority w:val="9"/>
    <w:rPr>
      <w:rFonts w:ascii="Calibri" w:eastAsia="MS Gothic" w:hAnsi="Calibri" w:cs="宋体"/>
      <w:i/>
      <w:iCs/>
      <w:color w:val="404040"/>
      <w:sz w:val="20"/>
      <w:szCs w:val="20"/>
    </w:rPr>
  </w:style>
  <w:style w:type="paragraph" w:styleId="afd">
    <w:name w:val="Intense Quote"/>
    <w:basedOn w:val="a1"/>
    <w:next w:val="a1"/>
    <w:link w:val="Char6"/>
    <w:uiPriority w:val="30"/>
    <w:qFormat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Char6">
    <w:name w:val="明显引用 Char"/>
    <w:basedOn w:val="a2"/>
    <w:link w:val="afd"/>
    <w:uiPriority w:val="30"/>
    <w:rPr>
      <w:b/>
      <w:bCs/>
      <w:i/>
      <w:iCs/>
      <w:color w:val="4F81BD"/>
    </w:rPr>
  </w:style>
  <w:style w:type="character" w:customStyle="1" w:styleId="SubtleEmphasis2329bf8e-2a98-4d9c-886a-90b2a1dbf492">
    <w:name w:val="Subtle Emphasis_2329bf8e-2a98-4d9c-886a-90b2a1dbf492"/>
    <w:basedOn w:val="a2"/>
    <w:uiPriority w:val="19"/>
    <w:qFormat/>
    <w:rPr>
      <w:i/>
      <w:iCs/>
      <w:color w:val="808080"/>
    </w:rPr>
  </w:style>
  <w:style w:type="character" w:customStyle="1" w:styleId="IntenseEmphasis2e042d53-bdd7-4b31-af3c-95a90b96ea65">
    <w:name w:val="Intense Emphasis_2e042d53-bdd7-4b31-af3c-95a90b96ea65"/>
    <w:basedOn w:val="a2"/>
    <w:uiPriority w:val="21"/>
    <w:qFormat/>
    <w:rPr>
      <w:b/>
      <w:bCs/>
      <w:i/>
      <w:iCs/>
      <w:color w:val="4F81BD"/>
    </w:rPr>
  </w:style>
  <w:style w:type="character" w:customStyle="1" w:styleId="SubtleReference8dae8d81-c49b-4480-a239-785cf7dbb5ef">
    <w:name w:val="Subtle Reference_8dae8d81-c49b-4480-a239-785cf7dbb5ef"/>
    <w:basedOn w:val="a2"/>
    <w:uiPriority w:val="31"/>
    <w:qFormat/>
    <w:rPr>
      <w:smallCaps/>
      <w:color w:val="C0504D"/>
      <w:u w:val="single"/>
    </w:rPr>
  </w:style>
  <w:style w:type="character" w:customStyle="1" w:styleId="IntenseReference08684d7b-8fd0-4750-8252-bb12efa2bd21">
    <w:name w:val="Intense Reference_08684d7b-8fd0-4750-8252-bb12efa2bd21"/>
    <w:basedOn w:val="a2"/>
    <w:uiPriority w:val="32"/>
    <w:qFormat/>
    <w:rPr>
      <w:b/>
      <w:bCs/>
      <w:smallCaps/>
      <w:color w:val="C0504D"/>
      <w:spacing w:val="5"/>
      <w:u w:val="single"/>
    </w:rPr>
  </w:style>
  <w:style w:type="character" w:customStyle="1" w:styleId="BookTitle1dfa0658-b87a-4955-ba69-b17853ba5fe5">
    <w:name w:val="Book Title_1dfa0658-b87a-4955-ba69-b17853ba5fe5"/>
    <w:basedOn w:val="a2"/>
    <w:uiPriority w:val="33"/>
    <w:qFormat/>
    <w:rPr>
      <w:b/>
      <w:bCs/>
      <w:smallCaps/>
      <w:spacing w:val="5"/>
    </w:rPr>
  </w:style>
  <w:style w:type="paragraph" w:customStyle="1" w:styleId="TOCHeading569a4a88-9893-438a-8f3a-7109070779cb">
    <w:name w:val="TOC Heading_569a4a88-9893-438a-8f3a-7109070779cb"/>
    <w:basedOn w:val="1"/>
    <w:next w:val="a1"/>
    <w:uiPriority w:val="39"/>
    <w:qFormat/>
    <w:pPr>
      <w:outlineLvl w:val="9"/>
    </w:pPr>
  </w:style>
  <w:style w:type="paragraph" w:styleId="afe">
    <w:name w:val="Balloon Text"/>
    <w:basedOn w:val="a1"/>
    <w:link w:val="Char7"/>
    <w:rsid w:val="003C7E9C"/>
    <w:pPr>
      <w:spacing w:after="0" w:line="240" w:lineRule="auto"/>
    </w:pPr>
    <w:rPr>
      <w:sz w:val="18"/>
      <w:szCs w:val="18"/>
    </w:rPr>
  </w:style>
  <w:style w:type="character" w:customStyle="1" w:styleId="Char7">
    <w:name w:val="批注框文本 Char"/>
    <w:basedOn w:val="a2"/>
    <w:link w:val="afe"/>
    <w:rsid w:val="003C7E9C"/>
    <w:rPr>
      <w:rFonts w:ascii="宋体" w:hAnsi="宋体"/>
      <w:sz w:val="18"/>
      <w:szCs w:val="18"/>
      <w:lang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mbria" w:eastAsia="MS Mincho" w:hAnsi="Cambria" w:cs="宋体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header" w:uiPriority="99"/>
    <w:lsdException w:name="footer" w:uiPriority="99"/>
    <w:lsdException w:name="caption" w:uiPriority="35" w:qFormat="1"/>
    <w:lsdException w:name="macro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Bullet 2" w:uiPriority="99"/>
    <w:lsdException w:name="List Bullet 3" w:uiPriority="99" w:qFormat="1"/>
    <w:lsdException w:name="List Number 2" w:uiPriority="99"/>
    <w:lsdException w:name="List Number 3" w:uiPriority="99"/>
    <w:lsdException w:name="Title" w:uiPriority="10" w:qFormat="1"/>
    <w:lsdException w:name="Default Paragraph Font" w:uiPriority="1"/>
    <w:lsdException w:name="Body Text" w:uiPriority="99"/>
    <w:lsdException w:name="List Continue" w:uiPriority="99"/>
    <w:lsdException w:name="List Continue 2" w:uiPriority="99"/>
    <w:lsdException w:name="List Continue 3" w:uiPriority="99"/>
    <w:lsdException w:name="Subtitle" w:uiPriority="11" w:qFormat="1"/>
    <w:lsdException w:name="Body Text 2" w:uiPriority="99"/>
    <w:lsdException w:name="Body Text 3" w:uiPriority="99"/>
    <w:lsdException w:name="Strong" w:uiPriority="22" w:qFormat="1"/>
    <w:lsdException w:name="Emphasis" w:uiPriority="20" w:qFormat="1"/>
    <w:lsdException w:name="HTML Top of Form" w:semiHidden="1" w:uiPriority="99" w:unhideWhenUsed="1"/>
    <w:lsdException w:name="HTML Bottom of Form" w:semiHidden="1" w:uiPriority="99" w:unhideWhenUsed="1"/>
    <w:lsdException w:name="Normal Table" w:uiPriority="99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uiPriority="59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 w:qFormat="1"/>
    <w:lsdException w:name="Medium List 1" w:uiPriority="65"/>
    <w:lsdException w:name="Medium List 2" w:uiPriority="66"/>
    <w:lsdException w:name="Medium Grid 1" w:uiPriority="67"/>
    <w:lsdException w:name="Medium Grid 2" w:uiPriority="68" w:qFormat="1"/>
    <w:lsdException w:name="Medium Grid 3" w:uiPriority="69" w:qFormat="1"/>
    <w:lsdException w:name="Dark List" w:uiPriority="70" w:qFormat="1"/>
    <w:lsdException w:name="Colorful Shading" w:uiPriority="71" w:qFormat="1"/>
    <w:lsdException w:name="Colorful List" w:uiPriority="72" w:qFormat="1"/>
    <w:lsdException w:name="Colorful Grid" w:uiPriority="73" w:qFormat="1"/>
    <w:lsdException w:name="Light Shading Accent 1" w:uiPriority="60"/>
    <w:lsdException w:name="Light List Accent 1" w:uiPriority="61" w:qFormat="1"/>
    <w:lsdException w:name="Light Grid Accent 1" w:uiPriority="62"/>
    <w:lsdException w:name="Medium Shading 1 Accent 1" w:uiPriority="63"/>
    <w:lsdException w:name="Medium Shading 2 Accent 1" w:uiPriority="64" w:qFormat="1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/>
    <w:lsdException w:name="Medium Grid 2 Accent 1" w:uiPriority="68" w:qFormat="1"/>
    <w:lsdException w:name="Medium Grid 3 Accent 1" w:uiPriority="69" w:qFormat="1"/>
    <w:lsdException w:name="Dark List Accent 1" w:uiPriority="70" w:qFormat="1"/>
    <w:lsdException w:name="Colorful Shading Accent 1" w:uiPriority="71" w:qFormat="1"/>
    <w:lsdException w:name="Colorful List Accent 1" w:uiPriority="72" w:qFormat="1"/>
    <w:lsdException w:name="Colorful Grid Accent 1" w:uiPriority="73" w:qFormat="1"/>
    <w:lsdException w:name="Light Shading Accent 2" w:uiPriority="60"/>
    <w:lsdException w:name="Light List Accent 2" w:uiPriority="61" w:qFormat="1"/>
    <w:lsdException w:name="Light Grid Accent 2" w:uiPriority="62"/>
    <w:lsdException w:name="Medium Shading 1 Accent 2" w:uiPriority="63" w:qFormat="1"/>
    <w:lsdException w:name="Medium Shading 2 Accent 2" w:uiPriority="64" w:qFormat="1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 w:qFormat="1"/>
    <w:lsdException w:name="Medium Grid 3 Accent 2" w:uiPriority="69" w:qFormat="1"/>
    <w:lsdException w:name="Dark List Accent 2" w:uiPriority="70" w:qFormat="1"/>
    <w:lsdException w:name="Colorful Shading Accent 2" w:uiPriority="71"/>
    <w:lsdException w:name="Colorful List Accent 2" w:uiPriority="72" w:qFormat="1"/>
    <w:lsdException w:name="Colorful Grid Accent 2" w:uiPriority="73" w:qFormat="1"/>
    <w:lsdException w:name="Light Shading Accent 3" w:uiPriority="60"/>
    <w:lsdException w:name="Light List Accent 3" w:uiPriority="61"/>
    <w:lsdException w:name="Light Grid Accent 3" w:uiPriority="62" w:qFormat="1"/>
    <w:lsdException w:name="Medium Shading 1 Accent 3" w:uiPriority="63" w:qFormat="1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 w:qFormat="1"/>
    <w:lsdException w:name="Medium Grid 2 Accent 3" w:uiPriority="68" w:qFormat="1"/>
    <w:lsdException w:name="Medium Grid 3 Accent 3" w:uiPriority="69" w:qFormat="1"/>
    <w:lsdException w:name="Dark List Accent 3" w:uiPriority="70" w:qFormat="1"/>
    <w:lsdException w:name="Colorful Shading Accent 3" w:uiPriority="71" w:qFormat="1"/>
    <w:lsdException w:name="Colorful List Accent 3" w:uiPriority="72" w:qFormat="1"/>
    <w:lsdException w:name="Colorful Grid Accent 3" w:uiPriority="73" w:qFormat="1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 w:qFormat="1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 w:qFormat="1"/>
    <w:lsdException w:name="Medium Grid 3 Accent 4" w:uiPriority="69"/>
    <w:lsdException w:name="Dark List Accent 4" w:uiPriority="70" w:qFormat="1"/>
    <w:lsdException w:name="Colorful Shading Accent 4" w:uiPriority="71" w:qFormat="1"/>
    <w:lsdException w:name="Colorful List Accent 4" w:uiPriority="72" w:qFormat="1"/>
    <w:lsdException w:name="Colorful Grid Accent 4" w:uiPriority="73" w:qFormat="1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 w:qFormat="1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 w:qFormat="1"/>
    <w:lsdException w:name="Medium Grid 3 Accent 5" w:uiPriority="69" w:qFormat="1"/>
    <w:lsdException w:name="Dark List Accent 5" w:uiPriority="70" w:qFormat="1"/>
    <w:lsdException w:name="Colorful Shading Accent 5" w:uiPriority="71" w:qFormat="1"/>
    <w:lsdException w:name="Colorful List Accent 5" w:uiPriority="72" w:qFormat="1"/>
    <w:lsdException w:name="Colorful Grid Accent 5" w:uiPriority="73" w:qFormat="1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 w:qFormat="1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 w:qFormat="1"/>
    <w:lsdException w:name="Medium Grid 3 Accent 6" w:uiPriority="69" w:qFormat="1"/>
    <w:lsdException w:name="Dark List Accent 6" w:uiPriority="70" w:qFormat="1"/>
    <w:lsdException w:name="Colorful Shading Accent 6" w:uiPriority="71" w:qFormat="1"/>
    <w:lsdException w:name="Colorful List Accent 6" w:uiPriority="72" w:qFormat="1"/>
    <w:lsdException w:name="Colorful Grid Accent 6" w:uiPriority="73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1">
    <w:name w:val="Normal"/>
    <w:qFormat/>
    <w:pPr>
      <w:spacing w:after="200" w:line="324" w:lineRule="auto"/>
    </w:pPr>
    <w:rPr>
      <w:rFonts w:ascii="宋体" w:hAnsi="宋体"/>
      <w:sz w:val="24"/>
      <w:szCs w:val="22"/>
      <w:lang w:eastAsia="en-US"/>
    </w:rPr>
  </w:style>
  <w:style w:type="paragraph" w:styleId="1">
    <w:name w:val="heading 1"/>
    <w:basedOn w:val="a1"/>
    <w:next w:val="a1"/>
    <w:link w:val="1Char"/>
    <w:uiPriority w:val="9"/>
    <w:qFormat/>
    <w:pPr>
      <w:keepNext/>
      <w:keepLines/>
      <w:spacing w:before="480" w:after="0"/>
      <w:outlineLvl w:val="0"/>
    </w:pPr>
    <w:rPr>
      <w:rFonts w:ascii="Calibri" w:eastAsia="MS Gothic" w:hAnsi="Calibri"/>
      <w:b/>
      <w:bCs/>
      <w:color w:val="365F91"/>
      <w:sz w:val="32"/>
      <w:szCs w:val="28"/>
    </w:rPr>
  </w:style>
  <w:style w:type="paragraph" w:styleId="21">
    <w:name w:val="heading 2"/>
    <w:basedOn w:val="a1"/>
    <w:next w:val="a1"/>
    <w:link w:val="2Char"/>
    <w:uiPriority w:val="9"/>
    <w:qFormat/>
    <w:pPr>
      <w:keepNext/>
      <w:keepLines/>
      <w:spacing w:before="200" w:after="0"/>
      <w:outlineLvl w:val="1"/>
    </w:pPr>
    <w:rPr>
      <w:rFonts w:ascii="Calibri" w:eastAsia="MS Gothic" w:hAnsi="Calibri"/>
      <w:b/>
      <w:bCs/>
      <w:color w:val="4F81BD"/>
      <w:sz w:val="28"/>
      <w:szCs w:val="26"/>
    </w:rPr>
  </w:style>
  <w:style w:type="paragraph" w:styleId="31">
    <w:name w:val="heading 3"/>
    <w:basedOn w:val="a1"/>
    <w:next w:val="a1"/>
    <w:link w:val="3Char"/>
    <w:uiPriority w:val="9"/>
    <w:qFormat/>
    <w:pPr>
      <w:keepNext/>
      <w:keepLines/>
      <w:spacing w:before="200" w:after="0"/>
      <w:outlineLvl w:val="2"/>
    </w:pPr>
    <w:rPr>
      <w:rFonts w:ascii="Calibri" w:eastAsia="MS Gothic" w:hAnsi="Calibri"/>
      <w:b/>
      <w:bCs/>
      <w:color w:val="4F81BD"/>
    </w:rPr>
  </w:style>
  <w:style w:type="paragraph" w:styleId="4">
    <w:name w:val="heading 4"/>
    <w:basedOn w:val="a1"/>
    <w:next w:val="a1"/>
    <w:link w:val="4Char"/>
    <w:uiPriority w:val="9"/>
    <w:qFormat/>
    <w:pPr>
      <w:keepNext/>
      <w:keepLines/>
      <w:spacing w:before="200" w:after="0"/>
      <w:outlineLvl w:val="3"/>
    </w:pPr>
    <w:rPr>
      <w:rFonts w:ascii="Calibri" w:eastAsia="MS Gothic" w:hAnsi="Calibri"/>
      <w:b/>
      <w:bCs/>
      <w:i/>
      <w:iCs/>
      <w:color w:val="4F81BD"/>
    </w:rPr>
  </w:style>
  <w:style w:type="paragraph" w:styleId="5">
    <w:name w:val="heading 5"/>
    <w:basedOn w:val="a1"/>
    <w:next w:val="a1"/>
    <w:link w:val="5Char"/>
    <w:uiPriority w:val="9"/>
    <w:qFormat/>
    <w:pPr>
      <w:keepNext/>
      <w:keepLines/>
      <w:spacing w:before="200" w:after="0"/>
      <w:outlineLvl w:val="4"/>
    </w:pPr>
    <w:rPr>
      <w:rFonts w:ascii="Calibri" w:eastAsia="MS Gothic" w:hAnsi="Calibri"/>
      <w:color w:val="243F60"/>
    </w:rPr>
  </w:style>
  <w:style w:type="paragraph" w:styleId="6">
    <w:name w:val="heading 6"/>
    <w:basedOn w:val="a1"/>
    <w:next w:val="a1"/>
    <w:link w:val="6Char"/>
    <w:uiPriority w:val="9"/>
    <w:qFormat/>
    <w:pPr>
      <w:keepNext/>
      <w:keepLines/>
      <w:spacing w:before="200" w:after="0"/>
      <w:outlineLvl w:val="5"/>
    </w:pPr>
    <w:rPr>
      <w:rFonts w:ascii="Calibri" w:eastAsia="MS Gothic" w:hAnsi="Calibri"/>
      <w:i/>
      <w:iCs/>
      <w:color w:val="243F60"/>
    </w:rPr>
  </w:style>
  <w:style w:type="paragraph" w:styleId="7">
    <w:name w:val="heading 7"/>
    <w:basedOn w:val="a1"/>
    <w:next w:val="a1"/>
    <w:link w:val="7Char"/>
    <w:uiPriority w:val="9"/>
    <w:qFormat/>
    <w:pPr>
      <w:keepNext/>
      <w:keepLines/>
      <w:spacing w:before="200" w:after="0"/>
      <w:outlineLvl w:val="6"/>
    </w:pPr>
    <w:rPr>
      <w:rFonts w:ascii="Calibri" w:eastAsia="MS Gothic" w:hAnsi="Calibri"/>
      <w:i/>
      <w:iCs/>
      <w:color w:val="404040"/>
    </w:rPr>
  </w:style>
  <w:style w:type="paragraph" w:styleId="8">
    <w:name w:val="heading 8"/>
    <w:basedOn w:val="a1"/>
    <w:next w:val="a1"/>
    <w:link w:val="8Char"/>
    <w:uiPriority w:val="9"/>
    <w:qFormat/>
    <w:pPr>
      <w:keepNext/>
      <w:keepLines/>
      <w:spacing w:before="200" w:after="0"/>
      <w:outlineLvl w:val="7"/>
    </w:pPr>
    <w:rPr>
      <w:rFonts w:ascii="Calibri" w:eastAsia="MS Gothic" w:hAnsi="Calibri"/>
      <w:color w:val="4F81BD"/>
      <w:sz w:val="20"/>
      <w:szCs w:val="20"/>
    </w:rPr>
  </w:style>
  <w:style w:type="paragraph" w:styleId="9">
    <w:name w:val="heading 9"/>
    <w:basedOn w:val="a1"/>
    <w:next w:val="a1"/>
    <w:link w:val="9Char"/>
    <w:uiPriority w:val="9"/>
    <w:qFormat/>
    <w:pPr>
      <w:keepNext/>
      <w:keepLines/>
      <w:spacing w:before="200" w:after="0"/>
      <w:outlineLvl w:val="8"/>
    </w:pPr>
    <w:rPr>
      <w:rFonts w:ascii="Calibri" w:eastAsia="MS Gothic" w:hAnsi="Calibri"/>
      <w:i/>
      <w:iCs/>
      <w:color w:val="404040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macro"/>
    <w:link w:val="Char"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eastAsia="en-US"/>
    </w:rPr>
  </w:style>
  <w:style w:type="paragraph" w:styleId="32">
    <w:name w:val="List 3"/>
    <w:basedOn w:val="a1"/>
    <w:uiPriority w:val="99"/>
    <w:pPr>
      <w:ind w:left="1080" w:hanging="360"/>
      <w:contextualSpacing/>
    </w:pPr>
  </w:style>
  <w:style w:type="paragraph" w:styleId="2">
    <w:name w:val="List Number 2"/>
    <w:basedOn w:val="a1"/>
    <w:uiPriority w:val="99"/>
    <w:pPr>
      <w:numPr>
        <w:numId w:val="1"/>
      </w:numPr>
      <w:contextualSpacing/>
    </w:pPr>
  </w:style>
  <w:style w:type="paragraph" w:styleId="a">
    <w:name w:val="List Number"/>
    <w:basedOn w:val="a1"/>
    <w:uiPriority w:val="99"/>
    <w:pPr>
      <w:numPr>
        <w:numId w:val="2"/>
      </w:numPr>
      <w:contextualSpacing/>
    </w:pPr>
  </w:style>
  <w:style w:type="paragraph" w:styleId="a6">
    <w:name w:val="caption"/>
    <w:basedOn w:val="a1"/>
    <w:next w:val="a1"/>
    <w:uiPriority w:val="35"/>
    <w:qFormat/>
    <w:pPr>
      <w:spacing w:line="240" w:lineRule="auto"/>
    </w:pPr>
    <w:rPr>
      <w:b/>
      <w:bCs/>
      <w:color w:val="4F81BD"/>
      <w:sz w:val="18"/>
      <w:szCs w:val="18"/>
    </w:rPr>
  </w:style>
  <w:style w:type="paragraph" w:styleId="a0">
    <w:name w:val="List Bullet"/>
    <w:basedOn w:val="a1"/>
    <w:uiPriority w:val="99"/>
    <w:pPr>
      <w:numPr>
        <w:numId w:val="3"/>
      </w:numPr>
      <w:contextualSpacing/>
    </w:pPr>
  </w:style>
  <w:style w:type="paragraph" w:styleId="33">
    <w:name w:val="Body Text 3"/>
    <w:basedOn w:val="a1"/>
    <w:link w:val="3Char0"/>
    <w:uiPriority w:val="99"/>
    <w:pPr>
      <w:spacing w:after="120"/>
    </w:pPr>
    <w:rPr>
      <w:sz w:val="16"/>
      <w:szCs w:val="16"/>
    </w:rPr>
  </w:style>
  <w:style w:type="paragraph" w:styleId="30">
    <w:name w:val="List Bullet 3"/>
    <w:basedOn w:val="a1"/>
    <w:uiPriority w:val="99"/>
    <w:qFormat/>
    <w:pPr>
      <w:numPr>
        <w:numId w:val="4"/>
      </w:numPr>
      <w:contextualSpacing/>
    </w:pPr>
  </w:style>
  <w:style w:type="paragraph" w:styleId="a7">
    <w:name w:val="Body Text"/>
    <w:basedOn w:val="a1"/>
    <w:link w:val="Char0"/>
    <w:uiPriority w:val="99"/>
    <w:pPr>
      <w:spacing w:after="120"/>
    </w:pPr>
  </w:style>
  <w:style w:type="paragraph" w:styleId="3">
    <w:name w:val="List Number 3"/>
    <w:basedOn w:val="a1"/>
    <w:uiPriority w:val="99"/>
    <w:pPr>
      <w:numPr>
        <w:numId w:val="5"/>
      </w:numPr>
      <w:contextualSpacing/>
    </w:pPr>
  </w:style>
  <w:style w:type="paragraph" w:styleId="22">
    <w:name w:val="List 2"/>
    <w:basedOn w:val="a1"/>
    <w:uiPriority w:val="99"/>
    <w:pPr>
      <w:ind w:left="720" w:hanging="360"/>
      <w:contextualSpacing/>
    </w:pPr>
  </w:style>
  <w:style w:type="paragraph" w:styleId="a8">
    <w:name w:val="List Continue"/>
    <w:basedOn w:val="a1"/>
    <w:uiPriority w:val="99"/>
    <w:pPr>
      <w:spacing w:after="120"/>
      <w:ind w:left="360"/>
      <w:contextualSpacing/>
    </w:pPr>
  </w:style>
  <w:style w:type="paragraph" w:styleId="20">
    <w:name w:val="List Bullet 2"/>
    <w:basedOn w:val="a1"/>
    <w:uiPriority w:val="99"/>
    <w:pPr>
      <w:numPr>
        <w:numId w:val="6"/>
      </w:numPr>
      <w:contextualSpacing/>
    </w:pPr>
  </w:style>
  <w:style w:type="paragraph" w:styleId="a9">
    <w:name w:val="footer"/>
    <w:basedOn w:val="a1"/>
    <w:link w:val="Char1"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aa">
    <w:name w:val="header"/>
    <w:basedOn w:val="a1"/>
    <w:link w:val="Char2"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ab">
    <w:name w:val="Subtitle"/>
    <w:basedOn w:val="a1"/>
    <w:next w:val="a1"/>
    <w:link w:val="Char3"/>
    <w:uiPriority w:val="11"/>
    <w:qFormat/>
    <w:pPr>
      <w:numPr>
        <w:ilvl w:val="1"/>
      </w:numPr>
    </w:pPr>
    <w:rPr>
      <w:rFonts w:ascii="Calibri" w:eastAsia="MS Gothic" w:hAnsi="Calibri"/>
      <w:i/>
      <w:iCs/>
      <w:color w:val="4F81BD"/>
      <w:spacing w:val="15"/>
      <w:szCs w:val="24"/>
    </w:rPr>
  </w:style>
  <w:style w:type="paragraph" w:styleId="ac">
    <w:name w:val="List"/>
    <w:basedOn w:val="a1"/>
    <w:uiPriority w:val="99"/>
    <w:pPr>
      <w:ind w:left="360" w:hanging="360"/>
      <w:contextualSpacing/>
    </w:pPr>
  </w:style>
  <w:style w:type="paragraph" w:styleId="23">
    <w:name w:val="Body Text 2"/>
    <w:basedOn w:val="a1"/>
    <w:link w:val="2Char0"/>
    <w:uiPriority w:val="99"/>
    <w:pPr>
      <w:spacing w:after="120" w:line="480" w:lineRule="auto"/>
    </w:pPr>
  </w:style>
  <w:style w:type="paragraph" w:styleId="24">
    <w:name w:val="List Continue 2"/>
    <w:basedOn w:val="a1"/>
    <w:uiPriority w:val="99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pPr>
      <w:spacing w:after="120"/>
      <w:ind w:left="1080"/>
      <w:contextualSpacing/>
    </w:pPr>
  </w:style>
  <w:style w:type="paragraph" w:styleId="ad">
    <w:name w:val="Title"/>
    <w:basedOn w:val="a1"/>
    <w:next w:val="a1"/>
    <w:link w:val="Char4"/>
    <w:uiPriority w:val="10"/>
    <w:qFormat/>
    <w:pPr>
      <w:pBdr>
        <w:bottom w:val="single" w:sz="8" w:space="4" w:color="4F81BD"/>
      </w:pBdr>
      <w:spacing w:after="300" w:line="240" w:lineRule="auto"/>
      <w:contextualSpacing/>
    </w:pPr>
    <w:rPr>
      <w:rFonts w:ascii="Calibri" w:eastAsia="MS Gothic" w:hAnsi="Calibri"/>
      <w:color w:val="17365D"/>
      <w:spacing w:val="5"/>
      <w:kern w:val="28"/>
      <w:sz w:val="52"/>
      <w:szCs w:val="52"/>
    </w:rPr>
  </w:style>
  <w:style w:type="table" w:styleId="ae">
    <w:name w:val="Table Grid"/>
    <w:basedOn w:val="a3"/>
    <w:uiPriority w:val="5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">
    <w:name w:val="Light Shading"/>
    <w:basedOn w:val="a3"/>
    <w:uiPriority w:val="60"/>
    <w:rPr>
      <w:color w:val="000000"/>
    </w:rPr>
    <w:tblPr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-1">
    <w:name w:val="Light Shading Accent 1"/>
    <w:basedOn w:val="a3"/>
    <w:uiPriority w:val="60"/>
    <w:rPr>
      <w:color w:val="365F91"/>
    </w:rPr>
    <w:tblPr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-2">
    <w:name w:val="Light Shading Accent 2"/>
    <w:basedOn w:val="a3"/>
    <w:uiPriority w:val="60"/>
    <w:rPr>
      <w:color w:val="943634"/>
    </w:rPr>
    <w:tblPr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-3">
    <w:name w:val="Light Shading Accent 3"/>
    <w:basedOn w:val="a3"/>
    <w:uiPriority w:val="60"/>
    <w:rPr>
      <w:color w:val="76923C"/>
    </w:rPr>
    <w:tblPr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-4">
    <w:name w:val="Light Shading Accent 4"/>
    <w:basedOn w:val="a3"/>
    <w:uiPriority w:val="60"/>
    <w:rPr>
      <w:color w:val="5F497A"/>
    </w:rPr>
    <w:tblPr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-5">
    <w:name w:val="Light Shading Accent 5"/>
    <w:basedOn w:val="a3"/>
    <w:uiPriority w:val="60"/>
    <w:rPr>
      <w:color w:val="31849B"/>
    </w:rPr>
    <w:tblPr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-6">
    <w:name w:val="Light Shading Accent 6"/>
    <w:basedOn w:val="a3"/>
    <w:uiPriority w:val="60"/>
    <w:rPr>
      <w:color w:val="E36C0A"/>
    </w:rPr>
    <w:tblPr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af0">
    <w:name w:val="Light List"/>
    <w:basedOn w:val="a3"/>
    <w:uiPriority w:val="61"/>
    <w:tblPr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-10">
    <w:name w:val="Light List Accent 1"/>
    <w:basedOn w:val="a3"/>
    <w:uiPriority w:val="61"/>
    <w:qFormat/>
    <w:tblPr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-20">
    <w:name w:val="Light List Accent 2"/>
    <w:basedOn w:val="a3"/>
    <w:uiPriority w:val="61"/>
    <w:qFormat/>
    <w:tblPr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-30">
    <w:name w:val="Light List Accent 3"/>
    <w:basedOn w:val="a3"/>
    <w:uiPriority w:val="61"/>
    <w:tblPr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-40">
    <w:name w:val="Light List Accent 4"/>
    <w:basedOn w:val="a3"/>
    <w:uiPriority w:val="61"/>
    <w:tblPr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-50">
    <w:name w:val="Light List Accent 5"/>
    <w:basedOn w:val="a3"/>
    <w:uiPriority w:val="61"/>
    <w:tblPr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-60">
    <w:name w:val="Light List Accent 6"/>
    <w:basedOn w:val="a3"/>
    <w:uiPriority w:val="61"/>
    <w:tblPr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af1">
    <w:name w:val="Light Grid"/>
    <w:basedOn w:val="a3"/>
    <w:uiPriority w:val="62"/>
    <w:tblPr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eastAsia="MS Gothic" w:hAnsi="Calibri" w:cs="宋体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宋体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ascii="Calibri" w:eastAsia="MS Gothic" w:hAnsi="Calibri" w:cs="宋体"/>
        <w:b/>
        <w:bCs/>
      </w:rPr>
    </w:tblStylePr>
    <w:tblStylePr w:type="lastCol">
      <w:rPr>
        <w:rFonts w:ascii="Calibri" w:eastAsia="MS Gothic" w:hAnsi="Calibri" w:cs="宋体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-11">
    <w:name w:val="Light Grid Accent 1"/>
    <w:basedOn w:val="a3"/>
    <w:uiPriority w:val="62"/>
    <w:tblPr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eastAsia="MS Gothic" w:hAnsi="Calibri" w:cs="宋体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宋体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ascii="Calibri" w:eastAsia="MS Gothic" w:hAnsi="Calibri" w:cs="宋体"/>
        <w:b/>
        <w:bCs/>
      </w:rPr>
    </w:tblStylePr>
    <w:tblStylePr w:type="lastCol">
      <w:rPr>
        <w:rFonts w:ascii="Calibri" w:eastAsia="MS Gothic" w:hAnsi="Calibri" w:cs="宋体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-21">
    <w:name w:val="Light Grid Accent 2"/>
    <w:basedOn w:val="a3"/>
    <w:uiPriority w:val="62"/>
    <w:tblPr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eastAsia="MS Gothic" w:hAnsi="Calibri" w:cs="宋体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宋体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ascii="Calibri" w:eastAsia="MS Gothic" w:hAnsi="Calibri" w:cs="宋体"/>
        <w:b/>
        <w:bCs/>
      </w:rPr>
    </w:tblStylePr>
    <w:tblStylePr w:type="lastCol">
      <w:rPr>
        <w:rFonts w:ascii="Calibri" w:eastAsia="MS Gothic" w:hAnsi="Calibri" w:cs="宋体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-31">
    <w:name w:val="Light Grid Accent 3"/>
    <w:basedOn w:val="a3"/>
    <w:uiPriority w:val="62"/>
    <w:qFormat/>
    <w:tblPr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eastAsia="MS Gothic" w:hAnsi="Calibri" w:cs="宋体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宋体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ascii="Calibri" w:eastAsia="MS Gothic" w:hAnsi="Calibri" w:cs="宋体"/>
        <w:b/>
        <w:bCs/>
      </w:rPr>
    </w:tblStylePr>
    <w:tblStylePr w:type="lastCol">
      <w:rPr>
        <w:rFonts w:ascii="Calibri" w:eastAsia="MS Gothic" w:hAnsi="Calibri" w:cs="宋体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-41">
    <w:name w:val="Light Grid Accent 4"/>
    <w:basedOn w:val="a3"/>
    <w:uiPriority w:val="62"/>
    <w:tblPr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eastAsia="MS Gothic" w:hAnsi="Calibri" w:cs="宋体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宋体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ascii="Calibri" w:eastAsia="MS Gothic" w:hAnsi="Calibri" w:cs="宋体"/>
        <w:b/>
        <w:bCs/>
      </w:rPr>
    </w:tblStylePr>
    <w:tblStylePr w:type="lastCol">
      <w:rPr>
        <w:rFonts w:ascii="Calibri" w:eastAsia="MS Gothic" w:hAnsi="Calibri" w:cs="宋体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-51">
    <w:name w:val="Light Grid Accent 5"/>
    <w:basedOn w:val="a3"/>
    <w:uiPriority w:val="62"/>
    <w:tblPr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eastAsia="MS Gothic" w:hAnsi="Calibri" w:cs="宋体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宋体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ascii="Calibri" w:eastAsia="MS Gothic" w:hAnsi="Calibri" w:cs="宋体"/>
        <w:b/>
        <w:bCs/>
      </w:rPr>
    </w:tblStylePr>
    <w:tblStylePr w:type="lastCol">
      <w:rPr>
        <w:rFonts w:ascii="Calibri" w:eastAsia="MS Gothic" w:hAnsi="Calibri" w:cs="宋体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-61">
    <w:name w:val="Light Grid Accent 6"/>
    <w:basedOn w:val="a3"/>
    <w:uiPriority w:val="62"/>
    <w:tblPr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eastAsia="MS Gothic" w:hAnsi="Calibri" w:cs="宋体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宋体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ascii="Calibri" w:eastAsia="MS Gothic" w:hAnsi="Calibri" w:cs="宋体"/>
        <w:b/>
        <w:bCs/>
      </w:rPr>
    </w:tblStylePr>
    <w:tblStylePr w:type="lastCol">
      <w:rPr>
        <w:rFonts w:ascii="Calibri" w:eastAsia="MS Gothic" w:hAnsi="Calibri" w:cs="宋体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10">
    <w:name w:val="Medium Shading 1"/>
    <w:basedOn w:val="a3"/>
    <w:uiPriority w:val="63"/>
    <w:tblPr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tblPr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qFormat/>
    <w:tblPr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qFormat/>
    <w:tblPr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qFormat/>
    <w:tblPr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qFormat/>
    <w:tblPr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qFormat/>
    <w:tblPr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qFormat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qFormat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qFormat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Pr>
      <w:color w:val="000000"/>
    </w:rPr>
    <w:tblPr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eastAsia="MS Gothic" w:hAnsi="Calibri" w:cs="宋体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-10">
    <w:name w:val="Medium List 1 Accent 1"/>
    <w:basedOn w:val="a3"/>
    <w:uiPriority w:val="65"/>
    <w:rPr>
      <w:color w:val="000000"/>
    </w:rPr>
    <w:tblPr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eastAsia="MS Gothic" w:hAnsi="Calibri" w:cs="宋体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-20">
    <w:name w:val="Medium List 1 Accent 2"/>
    <w:basedOn w:val="a3"/>
    <w:uiPriority w:val="65"/>
    <w:rPr>
      <w:color w:val="000000"/>
    </w:rPr>
    <w:tblPr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eastAsia="MS Gothic" w:hAnsi="Calibri" w:cs="宋体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-30">
    <w:name w:val="Medium List 1 Accent 3"/>
    <w:basedOn w:val="a3"/>
    <w:uiPriority w:val="65"/>
    <w:rPr>
      <w:color w:val="000000"/>
    </w:rPr>
    <w:tblPr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eastAsia="MS Gothic" w:hAnsi="Calibri" w:cs="宋体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-40">
    <w:name w:val="Medium List 1 Accent 4"/>
    <w:basedOn w:val="a3"/>
    <w:uiPriority w:val="65"/>
    <w:rPr>
      <w:color w:val="000000"/>
    </w:rPr>
    <w:tblPr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eastAsia="MS Gothic" w:hAnsi="Calibri" w:cs="宋体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-50">
    <w:name w:val="Medium List 1 Accent 5"/>
    <w:basedOn w:val="a3"/>
    <w:uiPriority w:val="65"/>
    <w:rPr>
      <w:color w:val="000000"/>
    </w:rPr>
    <w:tblPr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eastAsia="MS Gothic" w:hAnsi="Calibri" w:cs="宋体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-60">
    <w:name w:val="Medium List 1 Accent 6"/>
    <w:basedOn w:val="a3"/>
    <w:uiPriority w:val="65"/>
    <w:rPr>
      <w:color w:val="000000"/>
    </w:rPr>
    <w:tblPr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eastAsia="MS Gothic" w:hAnsi="Calibri" w:cs="宋体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26">
    <w:name w:val="Medium List 2"/>
    <w:basedOn w:val="a3"/>
    <w:uiPriority w:val="66"/>
    <w:rPr>
      <w:rFonts w:ascii="Calibri" w:eastAsia="MS Gothic" w:hAnsi="Calibri"/>
      <w:color w:val="000000"/>
    </w:rPr>
    <w:tblPr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qFormat/>
    <w:rPr>
      <w:rFonts w:ascii="Calibri" w:eastAsia="MS Gothic" w:hAnsi="Calibri"/>
      <w:color w:val="000000"/>
    </w:rPr>
    <w:tblPr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Pr>
      <w:rFonts w:ascii="Calibri" w:eastAsia="MS Gothic" w:hAnsi="Calibri"/>
      <w:color w:val="000000"/>
    </w:rPr>
    <w:tblPr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Pr>
      <w:rFonts w:ascii="Calibri" w:eastAsia="MS Gothic" w:hAnsi="Calibri"/>
      <w:color w:val="000000"/>
    </w:rPr>
    <w:tblPr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Pr>
      <w:rFonts w:ascii="Calibri" w:eastAsia="MS Gothic" w:hAnsi="Calibri"/>
      <w:color w:val="000000"/>
    </w:rPr>
    <w:tblPr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Pr>
      <w:rFonts w:ascii="Calibri" w:eastAsia="MS Gothic" w:hAnsi="Calibri"/>
      <w:color w:val="000000"/>
    </w:rPr>
    <w:tblPr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Pr>
      <w:rFonts w:ascii="Calibri" w:eastAsia="MS Gothic" w:hAnsi="Calibri"/>
      <w:color w:val="000000"/>
    </w:rPr>
    <w:tblPr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tblPr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1-11">
    <w:name w:val="Medium Grid 1 Accent 1"/>
    <w:basedOn w:val="a3"/>
    <w:uiPriority w:val="67"/>
    <w:tblPr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1-21">
    <w:name w:val="Medium Grid 1 Accent 2"/>
    <w:basedOn w:val="a3"/>
    <w:uiPriority w:val="67"/>
    <w:tblPr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1-31">
    <w:name w:val="Medium Grid 1 Accent 3"/>
    <w:basedOn w:val="a3"/>
    <w:uiPriority w:val="67"/>
    <w:qFormat/>
    <w:tblPr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1-41">
    <w:name w:val="Medium Grid 1 Accent 4"/>
    <w:basedOn w:val="a3"/>
    <w:uiPriority w:val="67"/>
    <w:tblPr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1-51">
    <w:name w:val="Medium Grid 1 Accent 5"/>
    <w:basedOn w:val="a3"/>
    <w:uiPriority w:val="67"/>
    <w:tblPr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1-61">
    <w:name w:val="Medium Grid 1 Accent 6"/>
    <w:basedOn w:val="a3"/>
    <w:uiPriority w:val="67"/>
    <w:tblPr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7">
    <w:name w:val="Medium Grid 2"/>
    <w:basedOn w:val="a3"/>
    <w:uiPriority w:val="68"/>
    <w:qFormat/>
    <w:rPr>
      <w:rFonts w:ascii="Calibri" w:eastAsia="MS Gothic" w:hAnsi="Calibri"/>
      <w:color w:val="000000"/>
    </w:rPr>
    <w:tblPr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-11">
    <w:name w:val="Medium Grid 2 Accent 1"/>
    <w:basedOn w:val="a3"/>
    <w:uiPriority w:val="68"/>
    <w:qFormat/>
    <w:rPr>
      <w:rFonts w:ascii="Calibri" w:eastAsia="MS Gothic" w:hAnsi="Calibri"/>
      <w:color w:val="000000"/>
    </w:rPr>
    <w:tblPr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-21">
    <w:name w:val="Medium Grid 2 Accent 2"/>
    <w:basedOn w:val="a3"/>
    <w:uiPriority w:val="68"/>
    <w:qFormat/>
    <w:rPr>
      <w:rFonts w:ascii="Calibri" w:eastAsia="MS Gothic" w:hAnsi="Calibri"/>
      <w:color w:val="000000"/>
    </w:rPr>
    <w:tblPr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-31">
    <w:name w:val="Medium Grid 2 Accent 3"/>
    <w:basedOn w:val="a3"/>
    <w:uiPriority w:val="68"/>
    <w:qFormat/>
    <w:rPr>
      <w:rFonts w:ascii="Calibri" w:eastAsia="MS Gothic" w:hAnsi="Calibri"/>
      <w:color w:val="000000"/>
    </w:rPr>
    <w:tblPr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-41">
    <w:name w:val="Medium Grid 2 Accent 4"/>
    <w:basedOn w:val="a3"/>
    <w:uiPriority w:val="68"/>
    <w:qFormat/>
    <w:rPr>
      <w:rFonts w:ascii="Calibri" w:eastAsia="MS Gothic" w:hAnsi="Calibri"/>
      <w:color w:val="000000"/>
    </w:rPr>
    <w:tblPr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-51">
    <w:name w:val="Medium Grid 2 Accent 5"/>
    <w:basedOn w:val="a3"/>
    <w:uiPriority w:val="68"/>
    <w:qFormat/>
    <w:rPr>
      <w:rFonts w:ascii="Calibri" w:eastAsia="MS Gothic" w:hAnsi="Calibri"/>
      <w:color w:val="000000"/>
    </w:rPr>
    <w:tblPr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-61">
    <w:name w:val="Medium Grid 2 Accent 6"/>
    <w:basedOn w:val="a3"/>
    <w:uiPriority w:val="68"/>
    <w:qFormat/>
    <w:rPr>
      <w:rFonts w:ascii="Calibri" w:eastAsia="MS Gothic" w:hAnsi="Calibri"/>
      <w:color w:val="000000"/>
    </w:rPr>
    <w:tblPr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35">
    <w:name w:val="Medium Grid 3"/>
    <w:basedOn w:val="a3"/>
    <w:uiPriority w:val="69"/>
    <w:qFormat/>
    <w:tblPr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3-1">
    <w:name w:val="Medium Grid 3 Accent 1"/>
    <w:basedOn w:val="a3"/>
    <w:uiPriority w:val="69"/>
    <w:qFormat/>
    <w:tblPr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3-2">
    <w:name w:val="Medium Grid 3 Accent 2"/>
    <w:basedOn w:val="a3"/>
    <w:uiPriority w:val="69"/>
    <w:qFormat/>
    <w:tblPr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3-3">
    <w:name w:val="Medium Grid 3 Accent 3"/>
    <w:basedOn w:val="a3"/>
    <w:uiPriority w:val="69"/>
    <w:qFormat/>
    <w:tblPr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3-4">
    <w:name w:val="Medium Grid 3 Accent 4"/>
    <w:basedOn w:val="a3"/>
    <w:uiPriority w:val="69"/>
    <w:tblPr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3-5">
    <w:name w:val="Medium Grid 3 Accent 5"/>
    <w:basedOn w:val="a3"/>
    <w:uiPriority w:val="69"/>
    <w:qFormat/>
    <w:tblPr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3-6">
    <w:name w:val="Medium Grid 3 Accent 6"/>
    <w:basedOn w:val="a3"/>
    <w:uiPriority w:val="69"/>
    <w:qFormat/>
    <w:tblPr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af2">
    <w:name w:val="Dark List"/>
    <w:basedOn w:val="a3"/>
    <w:uiPriority w:val="70"/>
    <w:qFormat/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-12">
    <w:name w:val="Dark List Accent 1"/>
    <w:basedOn w:val="a3"/>
    <w:uiPriority w:val="70"/>
    <w:qFormat/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-22">
    <w:name w:val="Dark List Accent 2"/>
    <w:basedOn w:val="a3"/>
    <w:uiPriority w:val="70"/>
    <w:qFormat/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-32">
    <w:name w:val="Dark List Accent 3"/>
    <w:basedOn w:val="a3"/>
    <w:uiPriority w:val="70"/>
    <w:qFormat/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-42">
    <w:name w:val="Dark List Accent 4"/>
    <w:basedOn w:val="a3"/>
    <w:uiPriority w:val="70"/>
    <w:qFormat/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-52">
    <w:name w:val="Dark List Accent 5"/>
    <w:basedOn w:val="a3"/>
    <w:uiPriority w:val="70"/>
    <w:qFormat/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-62">
    <w:name w:val="Dark List Accent 6"/>
    <w:basedOn w:val="a3"/>
    <w:uiPriority w:val="70"/>
    <w:qFormat/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af3">
    <w:name w:val="Colorful Shading"/>
    <w:basedOn w:val="a3"/>
    <w:uiPriority w:val="71"/>
    <w:qFormat/>
    <w:rPr>
      <w:color w:val="000000"/>
    </w:rPr>
    <w:tblPr>
      <w:tblInd w:w="0" w:type="dxa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13">
    <w:name w:val="Colorful Shading Accent 1"/>
    <w:basedOn w:val="a3"/>
    <w:uiPriority w:val="71"/>
    <w:qFormat/>
    <w:rPr>
      <w:color w:val="000000"/>
    </w:rPr>
    <w:tblPr>
      <w:tblInd w:w="0" w:type="dxa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23">
    <w:name w:val="Colorful Shading Accent 2"/>
    <w:basedOn w:val="a3"/>
    <w:uiPriority w:val="71"/>
    <w:rPr>
      <w:color w:val="000000"/>
    </w:rPr>
    <w:tblPr>
      <w:tblInd w:w="0" w:type="dxa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33">
    <w:name w:val="Colorful Shading Accent 3"/>
    <w:basedOn w:val="a3"/>
    <w:uiPriority w:val="71"/>
    <w:qFormat/>
    <w:rPr>
      <w:color w:val="000000"/>
    </w:rPr>
    <w:tblPr>
      <w:tblInd w:w="0" w:type="dxa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-43">
    <w:name w:val="Colorful Shading Accent 4"/>
    <w:basedOn w:val="a3"/>
    <w:uiPriority w:val="71"/>
    <w:qFormat/>
    <w:rPr>
      <w:color w:val="000000"/>
    </w:rPr>
    <w:tblPr>
      <w:tblInd w:w="0" w:type="dxa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53">
    <w:name w:val="Colorful Shading Accent 5"/>
    <w:basedOn w:val="a3"/>
    <w:uiPriority w:val="71"/>
    <w:qFormat/>
    <w:rPr>
      <w:color w:val="000000"/>
    </w:rPr>
    <w:tblPr>
      <w:tblInd w:w="0" w:type="dxa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63">
    <w:name w:val="Colorful Shading Accent 6"/>
    <w:basedOn w:val="a3"/>
    <w:uiPriority w:val="71"/>
    <w:qFormat/>
    <w:rPr>
      <w:color w:val="000000"/>
    </w:rPr>
    <w:tblPr>
      <w:tblInd w:w="0" w:type="dxa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af4">
    <w:name w:val="Colorful List"/>
    <w:basedOn w:val="a3"/>
    <w:uiPriority w:val="72"/>
    <w:qFormat/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-14">
    <w:name w:val="Colorful List Accent 1"/>
    <w:basedOn w:val="a3"/>
    <w:uiPriority w:val="72"/>
    <w:qFormat/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-24">
    <w:name w:val="Colorful List Accent 2"/>
    <w:basedOn w:val="a3"/>
    <w:uiPriority w:val="72"/>
    <w:qFormat/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-34">
    <w:name w:val="Colorful List Accent 3"/>
    <w:basedOn w:val="a3"/>
    <w:uiPriority w:val="72"/>
    <w:qFormat/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-44">
    <w:name w:val="Colorful List Accent 4"/>
    <w:basedOn w:val="a3"/>
    <w:uiPriority w:val="72"/>
    <w:qFormat/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-54">
    <w:name w:val="Colorful List Accent 5"/>
    <w:basedOn w:val="a3"/>
    <w:uiPriority w:val="72"/>
    <w:qFormat/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-64">
    <w:name w:val="Colorful List Accent 6"/>
    <w:basedOn w:val="a3"/>
    <w:uiPriority w:val="72"/>
    <w:qFormat/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af5">
    <w:name w:val="Colorful Grid"/>
    <w:basedOn w:val="a3"/>
    <w:uiPriority w:val="73"/>
    <w:qFormat/>
    <w:rPr>
      <w:color w:val="000000"/>
    </w:rPr>
    <w:tblPr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-15">
    <w:name w:val="Colorful Grid Accent 1"/>
    <w:basedOn w:val="a3"/>
    <w:uiPriority w:val="73"/>
    <w:qFormat/>
    <w:rPr>
      <w:color w:val="000000"/>
    </w:rPr>
    <w:tblPr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-25">
    <w:name w:val="Colorful Grid Accent 2"/>
    <w:basedOn w:val="a3"/>
    <w:uiPriority w:val="73"/>
    <w:qFormat/>
    <w:rPr>
      <w:color w:val="000000"/>
    </w:rPr>
    <w:tblPr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-35">
    <w:name w:val="Colorful Grid Accent 3"/>
    <w:basedOn w:val="a3"/>
    <w:uiPriority w:val="73"/>
    <w:qFormat/>
    <w:rPr>
      <w:color w:val="000000"/>
    </w:rPr>
    <w:tblPr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-45">
    <w:name w:val="Colorful Grid Accent 4"/>
    <w:basedOn w:val="a3"/>
    <w:uiPriority w:val="73"/>
    <w:qFormat/>
    <w:rPr>
      <w:color w:val="000000"/>
    </w:rPr>
    <w:tblPr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-55">
    <w:name w:val="Colorful Grid Accent 5"/>
    <w:basedOn w:val="a3"/>
    <w:uiPriority w:val="73"/>
    <w:qFormat/>
    <w:rPr>
      <w:color w:val="000000"/>
    </w:rPr>
    <w:tblPr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-65">
    <w:name w:val="Colorful Grid Accent 6"/>
    <w:basedOn w:val="a3"/>
    <w:uiPriority w:val="73"/>
    <w:qFormat/>
    <w:rPr>
      <w:color w:val="000000"/>
    </w:rPr>
    <w:tblPr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styleId="af6">
    <w:name w:val="Strong"/>
    <w:basedOn w:val="a2"/>
    <w:uiPriority w:val="22"/>
    <w:qFormat/>
    <w:rPr>
      <w:b/>
      <w:bCs/>
    </w:rPr>
  </w:style>
  <w:style w:type="character" w:styleId="af7">
    <w:name w:val="FollowedHyperlink"/>
    <w:basedOn w:val="a2"/>
    <w:rPr>
      <w:color w:val="800080"/>
      <w:u w:val="single"/>
    </w:rPr>
  </w:style>
  <w:style w:type="character" w:styleId="af8">
    <w:name w:val="Emphasis"/>
    <w:basedOn w:val="a2"/>
    <w:uiPriority w:val="20"/>
    <w:qFormat/>
    <w:rPr>
      <w:i/>
      <w:iCs/>
    </w:rPr>
  </w:style>
  <w:style w:type="character" w:styleId="af9">
    <w:name w:val="Hyperlink"/>
    <w:basedOn w:val="a2"/>
    <w:rPr>
      <w:color w:val="0000FF"/>
      <w:u w:val="single"/>
    </w:rPr>
  </w:style>
  <w:style w:type="character" w:customStyle="1" w:styleId="Char2">
    <w:name w:val="页眉 Char"/>
    <w:basedOn w:val="a2"/>
    <w:link w:val="aa"/>
    <w:uiPriority w:val="99"/>
    <w:qFormat/>
  </w:style>
  <w:style w:type="character" w:customStyle="1" w:styleId="Char1">
    <w:name w:val="页脚 Char"/>
    <w:basedOn w:val="a2"/>
    <w:link w:val="a9"/>
    <w:uiPriority w:val="99"/>
  </w:style>
  <w:style w:type="paragraph" w:styleId="afa">
    <w:name w:val="No Spacing"/>
    <w:uiPriority w:val="1"/>
    <w:qFormat/>
    <w:rPr>
      <w:sz w:val="22"/>
      <w:szCs w:val="22"/>
      <w:lang w:eastAsia="en-US"/>
    </w:rPr>
  </w:style>
  <w:style w:type="character" w:customStyle="1" w:styleId="1Char">
    <w:name w:val="标题 1 Char"/>
    <w:basedOn w:val="a2"/>
    <w:link w:val="1"/>
    <w:uiPriority w:val="9"/>
    <w:rPr>
      <w:rFonts w:ascii="Calibri" w:eastAsia="MS Gothic" w:hAnsi="Calibri" w:cs="宋体"/>
      <w:b/>
      <w:bCs/>
      <w:color w:val="365F91"/>
      <w:sz w:val="28"/>
      <w:szCs w:val="28"/>
    </w:rPr>
  </w:style>
  <w:style w:type="character" w:customStyle="1" w:styleId="2Char">
    <w:name w:val="标题 2 Char"/>
    <w:basedOn w:val="a2"/>
    <w:link w:val="21"/>
    <w:uiPriority w:val="9"/>
    <w:rPr>
      <w:rFonts w:ascii="Calibri" w:eastAsia="MS Gothic" w:hAnsi="Calibri" w:cs="宋体"/>
      <w:b/>
      <w:bCs/>
      <w:color w:val="4F81BD"/>
      <w:sz w:val="26"/>
      <w:szCs w:val="26"/>
    </w:rPr>
  </w:style>
  <w:style w:type="character" w:customStyle="1" w:styleId="3Char">
    <w:name w:val="标题 3 Char"/>
    <w:basedOn w:val="a2"/>
    <w:link w:val="31"/>
    <w:uiPriority w:val="9"/>
    <w:rPr>
      <w:rFonts w:ascii="Calibri" w:eastAsia="MS Gothic" w:hAnsi="Calibri" w:cs="宋体"/>
      <w:b/>
      <w:bCs/>
      <w:color w:val="4F81BD"/>
    </w:rPr>
  </w:style>
  <w:style w:type="character" w:customStyle="1" w:styleId="Char4">
    <w:name w:val="标题 Char"/>
    <w:basedOn w:val="a2"/>
    <w:link w:val="ad"/>
    <w:uiPriority w:val="10"/>
    <w:rPr>
      <w:rFonts w:ascii="Calibri" w:eastAsia="MS Gothic" w:hAnsi="Calibri" w:cs="宋体"/>
      <w:color w:val="17365D"/>
      <w:spacing w:val="5"/>
      <w:kern w:val="28"/>
      <w:sz w:val="52"/>
      <w:szCs w:val="52"/>
    </w:rPr>
  </w:style>
  <w:style w:type="character" w:customStyle="1" w:styleId="Char3">
    <w:name w:val="副标题 Char"/>
    <w:basedOn w:val="a2"/>
    <w:link w:val="ab"/>
    <w:uiPriority w:val="11"/>
    <w:rPr>
      <w:rFonts w:ascii="Calibri" w:eastAsia="MS Gothic" w:hAnsi="Calibri" w:cs="宋体"/>
      <w:i/>
      <w:iCs/>
      <w:color w:val="4F81BD"/>
      <w:spacing w:val="15"/>
      <w:sz w:val="24"/>
      <w:szCs w:val="24"/>
    </w:rPr>
  </w:style>
  <w:style w:type="paragraph" w:styleId="afb">
    <w:name w:val="List Paragraph"/>
    <w:basedOn w:val="a1"/>
    <w:uiPriority w:val="34"/>
    <w:qFormat/>
    <w:pPr>
      <w:ind w:left="720"/>
      <w:contextualSpacing/>
    </w:pPr>
  </w:style>
  <w:style w:type="character" w:customStyle="1" w:styleId="Char0">
    <w:name w:val="正文文本 Char"/>
    <w:basedOn w:val="a2"/>
    <w:link w:val="a7"/>
    <w:uiPriority w:val="99"/>
    <w:qFormat/>
  </w:style>
  <w:style w:type="character" w:customStyle="1" w:styleId="2Char0">
    <w:name w:val="正文文本 2 Char"/>
    <w:basedOn w:val="a2"/>
    <w:link w:val="23"/>
    <w:uiPriority w:val="99"/>
  </w:style>
  <w:style w:type="character" w:customStyle="1" w:styleId="3Char0">
    <w:name w:val="正文文本 3 Char"/>
    <w:basedOn w:val="a2"/>
    <w:link w:val="33"/>
    <w:uiPriority w:val="99"/>
    <w:qFormat/>
    <w:rPr>
      <w:sz w:val="16"/>
      <w:szCs w:val="16"/>
    </w:rPr>
  </w:style>
  <w:style w:type="character" w:customStyle="1" w:styleId="Char">
    <w:name w:val="宏文本 Char"/>
    <w:basedOn w:val="a2"/>
    <w:link w:val="a5"/>
    <w:uiPriority w:val="99"/>
    <w:rPr>
      <w:rFonts w:ascii="Courier" w:hAnsi="Courier"/>
      <w:sz w:val="20"/>
      <w:szCs w:val="20"/>
    </w:rPr>
  </w:style>
  <w:style w:type="paragraph" w:styleId="afc">
    <w:name w:val="Quote"/>
    <w:basedOn w:val="a1"/>
    <w:next w:val="a1"/>
    <w:link w:val="Char5"/>
    <w:uiPriority w:val="29"/>
    <w:qFormat/>
    <w:rPr>
      <w:i/>
      <w:iCs/>
      <w:color w:val="000000"/>
    </w:rPr>
  </w:style>
  <w:style w:type="character" w:customStyle="1" w:styleId="Char5">
    <w:name w:val="引用 Char"/>
    <w:basedOn w:val="a2"/>
    <w:link w:val="afc"/>
    <w:uiPriority w:val="29"/>
    <w:rPr>
      <w:i/>
      <w:iCs/>
      <w:color w:val="000000"/>
    </w:rPr>
  </w:style>
  <w:style w:type="character" w:customStyle="1" w:styleId="4Char">
    <w:name w:val="标题 4 Char"/>
    <w:basedOn w:val="a2"/>
    <w:link w:val="4"/>
    <w:uiPriority w:val="9"/>
    <w:rPr>
      <w:rFonts w:ascii="Calibri" w:eastAsia="MS Gothic" w:hAnsi="Calibri" w:cs="宋体"/>
      <w:b/>
      <w:bCs/>
      <w:i/>
      <w:iCs/>
      <w:color w:val="4F81BD"/>
    </w:rPr>
  </w:style>
  <w:style w:type="character" w:customStyle="1" w:styleId="5Char">
    <w:name w:val="标题 5 Char"/>
    <w:basedOn w:val="a2"/>
    <w:link w:val="5"/>
    <w:uiPriority w:val="9"/>
    <w:rPr>
      <w:rFonts w:ascii="Calibri" w:eastAsia="MS Gothic" w:hAnsi="Calibri" w:cs="宋体"/>
      <w:color w:val="243F60"/>
    </w:rPr>
  </w:style>
  <w:style w:type="character" w:customStyle="1" w:styleId="6Char">
    <w:name w:val="标题 6 Char"/>
    <w:basedOn w:val="a2"/>
    <w:link w:val="6"/>
    <w:uiPriority w:val="9"/>
    <w:rPr>
      <w:rFonts w:ascii="Calibri" w:eastAsia="MS Gothic" w:hAnsi="Calibri" w:cs="宋体"/>
      <w:i/>
      <w:iCs/>
      <w:color w:val="243F60"/>
    </w:rPr>
  </w:style>
  <w:style w:type="character" w:customStyle="1" w:styleId="7Char">
    <w:name w:val="标题 7 Char"/>
    <w:basedOn w:val="a2"/>
    <w:link w:val="7"/>
    <w:uiPriority w:val="9"/>
    <w:rPr>
      <w:rFonts w:ascii="Calibri" w:eastAsia="MS Gothic" w:hAnsi="Calibri" w:cs="宋体"/>
      <w:i/>
      <w:iCs/>
      <w:color w:val="404040"/>
    </w:rPr>
  </w:style>
  <w:style w:type="character" w:customStyle="1" w:styleId="8Char">
    <w:name w:val="标题 8 Char"/>
    <w:basedOn w:val="a2"/>
    <w:link w:val="8"/>
    <w:uiPriority w:val="9"/>
    <w:qFormat/>
    <w:rPr>
      <w:rFonts w:ascii="Calibri" w:eastAsia="MS Gothic" w:hAnsi="Calibri" w:cs="宋体"/>
      <w:color w:val="4F81BD"/>
      <w:sz w:val="20"/>
      <w:szCs w:val="20"/>
    </w:rPr>
  </w:style>
  <w:style w:type="character" w:customStyle="1" w:styleId="9Char">
    <w:name w:val="标题 9 Char"/>
    <w:basedOn w:val="a2"/>
    <w:link w:val="9"/>
    <w:uiPriority w:val="9"/>
    <w:rPr>
      <w:rFonts w:ascii="Calibri" w:eastAsia="MS Gothic" w:hAnsi="Calibri" w:cs="宋体"/>
      <w:i/>
      <w:iCs/>
      <w:color w:val="404040"/>
      <w:sz w:val="20"/>
      <w:szCs w:val="20"/>
    </w:rPr>
  </w:style>
  <w:style w:type="paragraph" w:styleId="afd">
    <w:name w:val="Intense Quote"/>
    <w:basedOn w:val="a1"/>
    <w:next w:val="a1"/>
    <w:link w:val="Char6"/>
    <w:uiPriority w:val="30"/>
    <w:qFormat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Char6">
    <w:name w:val="明显引用 Char"/>
    <w:basedOn w:val="a2"/>
    <w:link w:val="afd"/>
    <w:uiPriority w:val="30"/>
    <w:rPr>
      <w:b/>
      <w:bCs/>
      <w:i/>
      <w:iCs/>
      <w:color w:val="4F81BD"/>
    </w:rPr>
  </w:style>
  <w:style w:type="character" w:customStyle="1" w:styleId="SubtleEmphasis2329bf8e-2a98-4d9c-886a-90b2a1dbf492">
    <w:name w:val="Subtle Emphasis_2329bf8e-2a98-4d9c-886a-90b2a1dbf492"/>
    <w:basedOn w:val="a2"/>
    <w:uiPriority w:val="19"/>
    <w:qFormat/>
    <w:rPr>
      <w:i/>
      <w:iCs/>
      <w:color w:val="808080"/>
    </w:rPr>
  </w:style>
  <w:style w:type="character" w:customStyle="1" w:styleId="IntenseEmphasis2e042d53-bdd7-4b31-af3c-95a90b96ea65">
    <w:name w:val="Intense Emphasis_2e042d53-bdd7-4b31-af3c-95a90b96ea65"/>
    <w:basedOn w:val="a2"/>
    <w:uiPriority w:val="21"/>
    <w:qFormat/>
    <w:rPr>
      <w:b/>
      <w:bCs/>
      <w:i/>
      <w:iCs/>
      <w:color w:val="4F81BD"/>
    </w:rPr>
  </w:style>
  <w:style w:type="character" w:customStyle="1" w:styleId="SubtleReference8dae8d81-c49b-4480-a239-785cf7dbb5ef">
    <w:name w:val="Subtle Reference_8dae8d81-c49b-4480-a239-785cf7dbb5ef"/>
    <w:basedOn w:val="a2"/>
    <w:uiPriority w:val="31"/>
    <w:qFormat/>
    <w:rPr>
      <w:smallCaps/>
      <w:color w:val="C0504D"/>
      <w:u w:val="single"/>
    </w:rPr>
  </w:style>
  <w:style w:type="character" w:customStyle="1" w:styleId="IntenseReference08684d7b-8fd0-4750-8252-bb12efa2bd21">
    <w:name w:val="Intense Reference_08684d7b-8fd0-4750-8252-bb12efa2bd21"/>
    <w:basedOn w:val="a2"/>
    <w:uiPriority w:val="32"/>
    <w:qFormat/>
    <w:rPr>
      <w:b/>
      <w:bCs/>
      <w:smallCaps/>
      <w:color w:val="C0504D"/>
      <w:spacing w:val="5"/>
      <w:u w:val="single"/>
    </w:rPr>
  </w:style>
  <w:style w:type="character" w:customStyle="1" w:styleId="BookTitle1dfa0658-b87a-4955-ba69-b17853ba5fe5">
    <w:name w:val="Book Title_1dfa0658-b87a-4955-ba69-b17853ba5fe5"/>
    <w:basedOn w:val="a2"/>
    <w:uiPriority w:val="33"/>
    <w:qFormat/>
    <w:rPr>
      <w:b/>
      <w:bCs/>
      <w:smallCaps/>
      <w:spacing w:val="5"/>
    </w:rPr>
  </w:style>
  <w:style w:type="paragraph" w:customStyle="1" w:styleId="TOCHeading569a4a88-9893-438a-8f3a-7109070779cb">
    <w:name w:val="TOC Heading_569a4a88-9893-438a-8f3a-7109070779cb"/>
    <w:basedOn w:val="1"/>
    <w:next w:val="a1"/>
    <w:uiPriority w:val="39"/>
    <w:qFormat/>
    <w:pPr>
      <w:outlineLvl w:val="9"/>
    </w:pPr>
  </w:style>
  <w:style w:type="paragraph" w:styleId="afe">
    <w:name w:val="Balloon Text"/>
    <w:basedOn w:val="a1"/>
    <w:link w:val="Char7"/>
    <w:rsid w:val="003C7E9C"/>
    <w:pPr>
      <w:spacing w:after="0" w:line="240" w:lineRule="auto"/>
    </w:pPr>
    <w:rPr>
      <w:sz w:val="18"/>
      <w:szCs w:val="18"/>
    </w:rPr>
  </w:style>
  <w:style w:type="character" w:customStyle="1" w:styleId="Char7">
    <w:name w:val="批注框文本 Char"/>
    <w:basedOn w:val="a2"/>
    <w:link w:val="afe"/>
    <w:rsid w:val="003C7E9C"/>
    <w:rPr>
      <w:rFonts w:ascii="宋体" w:hAnsi="宋体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9041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4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jpeg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2.jpe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C89A00D-5051-43E6-8ED5-FEAF268906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1258</Words>
  <Characters>7172</Characters>
  <Application>Microsoft Office Word</Application>
  <DocSecurity>0</DocSecurity>
  <Lines>59</Lines>
  <Paragraphs>16</Paragraphs>
  <ScaleCrop>false</ScaleCrop>
  <Company/>
  <LinksUpToDate>false</LinksUpToDate>
  <CharactersWithSpaces>8414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user</cp:lastModifiedBy>
  <cp:revision>2</cp:revision>
  <dcterms:created xsi:type="dcterms:W3CDTF">2026-06-11T06:50:00Z</dcterms:created>
  <dcterms:modified xsi:type="dcterms:W3CDTF">2026-06-11T06:50:00Z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2BDE8BE5A35547018982C2869E2E6B59_13</vt:lpwstr>
  </property>
  <property fmtid="{D5CDD505-2E9C-101B-9397-08002B2CF9AE}" pid="3" name="KSOTemplateDocerSaveRecord">
    <vt:lpwstr>eyJoZGlkIjoiNjY2M2FjYzYyOWNmYjEwOWE2Nzg4YjdkMTI4NTZjMjUiLCJ1c2VySWQiOiIxMjQxMDU2NjY3In0=</vt:lpwstr>
  </property>
  <property fmtid="{D5CDD505-2E9C-101B-9397-08002B2CF9AE}" pid="4" name="KSOProductBuildVer">
    <vt:lpwstr>2052-12.1.0.26895</vt:lpwstr>
  </property>
</Properties>
</file>