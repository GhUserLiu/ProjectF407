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2B0E1B1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64CB61C">
      <w:pPr>
        <w:spacing w:before="0" w:after="0" w:line="240" w:lineRule="auto"/>
        <w:ind w:left="0"/>
      </w:pPr>
    </w:p>
    <w:p w14:paraId="B6A3934A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AA788B78">
      <w:pPr>
        <w:spacing w:before="0" w:after="0" w:line="240" w:lineRule="auto"/>
        <w:ind w:left="0"/>
      </w:pPr>
    </w:p>
    <w:p w14:paraId="5F1C4BEC">
      <w:pPr>
        <w:spacing w:before="0" w:after="0" w:line="240" w:lineRule="auto"/>
        <w:ind w:left="0"/>
      </w:pPr>
    </w:p>
    <w:p w14:paraId="F521F3A3">
      <w:pPr>
        <w:spacing w:before="0" w:after="0" w:line="240" w:lineRule="auto"/>
        <w:ind w:left="0"/>
      </w:pPr>
    </w:p>
    <w:p w14:paraId="75FEB897">
      <w:pPr>
        <w:spacing w:before="0" w:after="0" w:line="240" w:lineRule="auto"/>
        <w:ind w:left="0"/>
      </w:pPr>
    </w:p>
    <w:p w14:paraId="BCD8DD3E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CA36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43703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2BE44B3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汽车挡位模拟器设计</w:t>
            </w:r>
          </w:p>
        </w:tc>
        <w:tc>
          <w:tcPr>
            <w:tcW w:w="2493" w:type="dxa"/>
          </w:tcPr>
          <w:p w14:paraId="659067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25BFD9C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武晓楠</w:t>
            </w:r>
          </w:p>
        </w:tc>
      </w:tr>
      <w:tr w14:paraId="832D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8DABE2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F379AD48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23071140216</w:t>
            </w:r>
          </w:p>
        </w:tc>
        <w:tc>
          <w:tcPr>
            <w:tcW w:w="2493" w:type="dxa"/>
          </w:tcPr>
          <w:p w14:paraId="94154B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2FBC9A0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8F3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C416938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0F43A72B">
            <w:pPr>
              <w:spacing w:after="0"/>
              <w:jc w:val="center"/>
            </w:pPr>
          </w:p>
        </w:tc>
        <w:tc>
          <w:tcPr>
            <w:tcW w:w="2493" w:type="dxa"/>
          </w:tcPr>
          <w:p w14:paraId="C0CEC1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4B4D012E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刘兆琪</w:t>
            </w:r>
          </w:p>
        </w:tc>
      </w:tr>
      <w:tr w14:paraId="240B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94D0A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0B43FF2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6.4</w:t>
            </w:r>
          </w:p>
        </w:tc>
        <w:tc>
          <w:tcPr>
            <w:tcW w:w="2493" w:type="dxa"/>
          </w:tcPr>
          <w:p w14:paraId="C64A48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5D6E602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6.4</w:t>
            </w:r>
          </w:p>
        </w:tc>
      </w:tr>
    </w:tbl>
    <w:p w14:paraId="394B08DA">
      <w:pPr>
        <w:spacing w:before="0" w:after="283" w:line="324" w:lineRule="auto"/>
        <w:ind w:left="0"/>
      </w:pPr>
    </w:p>
    <w:p w14:paraId="CD9AB320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  <w:bookmarkStart w:id="0" w:name="_GoBack"/>
      <w:bookmarkEnd w:id="0"/>
    </w:p>
    <w:p w14:paraId="71A93B2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06E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E211EC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0BD774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3462CA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2172BF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D546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9C8844CC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22C2872B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记录员方案统筹</w:t>
            </w:r>
          </w:p>
        </w:tc>
        <w:tc>
          <w:tcPr>
            <w:tcW w:w="2493" w:type="dxa"/>
          </w:tcPr>
          <w:p w14:paraId="28825B9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李林鑫</w:t>
            </w:r>
          </w:p>
        </w:tc>
        <w:tc>
          <w:tcPr>
            <w:tcW w:w="2493" w:type="dxa"/>
          </w:tcPr>
          <w:p w14:paraId="089C3894">
            <w:pPr>
              <w:spacing w:after="0"/>
              <w:jc w:val="center"/>
            </w:pPr>
            <w:r>
              <w:rPr>
                <w:lang w:val="en-US"/>
              </w:rPr>
              <w:t>23071140223</w:t>
            </w:r>
          </w:p>
        </w:tc>
      </w:tr>
      <w:tr w14:paraId="29D1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8DF2BC6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4692A076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代码</w:t>
            </w:r>
          </w:p>
        </w:tc>
        <w:tc>
          <w:tcPr>
            <w:tcW w:w="2493" w:type="dxa"/>
          </w:tcPr>
          <w:p w14:paraId="90388709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武晓楠</w:t>
            </w:r>
          </w:p>
        </w:tc>
        <w:tc>
          <w:tcPr>
            <w:tcW w:w="2493" w:type="dxa"/>
          </w:tcPr>
          <w:p w14:paraId="2132E185">
            <w:pPr>
              <w:spacing w:after="0"/>
              <w:jc w:val="center"/>
            </w:pPr>
            <w:r>
              <w:rPr>
                <w:lang w:val="en-US"/>
              </w:rPr>
              <w:t>23071140216</w:t>
            </w:r>
          </w:p>
        </w:tc>
      </w:tr>
      <w:tr w14:paraId="6ED6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CEB2CA1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661A262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硬件</w:t>
            </w:r>
          </w:p>
        </w:tc>
        <w:tc>
          <w:tcPr>
            <w:tcW w:w="2493" w:type="dxa"/>
          </w:tcPr>
          <w:p w14:paraId="250F0AA6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李昊达</w:t>
            </w:r>
          </w:p>
        </w:tc>
        <w:tc>
          <w:tcPr>
            <w:tcW w:w="2493" w:type="dxa"/>
          </w:tcPr>
          <w:p w14:paraId="1B680F97">
            <w:pPr>
              <w:spacing w:after="0"/>
              <w:jc w:val="center"/>
            </w:pPr>
            <w:r>
              <w:rPr>
                <w:lang w:val="en-US"/>
              </w:rPr>
              <w:t>23071140217</w:t>
            </w:r>
          </w:p>
        </w:tc>
      </w:tr>
    </w:tbl>
    <w:p w14:paraId="07A11285">
      <w:pPr>
        <w:spacing w:before="0" w:after="170" w:line="324" w:lineRule="auto"/>
        <w:ind w:left="0"/>
      </w:pPr>
    </w:p>
    <w:p w14:paraId="6B5CF16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318C8D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 w14:paraId="CD798FC2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李林鑫：主导实验方案规划，协调团队进度；整合实验报告，负责LCD显示逻辑与中断优先级配置。</w:t>
      </w:r>
    </w:p>
    <w:p w14:paraId="51EB0DC0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武晓楠：编写GPIO控制、PWM波形生成核心代码；优化定时器参数与代码鲁棒性。</w:t>
      </w:r>
    </w:p>
    <w:p w14:paraId="9D01E029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李昊达：设计硬件电路（MCU最小系统、继电器驱动、故障检测电路）；配合代码联调与信号完整性验证。</w:t>
      </w:r>
    </w:p>
    <w:p w14:paraId="E5129DF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C22D4CED">
      <w:pPr>
        <w:spacing w:before="0" w:after="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 w:val="0"/>
          <w:sz w:val="24"/>
        </w:rPr>
        <w:t>说明：请记录团队讨论、问题解决、任务分配等协作过程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350D0381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  <w:lang w:eastAsia="zh-CN"/>
        </w:rPr>
        <w:t>首次会议明确“汽车灯光控制”功能（启停、调光、故障报警），按技术专长分配硬件/软件/统筹任务。</w:t>
      </w:r>
    </w:p>
    <w:p w14:paraId="5C626F5B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  <w:lang w:eastAsia="zh-CN"/>
        </w:rPr>
        <w:t>硬件组完成PCB焊接与电路测试；软件组并行开发GPIO/PWM/中断驱动；每周线上同步进度，解决“PWM频率偏差”“中断抖动”等问题。</w:t>
      </w:r>
    </w:p>
    <w:p w14:paraId="F7DD70E0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  <w:lang w:eastAsia="zh-CN"/>
        </w:rPr>
        <w:t>硬件-软件联合调试时，修复“继电器反向电动势导致MCU复位”“按键中断误触发”等故障，最终实现功能闭环。</w:t>
      </w:r>
    </w:p>
    <w:p w14:paraId="EA3DCD9D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D9DEBFA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12FB286C">
      <w:pPr>
        <w:spacing w:before="0" w:after="17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 w14:paraId="456B92FC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  <w:lang w:eastAsia="zh-CN"/>
        </w:rPr>
        <w:t>掌握ARM Cortex-M内核微处理器（如STM32）在汽车电子领域的应用流程。</w:t>
      </w:r>
    </w:p>
    <w:p w14:paraId="9A6CAB0E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  <w:lang w:eastAsia="zh-CN"/>
        </w:rPr>
        <w:t>学会配置GPIO、定时器、外部中断等外设，实现灯光控制（启停、调光、故障响应）。</w:t>
      </w:r>
    </w:p>
    <w:p w14:paraId="977F456C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  <w:lang w:eastAsia="zh-CN"/>
        </w:rPr>
        <w:t>理解汽车灯光系统的安全逻辑与工程实践方法，提升团队协作能力。</w:t>
      </w:r>
    </w:p>
    <w:p w14:paraId="F26ED83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603CBF63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说明：正确阐述实验所涉及的基本原理、技术背景和相关理论知识</w:t>
      </w:r>
    </w:p>
    <w:p w14:paraId="7C7049DD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汽车灯光控制系统通过微处理器外设实现功能：</w:t>
      </w:r>
    </w:p>
    <w:p w14:paraId="6D8F2586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GPIO控制：输出高低电平驱动继电器，实现大灯、小灯的电源通断；</w:t>
      </w:r>
    </w:p>
    <w:p w14:paraId="732D92F7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PWM调光：利用定时器生成脉冲宽度可调的信号，控制LED亮度（模拟车灯渐变）；</w:t>
      </w:r>
    </w:p>
    <w:p w14:paraId="1395BE24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外部中断：检测灯光故障（如短路、断路）时，触发中断服务程序执行报警与保护动作。</w:t>
      </w:r>
    </w:p>
    <w:p w14:paraId="450272D2">
      <w:pPr>
        <w:spacing w:before="0" w:after="170" w:line="324" w:lineRule="auto"/>
        <w:ind w:left="0"/>
      </w:pPr>
      <w:r>
        <w:rPr>
          <w:rFonts w:hint="eastAsia"/>
          <w:lang w:eastAsia="zh-CN"/>
        </w:rPr>
        <w:t>系统核心逻辑：微处理器通过总线协议（如APB）配置外设寄存器，软件层封装驱动接口，硬件层保障电信号可靠性，最终实现“输入（按键/故障）-处理（微处理器）-输出（灯光/报警）”的闭环控制。</w:t>
      </w:r>
    </w:p>
    <w:p w14:paraId="64726F4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F8DB401A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说明：说明本实验在实际汽车电子系统中的应用背景和意义</w:t>
      </w:r>
    </w:p>
    <w:p w14:paraId="7185312F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实车灯光自动化测试平台：批量验证车灯寿命、响应速度；</w:t>
      </w:r>
    </w:p>
    <w:p w14:paraId="502782C5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车载ECU灯光子模块开发：作为车身控制器（BCM）的核心功能单元，满足车规级EMC、ISO 26262安全标准；</w:t>
      </w:r>
    </w:p>
    <w:p w14:paraId="BBD70FF4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智能座舱交互延伸：结合车联网实现远程灯光控制（如APP启闭大灯）。</w:t>
      </w:r>
    </w:p>
    <w:p w14:paraId="BB3F7C2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B677763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 w14:paraId="40F4870C">
      <w:pPr>
        <w:spacing w:before="0" w:after="283" w:line="324" w:lineRule="auto"/>
        <w:ind w:left="0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t>说明：请绘制或插入硬件连接图，清晰标注各引脚连接关系</w:t>
      </w:r>
    </w:p>
    <w:p w14:paraId="03B4279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66068BC">
      <w:pPr>
        <w:spacing w:before="170" w:after="113" w:line="324" w:lineRule="auto"/>
        <w:ind w:left="0"/>
        <w:rPr>
          <w:rFonts w:ascii="黑体" w:hAnsi="黑体" w:eastAsia="黑体"/>
          <w:b/>
          <w:sz w:val="28"/>
          <w:lang w:val="en-US"/>
        </w:rPr>
      </w:pPr>
      <w:r>
        <w:rPr>
          <w:rFonts w:ascii="黑体" w:hAnsi="黑体" w:eastAsia="黑体"/>
          <w:b/>
          <w:sz w:val="28"/>
        </w:rPr>
        <w:t>3.2 引脚配置说明</w:t>
      </w:r>
      <w:r>
        <w:rPr>
          <w:rFonts w:ascii="黑体" w:hAnsi="黑体" w:eastAsia="黑体"/>
          <w:b/>
          <w:sz w:val="28"/>
          <w:lang w:val="en-US"/>
        </w:rPr>
        <w:t>功能</w:t>
      </w:r>
      <w:r>
        <w:rPr>
          <w:rFonts w:ascii="黑体" w:hAnsi="黑体" w:eastAsia="黑体"/>
          <w:b/>
          <w:sz w:val="28"/>
          <w:lang w:val="en-US"/>
        </w:rPr>
        <w:tab/>
      </w:r>
      <w:r>
        <w:rPr>
          <w:rFonts w:ascii="黑体" w:hAnsi="黑体" w:eastAsia="黑体"/>
          <w:b/>
          <w:sz w:val="28"/>
          <w:lang w:val="en-US"/>
        </w:rPr>
        <w:t>GPIO引脚</w:t>
      </w:r>
      <w:r>
        <w:rPr>
          <w:rFonts w:ascii="黑体" w:hAnsi="黑体" w:eastAsia="黑体"/>
          <w:b/>
          <w:sz w:val="28"/>
          <w:lang w:val="en-US"/>
        </w:rPr>
        <w:tab/>
      </w:r>
      <w:r>
        <w:rPr>
          <w:rFonts w:ascii="黑体" w:hAnsi="黑体" w:eastAsia="黑体"/>
          <w:b/>
          <w:sz w:val="28"/>
          <w:lang w:val="en-US"/>
        </w:rPr>
        <w:t>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3363"/>
        <w:gridCol w:w="3459"/>
      </w:tblGrid>
      <w:tr w14:paraId="188E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3D85B9D5">
            <w:pPr>
              <w:spacing w:before="170" w:after="113" w:line="324" w:lineRule="auto"/>
              <w:ind w:left="0"/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 xml:space="preserve">功能          </w:t>
            </w: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</w:t>
            </w:r>
          </w:p>
        </w:tc>
        <w:tc>
          <w:tcPr>
            <w:tcW w:w="3396" w:type="dxa"/>
          </w:tcPr>
          <w:p w14:paraId="6FD8CBD5">
            <w:pPr>
              <w:spacing w:before="170" w:after="113" w:line="324" w:lineRule="auto"/>
              <w:ind w:left="0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GPIO引脚</w:t>
            </w:r>
          </w:p>
        </w:tc>
        <w:tc>
          <w:tcPr>
            <w:tcW w:w="3396" w:type="dxa"/>
          </w:tcPr>
          <w:p w14:paraId="4575EBCB">
            <w:pPr>
              <w:spacing w:before="170" w:after="113" w:line="324" w:lineRule="auto"/>
              <w:ind w:left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配置说明</w:t>
            </w:r>
          </w:p>
        </w:tc>
      </w:tr>
      <w:tr w14:paraId="220D5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5E1EFC5F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大灯控制输出</w:t>
            </w:r>
          </w:p>
        </w:tc>
        <w:tc>
          <w:tcPr>
            <w:tcW w:w="3396" w:type="dxa"/>
          </w:tcPr>
          <w:p w14:paraId="18AA6C17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PA0</w:t>
            </w:r>
          </w:p>
        </w:tc>
        <w:tc>
          <w:tcPr>
            <w:tcW w:w="3396" w:type="dxa"/>
          </w:tcPr>
          <w:p w14:paraId="B1922830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推挽输出（GPIO_MODE_OUTPUT_PP）</w:t>
            </w:r>
          </w:p>
        </w:tc>
      </w:tr>
      <w:tr w14:paraId="5D56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6B83AC03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小</w:t>
            </w: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灯控制输出</w:t>
            </w:r>
          </w:p>
        </w:tc>
        <w:tc>
          <w:tcPr>
            <w:tcW w:w="3396" w:type="dxa"/>
          </w:tcPr>
          <w:p w14:paraId="5B29C391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PA1</w:t>
            </w:r>
          </w:p>
        </w:tc>
        <w:tc>
          <w:tcPr>
            <w:tcW w:w="3396" w:type="dxa"/>
          </w:tcPr>
          <w:p w14:paraId="3A0E0FCC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推挽输出（GPIO_MODE_OUTPUT_PP）</w:t>
            </w:r>
          </w:p>
        </w:tc>
      </w:tr>
      <w:tr w14:paraId="53DC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13DE5147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PWM输出（LED调光）</w:t>
            </w:r>
          </w:p>
        </w:tc>
        <w:tc>
          <w:tcPr>
            <w:tcW w:w="3396" w:type="dxa"/>
          </w:tcPr>
          <w:p w14:paraId="3BAA5EBA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PA8</w:t>
            </w:r>
          </w:p>
        </w:tc>
        <w:tc>
          <w:tcPr>
            <w:tcW w:w="3396" w:type="dxa"/>
          </w:tcPr>
          <w:p w14:paraId="5AF33D24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复用推挽（GPIO_MODE_AF_PP，TIM1_CH1）</w:t>
            </w:r>
          </w:p>
        </w:tc>
      </w:tr>
      <w:tr w14:paraId="4BEB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46437758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故障中断输入</w:t>
            </w:r>
          </w:p>
        </w:tc>
        <w:tc>
          <w:tcPr>
            <w:tcW w:w="3396" w:type="dxa"/>
          </w:tcPr>
          <w:p w14:paraId="3674448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PC13</w:t>
            </w:r>
          </w:p>
        </w:tc>
        <w:tc>
          <w:tcPr>
            <w:tcW w:w="3396" w:type="dxa"/>
          </w:tcPr>
          <w:p w14:paraId="70745D31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浮空输入+上升沿触发（GPIO_MODE_IT_RISING）</w:t>
            </w:r>
          </w:p>
        </w:tc>
      </w:tr>
      <w:tr w14:paraId="672F0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29A3AA0E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USART1发送</w:t>
            </w:r>
          </w:p>
        </w:tc>
        <w:tc>
          <w:tcPr>
            <w:tcW w:w="3396" w:type="dxa"/>
          </w:tcPr>
          <w:p w14:paraId="50074A13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PA9</w:t>
            </w:r>
          </w:p>
        </w:tc>
        <w:tc>
          <w:tcPr>
            <w:tcW w:w="3396" w:type="dxa"/>
          </w:tcPr>
          <w:p w14:paraId="717A759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复用推挽（GPIO_MODE_AF_PP，AF7）</w:t>
            </w:r>
          </w:p>
        </w:tc>
      </w:tr>
      <w:tr w14:paraId="3468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7315302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USART1接收</w:t>
            </w:r>
          </w:p>
        </w:tc>
        <w:tc>
          <w:tcPr>
            <w:tcW w:w="3396" w:type="dxa"/>
          </w:tcPr>
          <w:p w14:paraId="1A25CEFA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PA10</w:t>
            </w:r>
          </w:p>
        </w:tc>
        <w:tc>
          <w:tcPr>
            <w:tcW w:w="3396" w:type="dxa"/>
          </w:tcPr>
          <w:p w14:paraId="0B379C04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浮空输入（GPIO_MODE_INPUT）</w:t>
            </w:r>
          </w:p>
        </w:tc>
      </w:tr>
    </w:tbl>
    <w:p w14:paraId="787F4B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 w14:paraId="E5BE16C9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 w14:paraId="3601ED7C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说明：请说明ISP烧录电路的连接方式和烧录工具使用方法</w:t>
      </w:r>
    </w:p>
    <w:p w14:paraId="2D04E589">
      <w:pPr>
        <w:spacing w:before="0" w:after="283" w:line="324" w:lineRule="auto"/>
        <w:ind w:left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电气连接：ST-Link VCC→MCU 3.3V，GND→GND，SWDIO→PA13，SWCLK→PA14，NRST→MCU复位引脚；</w:t>
      </w:r>
    </w:p>
    <w:p w14:paraId="67C83E0C">
      <w:pPr>
        <w:spacing w:before="0" w:after="283" w:line="324" w:lineRule="auto"/>
        <w:ind w:left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操作流程：STMCubeIDE编写代码→编译生成.bin文件→通过ST-Link Utility或IDE“下载”功能烧录→复位MCU运行程序。</w:t>
      </w:r>
    </w:p>
    <w:p w14:paraId="B91805CD">
      <w:pPr>
        <w:spacing w:before="0" w:after="283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5101D2E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3534AAFA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  <w:r>
        <w:drawing>
          <wp:inline distT="0" distB="0" distL="114300" distR="114300">
            <wp:extent cx="3162300" cy="2635250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62F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F8928F4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</w:rPr>
        <w:t>说明</w:t>
      </w:r>
      <w:r>
        <w:rPr>
          <w:rFonts w:ascii="宋体" w:hAnsi="宋体" w:eastAsia="宋体"/>
          <w:b w:val="0"/>
          <w:sz w:val="24"/>
          <w:lang w:val="en-US"/>
        </w:rPr>
        <w:t>// GPIO初始化：配置外设引脚模式、速率</w:t>
      </w:r>
    </w:p>
    <w:p w14:paraId="48E2415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MX_GPIO_Init(void) {</w:t>
      </w:r>
    </w:p>
    <w:p w14:paraId="95C098D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__HAL_RCC_GPIOA_CLK_ENABLE();  // 使能GPIOA时钟</w:t>
      </w:r>
    </w:p>
    <w:p w14:paraId="325C68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__HAL_RCC_GPIOC_CLK_ENABLE();  // 使能GPIOC时钟</w:t>
      </w:r>
    </w:p>
    <w:p w14:paraId="70A631F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755732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GPIO_InitTypeDef GPIO_InitStruct = {0};</w:t>
      </w:r>
    </w:p>
    <w:p w14:paraId="3AF2EC1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82A198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大灯控制（PA0）：推挽输出</w:t>
      </w:r>
    </w:p>
    <w:p w14:paraId="2AE5D2C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GPIO_PIN_0;</w:t>
      </w:r>
    </w:p>
    <w:p w14:paraId="58CAE8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GPIO_MODE_OUTPUT_PP;</w:t>
      </w:r>
    </w:p>
    <w:p w14:paraId="CCD3AC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GPIO_InitStruct.Speed = GPIO_SPEED_FREQ_LOW;</w:t>
      </w:r>
    </w:p>
    <w:p w14:paraId="DE803D0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HAL_GPIO_Init(GPIOA, &amp;GPIO_InitStruct);</w:t>
      </w:r>
    </w:p>
    <w:p w14:paraId="4C3464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F68BB6E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故障中断（PC13）：浮空输入+上升沿触发中断</w:t>
      </w:r>
    </w:p>
    <w:p w14:paraId="0B29A1C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GPIO_PIN_13;</w:t>
      </w:r>
    </w:p>
    <w:p w14:paraId="1A6C917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GPIO_MODE_IT_RISING;</w:t>
      </w:r>
    </w:p>
    <w:p w14:paraId="3AE35A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GPIO_InitStruct.Pull = GPIO_NOPULL;</w:t>
      </w:r>
    </w:p>
    <w:p w14:paraId="953C6F4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HAL_GPIO_Init(GPIOC, &amp;GPIO_InitStruct);</w:t>
      </w:r>
    </w:p>
    <w:p w14:paraId="77E0E36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4F27250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配置外部中断优先级（NVIC）</w:t>
      </w:r>
    </w:p>
    <w:p w14:paraId="6B43785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HAL_NVIC_SetPriority(EXTI15_10_IRQn, 0, 0);  // 抢占优先级0，子优先级0</w:t>
      </w:r>
    </w:p>
    <w:p w14:paraId="4FAB05E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HAL_NVIC_EnableIRQ(EXTI15_10_IRQn);          // 使能中断</w:t>
      </w:r>
    </w:p>
    <w:p w14:paraId="55250BE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29ED681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D175B7B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// TIM1 PWM初始化：生成1kHz PWM波（用于LED调光）</w:t>
      </w:r>
    </w:p>
    <w:p w14:paraId="8AD3A91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MX_TIM1_Init(void) {</w:t>
      </w:r>
    </w:p>
    <w:p w14:paraId="F1FE287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__HAL_RCC_TIM1_CLK_ENABLE();  // 使能TIM1时钟</w:t>
      </w:r>
    </w:p>
    <w:p w14:paraId="5A66DBD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70D7685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TIM_HandleTypeDef htim1 = {0};</w:t>
      </w:r>
    </w:p>
    <w:p w14:paraId="2A11C18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TIM_OC_InitTypeDef sConfigOC = {0};</w:t>
      </w:r>
    </w:p>
    <w:p w14:paraId="78C164F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AE5EF74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htim1.Instance = TIM1;</w:t>
      </w:r>
    </w:p>
    <w:p w14:paraId="2B6947E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htim1.Init.Prescaler = 71;       // 分频：72M/(71+1)=1M</w:t>
      </w:r>
    </w:p>
    <w:p w14:paraId="BBD9C97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htim1.Init.CounterMode = TIM_COUNTERMODE_UP;</w:t>
      </w:r>
    </w:p>
    <w:p w14:paraId="BD9C8AB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htim1.Init.Period = 999;         // 周期：1M/(999+1)=1k Hz</w:t>
      </w:r>
    </w:p>
    <w:p w14:paraId="7F0D6AE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htim1.Init.ClockDivision = TIM_CLOCKDIVISION_DIV1;</w:t>
      </w:r>
    </w:p>
    <w:p w14:paraId="4182D73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HAL_TIM_PWM_Init(&amp;htim1);</w:t>
      </w:r>
    </w:p>
    <w:p w14:paraId="D184036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C6E32B3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sConfigOC.OCMode = TIM_OCMODE_PWM1;</w:t>
      </w:r>
    </w:p>
    <w:p w14:paraId="79F75F9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sConfigOC.Pulse = 500;           // 初始占空比50%（1k Hz下，高电平500us）</w:t>
      </w:r>
    </w:p>
    <w:p w14:paraId="BA94DF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sConfigOC.OCPolarity = TIM_OCPOLARITY_HIGH;</w:t>
      </w:r>
    </w:p>
    <w:p w14:paraId="AB2AAA3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HAL_TIM_PWM_ConfigChannel(&amp;htim1, &amp;sConfigOC, TIM_CHANNEL_1);</w:t>
      </w:r>
    </w:p>
    <w:p w14:paraId="53B6C3B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HAL_TIM_PWM_Start(&amp;htim1, TIM_CHANNEL_1);</w:t>
      </w:r>
    </w:p>
    <w:p w14:paraId="6F229A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DC7029D9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：请粘贴关键代码片段，并添加详细注释说明</w:t>
      </w:r>
    </w:p>
    <w:p w14:paraId="EB40F3B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12995B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 w14:paraId="1561C773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// 外部中断回调函数：PC13触发时执行void HAL_GPIO_EXTI_Callback(uint16_t GPIO_Pin) {</w:t>
      </w:r>
    </w:p>
    <w:p w14:paraId="00C8B4B3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if (GPIO_Pin == GPIO_PIN_13) {  // 故障检测引脚</w:t>
      </w:r>
    </w:p>
    <w:p w14:paraId="02170945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1. 关闭所有灯光</w:t>
      </w:r>
    </w:p>
    <w:p w14:paraId="9304E48E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HAL_GPIO_WritePin(GPIOA, GPIO_PIN_0, GPIO_PIN_RESET);  // 大灯关</w:t>
      </w:r>
    </w:p>
    <w:p w14:paraId="4E38106A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HAL_GPIO_WritePin(GPIOA, GPIO_PIN_1, GPIO_PIN_RESET);  // 小灯关</w:t>
      </w:r>
    </w:p>
    <w:p w14:paraId="D949B697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HAL_TIM_PWM_Stop(&amp;htim1, TIM_CHANNEL_1);               // 调光LED关</w:t>
      </w:r>
    </w:p>
    <w:p w14:paraId="FC29F1D7">
      <w:pPr>
        <w:spacing w:before="0" w:after="283" w:line="324" w:lineRule="auto"/>
        <w:ind w:left="0"/>
      </w:pPr>
    </w:p>
    <w:p w14:paraId="FFBA0027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2. LCD显示报警信息</w:t>
      </w:r>
    </w:p>
    <w:p w14:paraId="6171036E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lcd_display("Fault Detected!");</w:t>
      </w:r>
    </w:p>
    <w:p w14:paraId="81B466F0">
      <w:pPr>
        <w:spacing w:before="0" w:after="283" w:line="324" w:lineRule="auto"/>
        <w:ind w:left="0"/>
      </w:pPr>
    </w:p>
    <w:p w14:paraId="454DC80D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3. 可选：驱动蜂鸣器报警（需额外硬件驱动）</w:t>
      </w:r>
    </w:p>
    <w:p w14:paraId="215294A0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beep_on();</w:t>
      </w:r>
    </w:p>
    <w:p w14:paraId="65A70AAF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}</w:t>
      </w:r>
    </w:p>
    <w:p w14:paraId="4E18E9FA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}</w:t>
      </w:r>
    </w:p>
    <w:p w14:paraId="1F77012D">
      <w:pPr>
        <w:spacing w:before="0" w:after="283" w:line="324" w:lineRule="auto"/>
        <w:ind w:left="0"/>
        <w:rPr>
          <w:lang w:val="en-US"/>
        </w:rPr>
      </w:pPr>
      <w:r>
        <w:rPr>
          <w:rFonts w:hint="eastAsia"/>
          <w:lang w:val="en-US" w:eastAsia="zh-CN"/>
        </w:rPr>
        <w:t>〔说明：</w:t>
      </w:r>
      <w:r>
        <w:rPr>
          <w:lang w:val="en-US"/>
        </w:rPr>
        <w:t>触发条件：PC13引脚检测到上升沿（模拟“灯光短路”等故障信号）；</w:t>
      </w:r>
    </w:p>
    <w:p w14:paraId="574445E5">
      <w:pPr>
        <w:spacing w:before="0" w:after="283" w:line="324" w:lineRule="auto"/>
        <w:ind w:left="0"/>
      </w:pPr>
    </w:p>
    <w:p w14:paraId="DBBAD8EF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处理逻辑：优先级设为最高（0级），确保毫秒级响应；执行“关灯+报警+状态显示”操作，防止故障扩大；</w:t>
      </w:r>
    </w:p>
    <w:p w14:paraId="38442FC2">
      <w:pPr>
        <w:spacing w:before="0" w:after="283" w:line="324" w:lineRule="auto"/>
        <w:ind w:left="0"/>
      </w:pPr>
    </w:p>
    <w:p w14:paraId="29BC4FFD">
      <w:pPr>
        <w:spacing w:before="0" w:after="283" w:line="324" w:lineRule="auto"/>
        <w:ind w:left="0"/>
      </w:pPr>
      <w:r>
        <w:rPr>
          <w:lang w:val="en-US"/>
        </w:rPr>
        <w:t>可靠性设计：中断处理函数轻量化（避免复杂运算），防止微处理器被长时间占用。</w:t>
      </w:r>
      <w:r>
        <w:rPr>
          <w:rFonts w:hint="eastAsia"/>
          <w:lang w:val="en-US" w:eastAsia="zh-CN"/>
        </w:rPr>
        <w:t>〕</w:t>
      </w:r>
    </w:p>
    <w:p w14:paraId="7A15B9E3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B91F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C80FD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CFD6EB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7C82AE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C75C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1B4CF6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李昊达</w:t>
            </w:r>
          </w:p>
        </w:tc>
        <w:tc>
          <w:tcPr>
            <w:tcW w:w="3324" w:type="dxa"/>
          </w:tcPr>
          <w:p w14:paraId="D6625E88">
            <w:pPr>
              <w:spacing w:after="0"/>
              <w:jc w:val="center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主函数逻辑、LCD驱动集成</w:t>
            </w:r>
          </w:p>
        </w:tc>
        <w:tc>
          <w:tcPr>
            <w:tcW w:w="3324" w:type="dxa"/>
          </w:tcPr>
          <w:p w14:paraId="F487E843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4C76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5951B0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武晓楠</w:t>
            </w:r>
          </w:p>
        </w:tc>
        <w:tc>
          <w:tcPr>
            <w:tcW w:w="3324" w:type="dxa"/>
          </w:tcPr>
          <w:p w14:paraId="1D1ECF8B">
            <w:pPr>
              <w:spacing w:after="0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GPIO控制、PWM算法优化</w:t>
            </w:r>
          </w:p>
        </w:tc>
        <w:tc>
          <w:tcPr>
            <w:tcW w:w="3324" w:type="dxa"/>
          </w:tcPr>
          <w:p w14:paraId="9D6D3574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AB3FB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D915EC35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李林鑫</w:t>
            </w:r>
          </w:p>
        </w:tc>
        <w:tc>
          <w:tcPr>
            <w:tcW w:w="3324" w:type="dxa"/>
          </w:tcPr>
          <w:p w14:paraId="FC525AC6">
            <w:pPr>
              <w:spacing w:after="0"/>
              <w:jc w:val="center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硬件适配（ST-Link脚本）</w:t>
            </w:r>
          </w:p>
        </w:tc>
        <w:tc>
          <w:tcPr>
            <w:tcW w:w="3324" w:type="dxa"/>
          </w:tcPr>
          <w:p w14:paraId="8AD1153E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97F0900A">
      <w:pPr>
        <w:spacing w:before="0" w:after="283" w:line="324" w:lineRule="auto"/>
        <w:ind w:left="0"/>
      </w:pPr>
    </w:p>
    <w:p w14:paraId="CBD760C8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9FF9309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3D1AF705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说明：请详细记录实验过程中的各种现象</w:t>
      </w:r>
    </w:p>
    <w:p w14:paraId="815A8409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上电启动：LCD显示“Car Light Control V1.0”，MCU指示灯常亮；</w:t>
      </w:r>
    </w:p>
    <w:p w14:paraId="6BBF9F3D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转向灯测试：按下按键（PA8输出PWM），LED以1Hz频率闪烁，LCD同步显示“Turn Signal On”；</w:t>
      </w:r>
    </w:p>
    <w:p w14:paraId="6CF84BC7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调光功能：通过定时器参数修改占空比（20%~90%），LED亮度连续变化，LCD显示“Brightness: 50%”；</w:t>
      </w:r>
    </w:p>
    <w:p w14:paraId="5E6EF591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故障模拟：短接PC13到3.3V（模拟短路），立即触发中断，所有灯光关闭，LCD显示“Fault! System Halt”。</w:t>
      </w:r>
    </w:p>
    <w:p w14:paraId="1E40724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5BAAB7E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 w14:paraId="0379F28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1798320" cy="2399030"/>
            <wp:effectExtent l="0" t="0" r="11430" b="1270"/>
            <wp:docPr id="4" name="图片 4" descr="微信图片_20260604152618_35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604152618_352_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1822450" cy="2385060"/>
            <wp:effectExtent l="0" t="0" r="6350" b="15240"/>
            <wp:docPr id="3" name="图片 3" descr="微信图片_20260604152619_35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4152619_353_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1955800" cy="2374265"/>
            <wp:effectExtent l="0" t="0" r="6350" b="6985"/>
            <wp:docPr id="2" name="图片 2" descr="微信图片_20260604152620_354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604152620_354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F876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</w:p>
    <w:p w14:paraId="E9E3E38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77F5379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 w14:paraId="A8C06322">
      <w:pPr>
        <w:spacing w:before="0" w:after="283" w:line="324" w:lineRule="auto"/>
        <w:ind w:left="0"/>
      </w:pPr>
      <w:r>
        <w:drawing>
          <wp:inline distT="0" distB="0" distL="114300" distR="114300">
            <wp:extent cx="3162300" cy="1192530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9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315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5865752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8812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C96B1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F32FF2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89A915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7209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87A917F">
            <w:pPr>
              <w:spacing w:after="0"/>
            </w:pPr>
            <w:r>
              <w:rPr>
                <w:rFonts w:hint="eastAsia"/>
              </w:rPr>
              <w:t>干扰问题</w:t>
            </w:r>
          </w:p>
        </w:tc>
        <w:tc>
          <w:tcPr>
            <w:tcW w:w="3324" w:type="dxa"/>
          </w:tcPr>
          <w:p w14:paraId="030B248C">
            <w:pPr>
              <w:tabs>
                <w:tab w:val="left" w:pos="1048"/>
              </w:tabs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按键中断频繁触发→分析：机械按键抖动导致电平多次跳变</w:t>
            </w:r>
          </w:p>
        </w:tc>
        <w:tc>
          <w:tcPr>
            <w:tcW w:w="3324" w:type="dxa"/>
          </w:tcPr>
          <w:p w14:paraId="02B2EB92">
            <w:pPr>
              <w:spacing w:after="0"/>
            </w:pPr>
            <w:r>
              <w:rPr>
                <w:rFonts w:hint="eastAsia"/>
              </w:rPr>
              <w:t>添加按键消抖代码（ delay_ms(10) +二次电平检测），解决中断误触发。</w:t>
            </w:r>
          </w:p>
        </w:tc>
      </w:tr>
      <w:tr w14:paraId="1A39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35ABFF6">
            <w:pPr>
              <w:spacing w:after="0"/>
            </w:pPr>
            <w:r>
              <w:rPr>
                <w:rFonts w:hint="eastAsia"/>
              </w:rPr>
              <w:t>软件Bug</w:t>
            </w:r>
          </w:p>
        </w:tc>
        <w:tc>
          <w:tcPr>
            <w:tcW w:w="3324" w:type="dxa"/>
          </w:tcPr>
          <w:p w14:paraId="9D4E9F34">
            <w:pPr>
              <w:spacing w:after="0"/>
            </w:pPr>
            <w:r>
              <w:rPr>
                <w:rFonts w:hint="eastAsia"/>
              </w:rPr>
              <w:t>PWM占空比计算错误→分析：定时器自动重装值公式错误（误用ARR = 71而非 71+1 ）；</w:t>
            </w:r>
          </w:p>
        </w:tc>
        <w:tc>
          <w:tcPr>
            <w:tcW w:w="3324" w:type="dxa"/>
          </w:tcPr>
          <w:p w14:paraId="184CFB0F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重新推导定时器公式（ ARR = 系统时钟/分频/目标频率 - 1 ），修正占空比计算；</w:t>
            </w:r>
          </w:p>
          <w:p w14:paraId="8BC55950">
            <w:pPr>
              <w:spacing w:after="0"/>
            </w:pPr>
          </w:p>
        </w:tc>
      </w:tr>
    </w:tbl>
    <w:p w14:paraId="B2567BB0">
      <w:pPr>
        <w:spacing w:before="0" w:after="170" w:line="324" w:lineRule="auto"/>
        <w:ind w:left="0"/>
      </w:pPr>
    </w:p>
    <w:p w14:paraId="E1B5E349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349C421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 w14:paraId="423E2C44">
      <w:pPr>
        <w:spacing w:before="0" w:after="170" w:line="324" w:lineRule="auto"/>
        <w:ind w:left="0"/>
      </w:pPr>
    </w:p>
    <w:p w14:paraId="9AB3760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17648E54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 w14:paraId="42EC4F67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调试中用示波器观察按键波形时，惊讶于机械抖动的“杂乱无章”——原本以为简单的按键，竟藏着如此多的工程细节。这也提醒我：硬件设计不仅要考虑“通断”，更要考虑“信号质量”，后续设计中会提前预留RC滤波电路位置，从源头减少软件消抖压力。</w:t>
      </w:r>
    </w:p>
    <w:p w14:paraId="C4944FC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 w14:paraId="07B05720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 w14:paraId="F828CA5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 w14:paraId="084966C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6F07741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 w14:paraId="129DAAD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6CA6FB3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 w14:paraId="79760ED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3EEE421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 w14:paraId="AC2A45F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FDC39FD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 w14:paraId="BFA1EF8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0580AD7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 w14:paraId="0F7B257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AAE9A72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 w14:paraId="1AD3C63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E90D30FE">
      <w:pPr>
        <w:spacing w:before="0" w:after="283" w:line="324" w:lineRule="auto"/>
        <w:ind w:left="0"/>
      </w:pPr>
    </w:p>
    <w:p w14:paraId="D16448D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E51D2E98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 w14:paraId="06F33D2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MX_GPIO_Init(void) {</w:t>
      </w:r>
    </w:p>
    <w:p w14:paraId="0312D13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__HAL_RCC_GPIOA_CLK_ENABLE();  // 使能GPIOA时钟</w:t>
      </w:r>
    </w:p>
    <w:p w14:paraId="0AFD8BE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__HAL_RCC_GPIOC_CLK_ENABLE();  // 使能GPIOC时钟</w:t>
      </w:r>
    </w:p>
    <w:p w14:paraId="4C8D561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452CD5E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GPIO_InitTypeDef GPIO_InitStruct = {0};</w:t>
      </w:r>
    </w:p>
    <w:p w14:paraId="7245E23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2DD5D81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大灯控制（PA0）：推挽输出</w:t>
      </w:r>
    </w:p>
    <w:p w14:paraId="7F80FBC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GPIO_PIN_0;</w:t>
      </w:r>
    </w:p>
    <w:p w14:paraId="71B7C13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GPIO_MODE_OUTPUT_PP;</w:t>
      </w:r>
    </w:p>
    <w:p w14:paraId="3414F7A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GPIO_InitStruct.Speed = GPIO_SPEED_FREQ_LOW;</w:t>
      </w:r>
    </w:p>
    <w:p w14:paraId="5EB4C3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HAL_GPIO_Init(GPIOA, &amp;GPIO_InitStruct);</w:t>
      </w:r>
    </w:p>
    <w:p w14:paraId="3516D09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56D2664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故障中断（PC13）：浮空输入+上升沿触发中断</w:t>
      </w:r>
    </w:p>
    <w:p w14:paraId="17553EC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GPIO_PIN_13;</w:t>
      </w:r>
    </w:p>
    <w:p w14:paraId="3ADECFE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GPIO_MODE_IT_RISING;</w:t>
      </w:r>
    </w:p>
    <w:p w14:paraId="559899C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GPIO_InitStruct.Pull = GPIO_NOPULL;</w:t>
      </w:r>
    </w:p>
    <w:p w14:paraId="21C5069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HAL_GPIO_Init(GPIOC, &amp;GPIO_InitStruct);</w:t>
      </w:r>
    </w:p>
    <w:p w14:paraId="1882164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AC1645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配置外部中断优先级（NVIC）</w:t>
      </w:r>
    </w:p>
    <w:p w14:paraId="75C4CB8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HAL_NVIC_SetPriority(EXTI15_10_IRQn, 0, 0);  // 抢占优先级0，子优先级0</w:t>
      </w:r>
    </w:p>
    <w:p w14:paraId="2D25BF6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HAL_NVIC_EnableIRQ(EXTI15_10_IRQn);          // 使能中断</w:t>
      </w:r>
    </w:p>
    <w:p w14:paraId="382960D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3032F6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188E903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// TIM1 PWM初始化：生成1kHz PWM波（用于LED调光）</w:t>
      </w:r>
    </w:p>
    <w:p w14:paraId="0F16602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MX_TIM1_Init(void) {</w:t>
      </w:r>
    </w:p>
    <w:p w14:paraId="58710F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__HAL_RCC_TIM1_CLK_ENABLE();  // 使能TIM1时钟</w:t>
      </w:r>
    </w:p>
    <w:p w14:paraId="7FD8712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F81C5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TIM_HandleTypeDef htim1 = {0};</w:t>
      </w:r>
    </w:p>
    <w:p w14:paraId="3123D44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TIM_OC_InitTypeDef sConfigOC = {0};</w:t>
      </w:r>
    </w:p>
    <w:p w14:paraId="4048E33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5E9CD84B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htim1.Instance = TIM1;</w:t>
      </w:r>
    </w:p>
    <w:p w14:paraId="428EBB6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htim1.Init.Prescaler = 71;       // 分频：72M/(71+1)=1M</w:t>
      </w:r>
    </w:p>
    <w:p w14:paraId="35DE931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htim1.Init.CounterMode = TIM_COUNTERMODE_UP;</w:t>
      </w:r>
    </w:p>
    <w:p w14:paraId="69BE6AF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htim1.Init.Period = 999;         // 周期：1M/(999+1)=1k Hz</w:t>
      </w:r>
    </w:p>
    <w:p w14:paraId="1E18F16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htim1.Init.ClockDivision = TIM_CLOCKDIVISION_DIV1;</w:t>
      </w:r>
    </w:p>
    <w:p w14:paraId="5344E62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HAL_TIM_PWM_Init(&amp;htim1);</w:t>
      </w:r>
    </w:p>
    <w:p w14:paraId="5B00D11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271ACD4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sConfigOC.OCMode = TIM_OCMODE_PWM1;</w:t>
      </w:r>
    </w:p>
    <w:p w14:paraId="347FADAB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sConfigOC.Pulse = 500;           // 初始占空比50%（1k Hz下，高电平500us）</w:t>
      </w:r>
    </w:p>
    <w:p w14:paraId="137D46D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sConfigOC.OCPolarity = TIM_OCPOLARITY_HIGH;</w:t>
      </w:r>
    </w:p>
    <w:p w14:paraId="3E4821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HAL_TIM_PWM_ConfigChannel(&amp;htim1, &amp;sConfigOC, TIM_CHANNEL_1);</w:t>
      </w:r>
    </w:p>
    <w:p w14:paraId="44CA28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HAL_TIM_PWM_Start(&amp;htim1, TIM_CHANNEL_1);</w:t>
      </w:r>
    </w:p>
    <w:p w14:paraId="065E091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58FB19A3">
      <w:pPr>
        <w:spacing w:before="0" w:after="283" w:line="324" w:lineRule="auto"/>
        <w:ind w:left="0"/>
      </w:pPr>
    </w:p>
    <w:p w14:paraId="827329F5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 w14:paraId="0EBE706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 w14:paraId="1310F4C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 w14:paraId="54FFD91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 w14:paraId="F05554C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 w14:paraId="9389458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 w14:paraId="D31AF15B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 w14:paraId="6E87746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 w14:paraId="55C9297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 w14:paraId="26DD13C9">
      <w:pPr>
        <w:spacing w:before="0" w:after="283" w:line="324" w:lineRule="auto"/>
        <w:ind w:left="0"/>
      </w:pPr>
    </w:p>
    <w:p w14:paraId="28BDF7D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 w14:paraId="3DF05AE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 w14:paraId="645A1F7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 w14:paraId="EFBC798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 w14:paraId="E8629B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 w14:paraId="FE87C2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 w14:paraId="92FD741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 w14:paraId="DE4EAFD9">
      <w:pPr>
        <w:spacing w:before="0" w:after="283" w:line="324" w:lineRule="auto"/>
        <w:ind w:left="0"/>
      </w:pPr>
    </w:p>
    <w:p w14:paraId="DCB4341A"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2FE972"/>
    <w:multiLevelType w:val="singleLevel"/>
    <w:tmpl w:val="B92FE9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BE7BFC"/>
    <w:rsid w:val="5BB31D00"/>
    <w:rsid w:val="72794268"/>
    <w:rsid w:val="7A41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ＭＳ 明朝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 w:line="324" w:lineRule="auto"/>
      <w:outlineLvl w:val="0"/>
    </w:pPr>
    <w:rPr>
      <w:rFonts w:ascii="Calibri" w:hAnsi="Calibri" w:eastAsia="MS Gothic" w:cs="宋体"/>
      <w:b/>
      <w:bCs/>
      <w:color w:val="365F91"/>
      <w:sz w:val="32"/>
      <w:szCs w:val="28"/>
    </w:rPr>
  </w:style>
  <w:style w:type="paragraph" w:styleId="4">
    <w:name w:val="heading 2"/>
    <w:basedOn w:val="1"/>
    <w:next w:val="1"/>
    <w:link w:val="141"/>
    <w:qFormat/>
    <w:uiPriority w:val="9"/>
    <w:pPr>
      <w:keepNext/>
      <w:keepLines/>
      <w:spacing w:before="200" w:after="0" w:line="324" w:lineRule="auto"/>
      <w:outlineLvl w:val="1"/>
    </w:pPr>
    <w:rPr>
      <w:rFonts w:ascii="Calibri" w:hAnsi="Calibri" w:eastAsia="MS Gothic" w:cs="宋体"/>
      <w:b/>
      <w:bCs/>
      <w:color w:val="4F81BD"/>
      <w:sz w:val="28"/>
      <w:szCs w:val="26"/>
    </w:rPr>
  </w:style>
  <w:style w:type="paragraph" w:styleId="5">
    <w:name w:val="heading 3"/>
    <w:basedOn w:val="1"/>
    <w:next w:val="1"/>
    <w:link w:val="142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2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3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4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5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6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7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uiPriority w:val="1"/>
  </w:style>
  <w:style w:type="table" w:default="1" w:styleId="3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qFormat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uiPriority w:val="0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uiPriority w:val="0"/>
    <w:rPr>
      <w:color w:val="0000FF"/>
      <w:u w:val="single"/>
    </w:rPr>
  </w:style>
  <w:style w:type="character" w:customStyle="1" w:styleId="137">
    <w:name w:val="Header Char_aafe5529-4cc8-4dd6-b952-1c6d97ebd951"/>
    <w:basedOn w:val="132"/>
    <w:link w:val="25"/>
    <w:uiPriority w:val="99"/>
  </w:style>
  <w:style w:type="character" w:customStyle="1" w:styleId="138">
    <w:name w:val="Footer Char_03cf23e8-a33e-4e50-8a17-6ced998d3ca3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40">
    <w:name w:val="Heading 1 Char_71fff66a-9434-4150-9b3c-73902de08a73"/>
    <w:basedOn w:val="132"/>
    <w:link w:val="3"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41">
    <w:name w:val="Heading 2 Char_183643f6-86e9-4fc4-9b8e-899f7aac078d"/>
    <w:basedOn w:val="132"/>
    <w:link w:val="4"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2">
    <w:name w:val="Heading 3 Char_c774712f-cf91-4b96-81fb-07b785423bb1"/>
    <w:basedOn w:val="132"/>
    <w:link w:val="5"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3">
    <w:name w:val="Title Char_e32c16bf-cf64-4a58-aba6-37591c1bb488"/>
    <w:basedOn w:val="132"/>
    <w:link w:val="31"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/>
    </w:rPr>
  </w:style>
  <w:style w:type="character" w:customStyle="1" w:styleId="151">
    <w:name w:val="Quote Char_9bfc6497-5eb6-4290-a4d9-5fb41bb8e9c5"/>
    <w:basedOn w:val="132"/>
    <w:link w:val="150"/>
    <w:uiPriority w:val="29"/>
    <w:rPr>
      <w:i/>
      <w:iCs/>
      <w:color w:val="000000"/>
    </w:rPr>
  </w:style>
  <w:style w:type="character" w:customStyle="1" w:styleId="152">
    <w:name w:val="Heading 4 Char_563a99ba-b607-4151-86c9-3d907cf7dbcf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3">
    <w:name w:val="Heading 5 Char_292b329c-001b-49c8-aeb2-3fafa42bbd37"/>
    <w:basedOn w:val="132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4">
    <w:name w:val="Heading 6 Char_182da8c4-429d-469b-bf78-c541e8c8a5bf"/>
    <w:basedOn w:val="132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5">
    <w:name w:val="Heading 7 Char_20d13d01-7ba2-49c7-addf-5799b785d9ed"/>
    <w:basedOn w:val="132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6">
    <w:name w:val="Heading 8 Char_8718b671-75c1-4cb6-8b2d-ab524e49517f"/>
    <w:basedOn w:val="132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7">
    <w:name w:val="Heading 9 Char_04615473-44d4-4775-97c1-d8495b1af52b"/>
    <w:basedOn w:val="132"/>
    <w:link w:val="11"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9">
    <w:name w:val="Intense Quote Char_3af6c849-cf51-4a5e-968b-ee8613a56edd"/>
    <w:basedOn w:val="132"/>
    <w:link w:val="158"/>
    <w:uiPriority w:val="30"/>
    <w:rPr>
      <w:b/>
      <w:bCs/>
      <w:i/>
      <w:iCs/>
      <w:color w:val="4F81BD"/>
    </w:rPr>
  </w:style>
  <w:style w:type="character" w:customStyle="1" w:styleId="160">
    <w:name w:val="Subtle Emphasis"/>
    <w:basedOn w:val="132"/>
    <w:qFormat/>
    <w:uiPriority w:val="19"/>
    <w:rPr>
      <w:i/>
      <w:iCs/>
      <w:color w:val="808080"/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2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3120</Words>
  <Characters>5873</Characters>
  <Paragraphs>302</Paragraphs>
  <TotalTime>14</TotalTime>
  <ScaleCrop>false</ScaleCrop>
  <LinksUpToDate>false</LinksUpToDate>
  <CharactersWithSpaces>6561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辞忧.</cp:lastModifiedBy>
  <dcterms:modified xsi:type="dcterms:W3CDTF">2026-06-04T08:46:44Z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B1ADA929B71248B595C0B9FAF63917EC_13</vt:lpwstr>
  </property>
  <property fmtid="{D5CDD505-2E9C-101B-9397-08002B2CF9AE}" pid="3" name="KSOTemplateDocerSaveRecord">
    <vt:lpwstr>eyJoZGlkIjoiNjY2M2FjYzYyOWNmYjEwOWE2Nzg4YjdkMTI4NTZjMjUiLCJ1c2VySWQiOiIxMjQxMDU2NjY3In0=</vt:lpwstr>
  </property>
  <property fmtid="{D5CDD505-2E9C-101B-9397-08002B2CF9AE}" pid="4" name="KSOProductBuildVer">
    <vt:lpwstr>2052-12.1.0.26895</vt:lpwstr>
  </property>
</Properties>
</file>