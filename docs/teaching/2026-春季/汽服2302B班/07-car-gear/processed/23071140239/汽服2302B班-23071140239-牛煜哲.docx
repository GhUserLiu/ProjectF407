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572BD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汽车微处理器原理与应用</w:t>
      </w:r>
    </w:p>
    <w:p w14:paraId="561F8C4F">
      <w:pPr>
        <w:spacing w:after="0" w:line="240" w:lineRule="auto"/>
        <w:rPr>
          <w:rFonts w:hint="eastAsia"/>
          <w:lang w:eastAsia="zh-CN"/>
        </w:rPr>
      </w:pPr>
    </w:p>
    <w:p w14:paraId="13568FC3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6"/>
          <w:lang w:eastAsia="zh-CN"/>
        </w:rPr>
        <w:t>实　验　报　告</w:t>
      </w:r>
    </w:p>
    <w:p w14:paraId="7AD5F63E">
      <w:pPr>
        <w:spacing w:after="0" w:line="240" w:lineRule="auto"/>
        <w:rPr>
          <w:rFonts w:hint="eastAsia"/>
          <w:lang w:eastAsia="zh-CN"/>
        </w:rPr>
      </w:pPr>
    </w:p>
    <w:p w14:paraId="7D549085">
      <w:pPr>
        <w:spacing w:after="0" w:line="240" w:lineRule="auto"/>
        <w:rPr>
          <w:rFonts w:hint="eastAsia"/>
          <w:lang w:eastAsia="zh-CN"/>
        </w:rPr>
      </w:pPr>
    </w:p>
    <w:p w14:paraId="30394304">
      <w:pPr>
        <w:spacing w:after="0" w:line="240" w:lineRule="auto"/>
        <w:rPr>
          <w:rFonts w:hint="eastAsia" w:eastAsia="宋体"/>
          <w:lang w:eastAsia="zh-CN"/>
        </w:rPr>
      </w:pPr>
    </w:p>
    <w:p w14:paraId="221BF0C3">
      <w:pPr>
        <w:spacing w:after="0" w:line="240" w:lineRule="auto"/>
        <w:rPr>
          <w:rFonts w:hint="eastAsia" w:eastAsia="宋体"/>
          <w:lang w:eastAsia="zh-CN"/>
        </w:rPr>
      </w:pPr>
    </w:p>
    <w:p w14:paraId="1FCCBE4E">
      <w:pPr>
        <w:spacing w:after="0" w:line="240" w:lineRule="auto"/>
        <w:rPr>
          <w:rFonts w:hint="eastAsia"/>
          <w:lang w:eastAsia="zh-CN"/>
        </w:rPr>
      </w:pPr>
    </w:p>
    <w:p w14:paraId="0CAD859D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B2E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7EB9240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2356A6A0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汽车档位模拟器设计 </w:t>
            </w:r>
            <w:r>
              <w:rPr>
                <w:rFonts w:hint="eastAsia" w:eastAsia="宋体"/>
                <w:lang w:eastAsia="zh-CN"/>
              </w:rPr>
              <w:t xml:space="preserve"> </w:t>
            </w:r>
          </w:p>
        </w:tc>
        <w:tc>
          <w:tcPr>
            <w:tcW w:w="2493" w:type="dxa"/>
          </w:tcPr>
          <w:p w14:paraId="4E4307E3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C927F68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牛煜哲</w:t>
            </w:r>
          </w:p>
        </w:tc>
      </w:tr>
      <w:tr w14:paraId="04BE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6DDD6EF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678B85C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230711402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  <w:tc>
          <w:tcPr>
            <w:tcW w:w="2493" w:type="dxa"/>
          </w:tcPr>
          <w:p w14:paraId="6E99411F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086423D2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汽服2302B</w:t>
            </w:r>
          </w:p>
        </w:tc>
      </w:tr>
      <w:tr w14:paraId="3C16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CEE29C5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47C530C6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四</w:t>
            </w:r>
          </w:p>
        </w:tc>
        <w:tc>
          <w:tcPr>
            <w:tcW w:w="2493" w:type="dxa"/>
          </w:tcPr>
          <w:p w14:paraId="72ECFD55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08BFAB2E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刘兆骐</w:t>
            </w:r>
          </w:p>
        </w:tc>
      </w:tr>
      <w:tr w14:paraId="3C4D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F4D74CC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698699B0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2026-6-4</w:t>
            </w:r>
          </w:p>
        </w:tc>
        <w:tc>
          <w:tcPr>
            <w:tcW w:w="2493" w:type="dxa"/>
          </w:tcPr>
          <w:p w14:paraId="6BC2DE22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2DD0BF74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2026-6-6</w:t>
            </w:r>
          </w:p>
        </w:tc>
      </w:tr>
    </w:tbl>
    <w:p w14:paraId="08AAD6EE">
      <w:pPr>
        <w:spacing w:after="283"/>
        <w:rPr>
          <w:rFonts w:hint="eastAsia"/>
        </w:rPr>
      </w:pPr>
    </w:p>
    <w:p w14:paraId="1D0410B3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一、团队信息与分工（5分）</w:t>
      </w:r>
    </w:p>
    <w:p w14:paraId="40016B42">
      <w:pPr>
        <w:spacing w:before="170" w:after="113"/>
        <w:rPr>
          <w:rFonts w:hint="eastAsia"/>
        </w:rPr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7D77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17CA0B7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752E48DF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0BAE7C4A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3FE2DE4D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学号</w:t>
            </w:r>
          </w:p>
        </w:tc>
      </w:tr>
      <w:tr w14:paraId="5ED4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AFC9F84">
            <w:pPr>
              <w:spacing w:after="0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四</w:t>
            </w:r>
          </w:p>
        </w:tc>
        <w:tc>
          <w:tcPr>
            <w:tcW w:w="2493" w:type="dxa"/>
          </w:tcPr>
          <w:p w14:paraId="288080F8">
            <w:pPr>
              <w:spacing w:after="0"/>
              <w:rPr>
                <w:rFonts w:hint="eastAsia" w:eastAsia="宋体"/>
              </w:rPr>
            </w:pPr>
            <w:r>
              <w:rPr>
                <w:rFonts w:hint="eastAsia" w:eastAsia="宋体" w:cs="微软雅黑"/>
              </w:rPr>
              <w:t>组长</w:t>
            </w:r>
          </w:p>
        </w:tc>
        <w:tc>
          <w:tcPr>
            <w:tcW w:w="2493" w:type="dxa"/>
          </w:tcPr>
          <w:p w14:paraId="64E060CA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郜炫彤</w:t>
            </w:r>
          </w:p>
        </w:tc>
        <w:tc>
          <w:tcPr>
            <w:tcW w:w="2493" w:type="dxa"/>
          </w:tcPr>
          <w:p w14:paraId="0EEE1627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23071140227</w:t>
            </w:r>
          </w:p>
        </w:tc>
      </w:tr>
      <w:tr w14:paraId="23D9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CD0982C">
            <w:pPr>
              <w:spacing w:after="0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四</w:t>
            </w:r>
          </w:p>
        </w:tc>
        <w:tc>
          <w:tcPr>
            <w:tcW w:w="2493" w:type="dxa"/>
          </w:tcPr>
          <w:p w14:paraId="096A9DC3">
            <w:pPr>
              <w:spacing w:after="0"/>
              <w:rPr>
                <w:rFonts w:hint="eastAsia" w:eastAsia="宋体"/>
              </w:rPr>
            </w:pPr>
            <w:r>
              <w:rPr>
                <w:rFonts w:hint="eastAsia" w:eastAsia="宋体" w:cs="微软雅黑"/>
              </w:rPr>
              <w:t>组员</w:t>
            </w:r>
          </w:p>
        </w:tc>
        <w:tc>
          <w:tcPr>
            <w:tcW w:w="2493" w:type="dxa"/>
          </w:tcPr>
          <w:p w14:paraId="5A330A25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孟祥祖</w:t>
            </w:r>
          </w:p>
        </w:tc>
        <w:tc>
          <w:tcPr>
            <w:tcW w:w="2493" w:type="dxa"/>
          </w:tcPr>
          <w:p w14:paraId="73191224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23071140238</w:t>
            </w:r>
          </w:p>
        </w:tc>
      </w:tr>
      <w:tr w14:paraId="0185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B75669F">
            <w:pPr>
              <w:spacing w:after="0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四</w:t>
            </w:r>
          </w:p>
        </w:tc>
        <w:tc>
          <w:tcPr>
            <w:tcW w:w="2493" w:type="dxa"/>
          </w:tcPr>
          <w:p w14:paraId="61EEED47">
            <w:pPr>
              <w:spacing w:after="0"/>
              <w:rPr>
                <w:rFonts w:hint="eastAsia" w:eastAsia="宋体"/>
              </w:rPr>
            </w:pPr>
            <w:r>
              <w:rPr>
                <w:rFonts w:hint="eastAsia" w:eastAsia="宋体" w:cs="微软雅黑"/>
              </w:rPr>
              <w:t>组员</w:t>
            </w:r>
          </w:p>
        </w:tc>
        <w:tc>
          <w:tcPr>
            <w:tcW w:w="2493" w:type="dxa"/>
          </w:tcPr>
          <w:p w14:paraId="26119F07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牛煜哲</w:t>
            </w:r>
          </w:p>
        </w:tc>
        <w:tc>
          <w:tcPr>
            <w:tcW w:w="2493" w:type="dxa"/>
          </w:tcPr>
          <w:p w14:paraId="0D0E880B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23071140239</w:t>
            </w:r>
          </w:p>
        </w:tc>
      </w:tr>
    </w:tbl>
    <w:p w14:paraId="031CD37A">
      <w:pPr>
        <w:spacing w:after="170"/>
        <w:rPr>
          <w:rFonts w:hint="eastAsia"/>
        </w:rPr>
      </w:pPr>
    </w:p>
    <w:p w14:paraId="2428265C">
      <w:pPr>
        <w:spacing w:before="170" w:after="113"/>
        <w:rPr>
          <w:rFonts w:hint="eastAsia" w:eastAsia="宋体"/>
          <w:lang w:eastAsia="zh-CN"/>
        </w:rPr>
      </w:pPr>
      <w:r>
        <w:rPr>
          <w:rFonts w:ascii="黑体" w:hAnsi="黑体" w:eastAsia="黑体"/>
          <w:b/>
          <w:sz w:val="28"/>
        </w:rPr>
        <w:t>1.2 个人分工说明</w:t>
      </w:r>
    </w:p>
    <w:p w14:paraId="2F0C074E">
      <w:pPr>
        <w:spacing w:before="170" w:after="113"/>
        <w:rPr>
          <w:rFonts w:hint="eastAsia" w:eastAsia="宋体" w:cs="MS Mincho"/>
          <w:lang w:eastAsia="zh-CN"/>
        </w:rPr>
      </w:pPr>
      <w:r>
        <w:rPr>
          <w:rFonts w:hint="eastAsia" w:eastAsia="宋体"/>
          <w:lang w:val="en-US" w:eastAsia="zh-CN"/>
        </w:rPr>
        <w:t>牛煜哲</w:t>
      </w:r>
      <w:r>
        <w:rPr>
          <w:rFonts w:eastAsia="宋体"/>
          <w:lang w:eastAsia="zh-CN"/>
        </w:rPr>
        <w:t>（</w:t>
      </w:r>
      <w:r>
        <w:rPr>
          <w:rFonts w:hint="eastAsia" w:eastAsia="宋体" w:cs="微软雅黑"/>
          <w:lang w:eastAsia="zh-CN"/>
        </w:rPr>
        <w:t>组</w:t>
      </w:r>
      <w:r>
        <w:rPr>
          <w:rFonts w:hint="eastAsia" w:eastAsia="宋体" w:cs="微软雅黑"/>
          <w:lang w:val="en-US" w:eastAsia="zh-CN"/>
        </w:rPr>
        <w:t>员</w:t>
      </w:r>
      <w:r>
        <w:rPr>
          <w:rFonts w:hint="eastAsia" w:eastAsia="宋体" w:cs="MS Mincho"/>
          <w:lang w:eastAsia="zh-CN"/>
        </w:rPr>
        <w:t>）：负责实验全程文档整理、实验现象与测试数据记录，依托记录统筹把控实验全流程。</w:t>
      </w:r>
      <w:bookmarkStart w:id="0" w:name="_GoBack"/>
      <w:bookmarkEnd w:id="0"/>
      <w:r>
        <w:rPr>
          <w:rFonts w:hint="eastAsia" w:eastAsia="宋体" w:cs="MS Mincho"/>
          <w:lang w:val="en-US" w:eastAsia="zh-CN"/>
        </w:rPr>
        <w:t>同时</w:t>
      </w:r>
      <w:r>
        <w:rPr>
          <w:rFonts w:hint="eastAsia" w:eastAsia="宋体" w:cs="MS Mincho"/>
          <w:lang w:eastAsia="zh-CN"/>
        </w:rPr>
        <w:t>开展按键消抖反复对比测试，摸索10ms、50ms不同消抖时长的实际工作差异。</w:t>
      </w:r>
      <w:r>
        <w:rPr>
          <w:rFonts w:hint="eastAsia" w:eastAsia="宋体" w:cs="MS Mincho"/>
          <w:lang w:val="en-US" w:eastAsia="zh-CN"/>
        </w:rPr>
        <w:t>并</w:t>
      </w:r>
      <w:r>
        <w:rPr>
          <w:rFonts w:hint="eastAsia" w:eastAsia="宋体" w:cs="MS Mincho"/>
          <w:lang w:eastAsia="zh-CN"/>
        </w:rPr>
        <w:t>完成选做内容，开发调试串口输出程序，实现档位信息上位机打印输出。</w:t>
      </w:r>
      <w:r>
        <w:rPr>
          <w:rFonts w:eastAsia="宋体"/>
          <w:lang w:eastAsia="zh-CN"/>
        </w:rPr>
        <w:t xml:space="preserve"> </w:t>
      </w:r>
    </w:p>
    <w:p w14:paraId="1C7F8FFB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1.3 团队协作过程记录</w:t>
      </w:r>
    </w:p>
    <w:p w14:paraId="2A1B78E1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 w:cs="MS Mincho"/>
          <w:lang w:eastAsia="zh-CN"/>
        </w:rPr>
        <w:t>首先，小</w:t>
      </w:r>
      <w:r>
        <w:rPr>
          <w:rFonts w:hint="eastAsia" w:eastAsia="宋体" w:cs="微软雅黑"/>
          <w:lang w:eastAsia="zh-CN"/>
        </w:rPr>
        <w:t>组</w:t>
      </w:r>
      <w:r>
        <w:rPr>
          <w:rFonts w:hint="eastAsia" w:eastAsia="宋体" w:cs="MS Mincho"/>
          <w:lang w:eastAsia="zh-CN"/>
        </w:rPr>
        <w:t>三人集中</w:t>
      </w:r>
      <w:r>
        <w:rPr>
          <w:rFonts w:hint="eastAsia" w:eastAsia="宋体" w:cs="微软雅黑"/>
          <w:lang w:eastAsia="zh-CN"/>
        </w:rPr>
        <w:t>阅读实验</w:t>
      </w:r>
      <w:r>
        <w:rPr>
          <w:rFonts w:hint="eastAsia" w:eastAsia="宋体" w:cs="MS Mincho"/>
          <w:lang w:eastAsia="zh-CN"/>
        </w:rPr>
        <w:t>任</w:t>
      </w:r>
      <w:r>
        <w:rPr>
          <w:rFonts w:hint="eastAsia" w:eastAsia="宋体" w:cs="微软雅黑"/>
          <w:lang w:eastAsia="zh-CN"/>
        </w:rPr>
        <w:t>务书</w:t>
      </w:r>
      <w:r>
        <w:rPr>
          <w:rFonts w:hint="eastAsia" w:eastAsia="宋体" w:cs="MS Mincho"/>
          <w:lang w:eastAsia="zh-CN"/>
        </w:rPr>
        <w:t>，明确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目</w:t>
      </w:r>
      <w:r>
        <w:rPr>
          <w:rFonts w:hint="eastAsia" w:eastAsia="宋体" w:cs="微软雅黑"/>
          <w:lang w:eastAsia="zh-CN"/>
        </w:rPr>
        <w:t>标为</w:t>
      </w:r>
      <w:r>
        <w:rPr>
          <w:rFonts w:hint="eastAsia" w:eastAsia="宋体" w:cs="MS Mincho"/>
          <w:lang w:eastAsia="zh-CN"/>
        </w:rPr>
        <w:t>“</w:t>
      </w:r>
      <w:r>
        <w:rPr>
          <w:rFonts w:hint="eastAsia" w:eastAsia="宋体" w:cs="微软雅黑"/>
          <w:lang w:eastAsia="zh-CN"/>
        </w:rPr>
        <w:t>设计</w:t>
      </w:r>
      <w:r>
        <w:rPr>
          <w:rFonts w:hint="eastAsia" w:eastAsia="宋体" w:cs="MS Mincho"/>
          <w:lang w:eastAsia="zh-CN"/>
        </w:rPr>
        <w:t>一个通</w:t>
      </w:r>
      <w:r>
        <w:rPr>
          <w:rFonts w:hint="eastAsia" w:eastAsia="宋体" w:cs="微软雅黑"/>
          <w:lang w:eastAsia="zh-CN"/>
        </w:rPr>
        <w:t>过</w:t>
      </w:r>
      <w:r>
        <w:rPr>
          <w:rFonts w:hint="eastAsia" w:eastAsia="宋体" w:cs="MS Mincho"/>
          <w:lang w:eastAsia="zh-CN"/>
        </w:rPr>
        <w:t>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循</w:t>
      </w:r>
      <w:r>
        <w:rPr>
          <w:rFonts w:hint="eastAsia" w:eastAsia="宋体" w:cs="微软雅黑"/>
          <w:lang w:eastAsia="zh-CN"/>
        </w:rPr>
        <w:t>环</w:t>
      </w:r>
      <w:r>
        <w:rPr>
          <w:rFonts w:hint="eastAsia" w:eastAsia="宋体" w:cs="MS Mincho"/>
          <w:lang w:eastAsia="zh-CN"/>
        </w:rPr>
        <w:t>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/>
          <w:lang w:eastAsia="zh-CN"/>
        </w:rPr>
        <w:t>P/R/N/D档位并用LED指示的模</w:t>
      </w:r>
      <w:r>
        <w:rPr>
          <w:rFonts w:hint="eastAsia" w:eastAsia="宋体" w:cs="微软雅黑"/>
          <w:lang w:eastAsia="zh-CN"/>
        </w:rPr>
        <w:t>拟</w:t>
      </w:r>
      <w:r>
        <w:rPr>
          <w:rFonts w:hint="eastAsia" w:eastAsia="宋体" w:cs="MS Mincho"/>
          <w:lang w:eastAsia="zh-CN"/>
        </w:rPr>
        <w:t>器”。我</w:t>
      </w:r>
      <w:r>
        <w:rPr>
          <w:rFonts w:hint="eastAsia" w:eastAsia="宋体" w:cs="微软雅黑"/>
          <w:lang w:eastAsia="zh-CN"/>
        </w:rPr>
        <w:t>们</w:t>
      </w:r>
      <w:r>
        <w:rPr>
          <w:rFonts w:hint="eastAsia" w:eastAsia="宋体" w:cs="MS Mincho"/>
          <w:lang w:eastAsia="zh-CN"/>
        </w:rPr>
        <w:t>通</w:t>
      </w:r>
      <w:r>
        <w:rPr>
          <w:rFonts w:hint="eastAsia" w:eastAsia="宋体" w:cs="微软雅黑"/>
          <w:lang w:eastAsia="zh-CN"/>
        </w:rPr>
        <w:t>过讨论</w:t>
      </w:r>
      <w:r>
        <w:rPr>
          <w:rFonts w:hint="eastAsia" w:eastAsia="宋体" w:cs="MS Mincho"/>
          <w:lang w:eastAsia="zh-CN"/>
        </w:rPr>
        <w:t>确定了采用“中断</w:t>
      </w:r>
      <w:r>
        <w:rPr>
          <w:rFonts w:hint="eastAsia" w:eastAsia="宋体"/>
          <w:lang w:eastAsia="zh-CN"/>
        </w:rPr>
        <w:t>+状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机”的核心架构。</w:t>
      </w:r>
    </w:p>
    <w:p w14:paraId="325238B4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在硬件搭建</w:t>
      </w:r>
      <w:r>
        <w:rPr>
          <w:rFonts w:hint="eastAsia" w:eastAsia="宋体" w:cs="微软雅黑"/>
          <w:lang w:eastAsia="zh-CN"/>
        </w:rPr>
        <w:t>阶</w:t>
      </w:r>
      <w:r>
        <w:rPr>
          <w:rFonts w:hint="eastAsia" w:eastAsia="宋体" w:cs="MS Mincho"/>
          <w:lang w:eastAsia="zh-CN"/>
        </w:rPr>
        <w:t>段，郜炫彤</w:t>
      </w:r>
      <w:r>
        <w:rPr>
          <w:rFonts w:hint="eastAsia" w:eastAsia="宋体" w:cs="微软雅黑"/>
          <w:lang w:eastAsia="zh-CN"/>
        </w:rPr>
        <w:t>负责连</w:t>
      </w:r>
      <w:r>
        <w:rPr>
          <w:rFonts w:hint="eastAsia" w:eastAsia="宋体" w:cs="MS Mincho"/>
          <w:lang w:eastAsia="zh-CN"/>
        </w:rPr>
        <w:t>接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路，牛煜哲根据任</w:t>
      </w:r>
      <w:r>
        <w:rPr>
          <w:rFonts w:hint="eastAsia" w:eastAsia="宋体" w:cs="微软雅黑"/>
          <w:lang w:eastAsia="zh-CN"/>
        </w:rPr>
        <w:t>务书</w:t>
      </w:r>
      <w:r>
        <w:rPr>
          <w:rFonts w:hint="eastAsia" w:eastAsia="宋体" w:cs="MS Mincho"/>
          <w:lang w:eastAsia="zh-CN"/>
        </w:rPr>
        <w:t>核</w:t>
      </w:r>
      <w:r>
        <w:rPr>
          <w:rFonts w:hint="eastAsia" w:eastAsia="宋体" w:cs="微软雅黑"/>
          <w:lang w:eastAsia="zh-CN"/>
        </w:rPr>
        <w:t>对</w:t>
      </w:r>
      <w:r>
        <w:rPr>
          <w:rFonts w:hint="eastAsia" w:eastAsia="宋体" w:cs="MS Mincho"/>
          <w:lang w:eastAsia="zh-CN"/>
        </w:rPr>
        <w:t>引脚</w:t>
      </w: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接，确保</w:t>
      </w:r>
      <w:r>
        <w:rPr>
          <w:rFonts w:hint="eastAsia" w:eastAsia="宋体"/>
          <w:lang w:eastAsia="zh-CN"/>
        </w:rPr>
        <w:t>PE4、PF9、PF10</w:t>
      </w: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接无</w:t>
      </w:r>
      <w:r>
        <w:rPr>
          <w:rFonts w:hint="eastAsia" w:eastAsia="宋体" w:cs="微软雅黑"/>
          <w:lang w:eastAsia="zh-CN"/>
        </w:rPr>
        <w:t>误</w:t>
      </w:r>
      <w:r>
        <w:rPr>
          <w:rFonts w:hint="eastAsia" w:eastAsia="宋体" w:cs="MS Mincho"/>
          <w:lang w:eastAsia="zh-CN"/>
        </w:rPr>
        <w:t>。在</w:t>
      </w:r>
      <w:r>
        <w:rPr>
          <w:rFonts w:hint="eastAsia" w:eastAsia="宋体" w:cs="微软雅黑"/>
          <w:lang w:eastAsia="zh-CN"/>
        </w:rPr>
        <w:t>软</w:t>
      </w:r>
      <w:r>
        <w:rPr>
          <w:rFonts w:hint="eastAsia" w:eastAsia="宋体" w:cs="MS Mincho"/>
          <w:lang w:eastAsia="zh-CN"/>
        </w:rPr>
        <w:t>件</w:t>
      </w:r>
      <w:r>
        <w:rPr>
          <w:rFonts w:hint="eastAsia" w:eastAsia="宋体" w:cs="微软雅黑"/>
          <w:lang w:eastAsia="zh-CN"/>
        </w:rPr>
        <w:t>编</w:t>
      </w:r>
      <w:r>
        <w:rPr>
          <w:rFonts w:hint="eastAsia" w:eastAsia="宋体" w:cs="MS Mincho"/>
          <w:lang w:eastAsia="zh-CN"/>
        </w:rPr>
        <w:t>写</w:t>
      </w:r>
      <w:r>
        <w:rPr>
          <w:rFonts w:hint="eastAsia" w:eastAsia="宋体" w:cs="微软雅黑"/>
          <w:lang w:eastAsia="zh-CN"/>
        </w:rPr>
        <w:t>阶</w:t>
      </w:r>
      <w:r>
        <w:rPr>
          <w:rFonts w:hint="eastAsia" w:eastAsia="宋体" w:cs="MS Mincho"/>
          <w:lang w:eastAsia="zh-CN"/>
        </w:rPr>
        <w:t>段，孟祥祖</w:t>
      </w:r>
      <w:r>
        <w:rPr>
          <w:rFonts w:hint="eastAsia" w:eastAsia="宋体" w:cs="微软雅黑"/>
          <w:lang w:eastAsia="zh-CN"/>
        </w:rPr>
        <w:t>编</w:t>
      </w:r>
      <w:r>
        <w:rPr>
          <w:rFonts w:hint="eastAsia" w:eastAsia="宋体" w:cs="MS Mincho"/>
          <w:lang w:eastAsia="zh-CN"/>
        </w:rPr>
        <w:t>写了初始版本的档位切</w:t>
      </w:r>
      <w:r>
        <w:rPr>
          <w:rFonts w:hint="eastAsia" w:eastAsia="宋体" w:cs="微软雅黑"/>
          <w:lang w:eastAsia="zh-CN"/>
        </w:rPr>
        <w:t>换逻辑</w:t>
      </w:r>
      <w:r>
        <w:rPr>
          <w:rFonts w:hint="eastAsia" w:eastAsia="宋体" w:cs="MS Mincho"/>
          <w:lang w:eastAsia="zh-CN"/>
        </w:rPr>
        <w:t>，但在</w:t>
      </w:r>
      <w:r>
        <w:rPr>
          <w:rFonts w:hint="eastAsia" w:eastAsia="宋体" w:cs="微软雅黑"/>
          <w:lang w:eastAsia="zh-CN"/>
        </w:rPr>
        <w:t>测试时发现</w:t>
      </w:r>
      <w:r>
        <w:rPr>
          <w:rFonts w:hint="eastAsia" w:eastAsia="宋体" w:cs="MS Mincho"/>
          <w:lang w:eastAsia="zh-CN"/>
        </w:rPr>
        <w:t>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抖</w:t>
      </w:r>
      <w:r>
        <w:rPr>
          <w:rFonts w:hint="eastAsia" w:eastAsia="宋体" w:cs="微软雅黑"/>
          <w:lang w:eastAsia="zh-CN"/>
        </w:rPr>
        <w:t>动严</w:t>
      </w:r>
      <w:r>
        <w:rPr>
          <w:rFonts w:hint="eastAsia" w:eastAsia="宋体" w:cs="MS Mincho"/>
          <w:lang w:eastAsia="zh-CN"/>
        </w:rPr>
        <w:t>重，</w:t>
      </w:r>
      <w:r>
        <w:rPr>
          <w:rFonts w:hint="eastAsia" w:eastAsia="宋体" w:cs="微软雅黑"/>
          <w:lang w:eastAsia="zh-CN"/>
        </w:rPr>
        <w:t>导</w:t>
      </w:r>
      <w:r>
        <w:rPr>
          <w:rFonts w:hint="eastAsia" w:eastAsia="宋体" w:cs="MS Mincho"/>
          <w:lang w:eastAsia="zh-CN"/>
        </w:rPr>
        <w:t>致一次按下会触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多次档位切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 w:cs="MS Mincho"/>
          <w:lang w:eastAsia="zh-CN"/>
        </w:rPr>
        <w:t>。我</w:t>
      </w:r>
      <w:r>
        <w:rPr>
          <w:rFonts w:hint="eastAsia" w:eastAsia="宋体" w:cs="微软雅黑"/>
          <w:lang w:eastAsia="zh-CN"/>
        </w:rPr>
        <w:t>们</w:t>
      </w:r>
      <w:r>
        <w:rPr>
          <w:rFonts w:hint="eastAsia" w:eastAsia="宋体" w:cs="MS Mincho"/>
          <w:lang w:eastAsia="zh-CN"/>
        </w:rPr>
        <w:t>通</w:t>
      </w:r>
      <w:r>
        <w:rPr>
          <w:rFonts w:hint="eastAsia" w:eastAsia="宋体" w:cs="微软雅黑"/>
          <w:lang w:eastAsia="zh-CN"/>
        </w:rPr>
        <w:t>过视频</w:t>
      </w:r>
      <w:r>
        <w:rPr>
          <w:rFonts w:hint="eastAsia" w:eastAsia="宋体" w:cs="MS Mincho"/>
          <w:lang w:eastAsia="zh-CN"/>
        </w:rPr>
        <w:t>会</w:t>
      </w:r>
      <w:r>
        <w:rPr>
          <w:rFonts w:hint="eastAsia" w:eastAsia="宋体" w:cs="微软雅黑"/>
          <w:lang w:eastAsia="zh-CN"/>
        </w:rPr>
        <w:t>议</w:t>
      </w:r>
      <w:r>
        <w:rPr>
          <w:rFonts w:hint="eastAsia" w:eastAsia="宋体" w:cs="MS Mincho"/>
          <w:lang w:eastAsia="zh-CN"/>
        </w:rPr>
        <w:t>共同分析，决定采用任</w:t>
      </w:r>
      <w:r>
        <w:rPr>
          <w:rFonts w:hint="eastAsia" w:eastAsia="宋体" w:cs="微软雅黑"/>
          <w:lang w:eastAsia="zh-CN"/>
        </w:rPr>
        <w:t>务书</w:t>
      </w:r>
      <w:r>
        <w:rPr>
          <w:rFonts w:hint="eastAsia" w:eastAsia="宋体" w:cs="MS Mincho"/>
          <w:lang w:eastAsia="zh-CN"/>
        </w:rPr>
        <w:t>中推荐的</w:t>
      </w:r>
      <w:r>
        <w:rPr>
          <w:rFonts w:hint="eastAsia" w:eastAsia="宋体"/>
          <w:lang w:eastAsia="zh-CN"/>
        </w:rPr>
        <w:t>DWT精准延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方案。郜炫彤</w:t>
      </w:r>
      <w:r>
        <w:rPr>
          <w:rFonts w:hint="eastAsia" w:eastAsia="宋体" w:cs="微软雅黑"/>
          <w:lang w:eastAsia="zh-CN"/>
        </w:rPr>
        <w:t>负责</w:t>
      </w:r>
      <w:r>
        <w:rPr>
          <w:rFonts w:hint="eastAsia" w:eastAsia="宋体" w:cs="MS Mincho"/>
          <w:lang w:eastAsia="zh-CN"/>
        </w:rPr>
        <w:t>集成</w:t>
      </w:r>
      <w:r>
        <w:rPr>
          <w:rFonts w:hint="eastAsia" w:eastAsia="宋体"/>
          <w:lang w:eastAsia="zh-CN"/>
        </w:rPr>
        <w:t>DWT初始化代</w:t>
      </w:r>
      <w:r>
        <w:rPr>
          <w:rFonts w:hint="eastAsia" w:eastAsia="宋体" w:cs="微软雅黑"/>
          <w:lang w:eastAsia="zh-CN"/>
        </w:rPr>
        <w:t>码</w:t>
      </w:r>
      <w:r>
        <w:rPr>
          <w:rFonts w:hint="eastAsia" w:eastAsia="宋体" w:cs="MS Mincho"/>
          <w:lang w:eastAsia="zh-CN"/>
        </w:rPr>
        <w:t>，孟祥祖修改中断回</w:t>
      </w:r>
      <w:r>
        <w:rPr>
          <w:rFonts w:hint="eastAsia" w:eastAsia="宋体" w:cs="微软雅黑"/>
          <w:lang w:eastAsia="zh-CN"/>
        </w:rPr>
        <w:t>调</w:t>
      </w:r>
      <w:r>
        <w:rPr>
          <w:rFonts w:hint="eastAsia" w:eastAsia="宋体" w:cs="MS Mincho"/>
          <w:lang w:eastAsia="zh-CN"/>
        </w:rPr>
        <w:t>函数，加入消抖</w:t>
      </w:r>
      <w:r>
        <w:rPr>
          <w:rFonts w:hint="eastAsia" w:eastAsia="宋体" w:cs="微软雅黑"/>
          <w:lang w:eastAsia="zh-CN"/>
        </w:rPr>
        <w:t>逻辑</w:t>
      </w:r>
      <w:r>
        <w:rPr>
          <w:rFonts w:hint="eastAsia" w:eastAsia="宋体" w:cs="MS Mincho"/>
          <w:lang w:eastAsia="zh-CN"/>
        </w:rPr>
        <w:t>。最</w:t>
      </w:r>
      <w:r>
        <w:rPr>
          <w:rFonts w:hint="eastAsia" w:eastAsia="宋体" w:cs="微软雅黑"/>
          <w:lang w:eastAsia="zh-CN"/>
        </w:rPr>
        <w:t>终</w:t>
      </w:r>
      <w:r>
        <w:rPr>
          <w:rFonts w:hint="eastAsia" w:eastAsia="宋体" w:cs="MS Mincho"/>
          <w:lang w:eastAsia="zh-CN"/>
        </w:rPr>
        <w:t>，</w:t>
      </w:r>
      <w:r>
        <w:rPr>
          <w:rFonts w:hint="eastAsia" w:eastAsia="宋体" w:cs="微软雅黑"/>
          <w:lang w:eastAsia="zh-CN"/>
        </w:rPr>
        <w:t>经过</w:t>
      </w:r>
      <w:r>
        <w:rPr>
          <w:rFonts w:hint="eastAsia" w:eastAsia="宋体" w:cs="MS Mincho"/>
          <w:lang w:eastAsia="zh-CN"/>
        </w:rPr>
        <w:t>反复</w:t>
      </w:r>
      <w:r>
        <w:rPr>
          <w:rFonts w:hint="eastAsia" w:eastAsia="宋体" w:cs="微软雅黑"/>
          <w:lang w:eastAsia="zh-CN"/>
        </w:rPr>
        <w:t>烧录测试</w:t>
      </w:r>
      <w:r>
        <w:rPr>
          <w:rFonts w:hint="eastAsia" w:eastAsia="宋体" w:cs="MS Mincho"/>
          <w:lang w:eastAsia="zh-CN"/>
        </w:rPr>
        <w:t>，系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功能</w:t>
      </w:r>
      <w:r>
        <w:rPr>
          <w:rFonts w:hint="eastAsia" w:eastAsia="宋体" w:cs="微软雅黑"/>
          <w:lang w:eastAsia="zh-CN"/>
        </w:rPr>
        <w:t>稳</w:t>
      </w:r>
      <w:r>
        <w:rPr>
          <w:rFonts w:hint="eastAsia" w:eastAsia="宋体" w:cs="MS Mincho"/>
          <w:lang w:eastAsia="zh-CN"/>
        </w:rPr>
        <w:t>定。整个</w:t>
      </w:r>
      <w:r>
        <w:rPr>
          <w:rFonts w:hint="eastAsia" w:eastAsia="宋体" w:cs="微软雅黑"/>
          <w:lang w:eastAsia="zh-CN"/>
        </w:rPr>
        <w:t>过</w:t>
      </w:r>
      <w:r>
        <w:rPr>
          <w:rFonts w:hint="eastAsia" w:eastAsia="宋体" w:cs="MS Mincho"/>
          <w:lang w:eastAsia="zh-CN"/>
        </w:rPr>
        <w:t>程体</w:t>
      </w:r>
      <w:r>
        <w:rPr>
          <w:rFonts w:hint="eastAsia" w:eastAsia="宋体" w:cs="微软雅黑"/>
          <w:lang w:eastAsia="zh-CN"/>
        </w:rPr>
        <w:t>现</w:t>
      </w:r>
      <w:r>
        <w:rPr>
          <w:rFonts w:hint="eastAsia" w:eastAsia="宋体" w:cs="MS Mincho"/>
          <w:lang w:eastAsia="zh-CN"/>
        </w:rPr>
        <w:t>了明确分工、及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沟通和</w:t>
      </w:r>
      <w:r>
        <w:rPr>
          <w:rFonts w:hint="eastAsia" w:eastAsia="宋体" w:cs="微软雅黑"/>
          <w:lang w:eastAsia="zh-CN"/>
        </w:rPr>
        <w:t>协</w:t>
      </w:r>
      <w:r>
        <w:rPr>
          <w:rFonts w:hint="eastAsia" w:eastAsia="宋体" w:cs="MS Mincho"/>
          <w:lang w:eastAsia="zh-CN"/>
        </w:rPr>
        <w:t>同解决</w:t>
      </w:r>
      <w:r>
        <w:rPr>
          <w:rFonts w:hint="eastAsia" w:eastAsia="宋体" w:cs="微软雅黑"/>
          <w:lang w:eastAsia="zh-CN"/>
        </w:rPr>
        <w:t>问题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 w:cs="微软雅黑"/>
          <w:lang w:eastAsia="zh-CN"/>
        </w:rPr>
        <w:t>团队</w:t>
      </w:r>
      <w:r>
        <w:rPr>
          <w:rFonts w:hint="eastAsia" w:eastAsia="宋体" w:cs="MS Mincho"/>
          <w:lang w:eastAsia="zh-CN"/>
        </w:rPr>
        <w:t>精神。</w:t>
      </w:r>
    </w:p>
    <w:p w14:paraId="175632BA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二、实验目的与原理（10分）</w:t>
      </w:r>
    </w:p>
    <w:p w14:paraId="60E4BB2C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2.1 实验目的</w:t>
      </w:r>
    </w:p>
    <w:p w14:paraId="4C128007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1.掌握基于STM32CubeMX和HAL库的STM32F407 GPIO外部中断的配置方法与流程。</w:t>
      </w:r>
    </w:p>
    <w:p w14:paraId="7CC677C3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2.理解中断服务程序的设计思想，学会编写高效、简洁的中断回调函数。</w:t>
      </w:r>
    </w:p>
    <w:p w14:paraId="64ED7145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3.学习并应用DWT（Data Watchpoint and Trace）计数器实现高精度、非阻塞的按键消抖，以替代传统的软件延时。</w:t>
      </w:r>
    </w:p>
    <w:p w14:paraId="041F409B">
      <w:p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</w:t>
      </w:r>
      <w:r>
        <w:rPr>
          <w:rFonts w:eastAsia="宋体"/>
          <w:lang w:eastAsia="zh-CN"/>
        </w:rPr>
        <w:t>掌握状态机思想在嵌入式系统中的应用，能够使用枚举类型和状态切换函数实现有限状态机。</w:t>
      </w:r>
    </w:p>
    <w:p w14:paraId="3DFE3A4C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2.2 实验原理</w:t>
      </w:r>
    </w:p>
    <w:p w14:paraId="360F9C6D">
      <w:p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的核心原理基于</w:t>
      </w:r>
      <w:r>
        <w:rPr>
          <w:rFonts w:hint="eastAsia" w:eastAsia="宋体"/>
          <w:lang w:eastAsia="zh-CN"/>
        </w:rPr>
        <w:t>STM32F407微控制器的外部中断机制和状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机</w:t>
      </w:r>
      <w:r>
        <w:rPr>
          <w:rFonts w:hint="eastAsia" w:eastAsia="宋体" w:cs="微软雅黑"/>
          <w:lang w:eastAsia="zh-CN"/>
        </w:rPr>
        <w:t>设计</w:t>
      </w:r>
      <w:r>
        <w:rPr>
          <w:rFonts w:hint="eastAsia" w:eastAsia="宋体" w:cs="MS Mincho"/>
          <w:lang w:eastAsia="zh-CN"/>
        </w:rPr>
        <w:t>模式。</w:t>
      </w:r>
    </w:p>
    <w:p w14:paraId="0FF0C39D">
      <w:p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·外部中断： 当按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/>
          <w:lang w:eastAsia="zh-CN"/>
        </w:rPr>
        <w:t>KEY0（</w:t>
      </w: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接至</w:t>
      </w:r>
      <w:r>
        <w:rPr>
          <w:rFonts w:hint="eastAsia" w:eastAsia="宋体"/>
          <w:lang w:eastAsia="zh-CN"/>
        </w:rPr>
        <w:t>PE4引脚）被按下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，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平信号从高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平跳</w:t>
      </w:r>
      <w:r>
        <w:rPr>
          <w:rFonts w:hint="eastAsia" w:eastAsia="宋体" w:cs="微软雅黑"/>
          <w:lang w:eastAsia="zh-CN"/>
        </w:rPr>
        <w:t>变为</w:t>
      </w:r>
      <w:r>
        <w:rPr>
          <w:rFonts w:hint="eastAsia" w:eastAsia="宋体" w:cs="MS Mincho"/>
          <w:lang w:eastAsia="zh-CN"/>
        </w:rPr>
        <w:t>低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平（下降沿）。通</w:t>
      </w:r>
      <w:r>
        <w:rPr>
          <w:rFonts w:hint="eastAsia" w:eastAsia="宋体" w:cs="微软雅黑"/>
          <w:lang w:eastAsia="zh-CN"/>
        </w:rPr>
        <w:t>过</w:t>
      </w:r>
      <w:r>
        <w:rPr>
          <w:rFonts w:hint="eastAsia" w:eastAsia="宋体" w:cs="MS Mincho"/>
          <w:lang w:eastAsia="zh-CN"/>
        </w:rPr>
        <w:t>配置</w:t>
      </w:r>
      <w:r>
        <w:rPr>
          <w:rFonts w:hint="eastAsia" w:eastAsia="宋体"/>
          <w:lang w:eastAsia="zh-CN"/>
        </w:rPr>
        <w:t>GPIO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外部中断模式，并</w:t>
      </w:r>
      <w:r>
        <w:rPr>
          <w:rFonts w:hint="eastAsia" w:eastAsia="宋体" w:cs="微软雅黑"/>
          <w:lang w:eastAsia="zh-CN"/>
        </w:rPr>
        <w:t>设</w:t>
      </w:r>
      <w:r>
        <w:rPr>
          <w:rFonts w:hint="eastAsia" w:eastAsia="宋体" w:cs="MS Mincho"/>
          <w:lang w:eastAsia="zh-CN"/>
        </w:rPr>
        <w:t>置触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条件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下降沿，</w:t>
      </w:r>
      <w:r>
        <w:rPr>
          <w:rFonts w:hint="eastAsia" w:eastAsia="宋体"/>
          <w:lang w:eastAsia="zh-CN"/>
        </w:rPr>
        <w:t>CPU可以</w:t>
      </w:r>
      <w:r>
        <w:rPr>
          <w:rFonts w:hint="eastAsia" w:eastAsia="宋体" w:cs="微软雅黑"/>
          <w:lang w:eastAsia="zh-CN"/>
        </w:rPr>
        <w:t>暂</w:t>
      </w:r>
      <w:r>
        <w:rPr>
          <w:rFonts w:hint="eastAsia" w:eastAsia="宋体" w:cs="MS Mincho"/>
          <w:lang w:eastAsia="zh-CN"/>
        </w:rPr>
        <w:t>停当前正在</w:t>
      </w:r>
      <w:r>
        <w:rPr>
          <w:rFonts w:hint="eastAsia" w:eastAsia="宋体" w:cs="微软雅黑"/>
          <w:lang w:eastAsia="zh-CN"/>
        </w:rPr>
        <w:t>执</w:t>
      </w:r>
      <w:r>
        <w:rPr>
          <w:rFonts w:hint="eastAsia" w:eastAsia="宋体" w:cs="MS Mincho"/>
          <w:lang w:eastAsia="zh-CN"/>
        </w:rPr>
        <w:t>行的主程序，跳</w:t>
      </w:r>
      <w:r>
        <w:rPr>
          <w:rFonts w:hint="eastAsia" w:eastAsia="宋体" w:cs="微软雅黑"/>
          <w:lang w:eastAsia="zh-CN"/>
        </w:rPr>
        <w:t>转</w:t>
      </w:r>
      <w:r>
        <w:rPr>
          <w:rFonts w:hint="eastAsia" w:eastAsia="宋体" w:cs="MS Mincho"/>
          <w:lang w:eastAsia="zh-CN"/>
        </w:rPr>
        <w:t>到</w:t>
      </w:r>
      <w:r>
        <w:rPr>
          <w:rFonts w:hint="eastAsia" w:eastAsia="宋体" w:cs="微软雅黑"/>
          <w:lang w:eastAsia="zh-CN"/>
        </w:rPr>
        <w:t>对应</w:t>
      </w:r>
      <w:r>
        <w:rPr>
          <w:rFonts w:hint="eastAsia" w:eastAsia="宋体" w:cs="MS Mincho"/>
          <w:lang w:eastAsia="zh-CN"/>
        </w:rPr>
        <w:t>的中断服</w:t>
      </w:r>
      <w:r>
        <w:rPr>
          <w:rFonts w:hint="eastAsia" w:eastAsia="宋体" w:cs="微软雅黑"/>
          <w:lang w:eastAsia="zh-CN"/>
        </w:rPr>
        <w:t>务</w:t>
      </w:r>
      <w:r>
        <w:rPr>
          <w:rFonts w:hint="eastAsia" w:eastAsia="宋体" w:cs="MS Mincho"/>
          <w:lang w:eastAsia="zh-CN"/>
        </w:rPr>
        <w:t>程序中去</w:t>
      </w:r>
      <w:r>
        <w:rPr>
          <w:rFonts w:hint="eastAsia" w:eastAsia="宋体" w:cs="微软雅黑"/>
          <w:lang w:eastAsia="zh-CN"/>
        </w:rPr>
        <w:t>执</w:t>
      </w:r>
      <w:r>
        <w:rPr>
          <w:rFonts w:hint="eastAsia" w:eastAsia="宋体" w:cs="MS Mincho"/>
          <w:lang w:eastAsia="zh-CN"/>
        </w:rPr>
        <w:t>行档位切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 w:cs="MS Mincho"/>
          <w:lang w:eastAsia="zh-CN"/>
        </w:rPr>
        <w:t>任</w:t>
      </w:r>
      <w:r>
        <w:rPr>
          <w:rFonts w:hint="eastAsia" w:eastAsia="宋体" w:cs="微软雅黑"/>
          <w:lang w:eastAsia="zh-CN"/>
        </w:rPr>
        <w:t>务</w:t>
      </w:r>
      <w:r>
        <w:rPr>
          <w:rFonts w:hint="eastAsia" w:eastAsia="宋体" w:cs="MS Mincho"/>
          <w:lang w:eastAsia="zh-CN"/>
        </w:rPr>
        <w:t>，</w:t>
      </w:r>
      <w:r>
        <w:rPr>
          <w:rFonts w:hint="eastAsia" w:eastAsia="宋体" w:cs="微软雅黑"/>
          <w:lang w:eastAsia="zh-CN"/>
        </w:rPr>
        <w:t>执</w:t>
      </w:r>
      <w:r>
        <w:rPr>
          <w:rFonts w:hint="eastAsia" w:eastAsia="宋体" w:cs="MS Mincho"/>
          <w:lang w:eastAsia="zh-CN"/>
        </w:rPr>
        <w:t>行完</w:t>
      </w:r>
      <w:r>
        <w:rPr>
          <w:rFonts w:hint="eastAsia" w:eastAsia="宋体" w:cs="微软雅黑"/>
          <w:lang w:eastAsia="zh-CN"/>
        </w:rPr>
        <w:t>毕</w:t>
      </w:r>
      <w:r>
        <w:rPr>
          <w:rFonts w:hint="eastAsia" w:eastAsia="宋体" w:cs="MS Mincho"/>
          <w:lang w:eastAsia="zh-CN"/>
        </w:rPr>
        <w:t>后再返回主程序。</w:t>
      </w:r>
      <w:r>
        <w:rPr>
          <w:rFonts w:hint="eastAsia" w:eastAsia="宋体" w:cs="微软雅黑"/>
          <w:lang w:eastAsia="zh-CN"/>
        </w:rPr>
        <w:t>这</w:t>
      </w:r>
      <w:r>
        <w:rPr>
          <w:rFonts w:hint="eastAsia" w:eastAsia="宋体" w:cs="MS Mincho"/>
          <w:lang w:eastAsia="zh-CN"/>
        </w:rPr>
        <w:t>种方式相比</w:t>
      </w:r>
      <w:r>
        <w:rPr>
          <w:rFonts w:hint="eastAsia" w:eastAsia="宋体" w:cs="微软雅黑"/>
          <w:lang w:eastAsia="zh-CN"/>
        </w:rPr>
        <w:t>轮询</w:t>
      </w:r>
      <w:r>
        <w:rPr>
          <w:rFonts w:hint="eastAsia" w:eastAsia="宋体" w:cs="MS Mincho"/>
          <w:lang w:eastAsia="zh-CN"/>
        </w:rPr>
        <w:t>方式，极大地提高了</w:t>
      </w:r>
      <w:r>
        <w:rPr>
          <w:rFonts w:hint="eastAsia" w:eastAsia="宋体"/>
          <w:lang w:eastAsia="zh-CN"/>
        </w:rPr>
        <w:t>CPU的利用率和系</w:t>
      </w:r>
      <w:r>
        <w:rPr>
          <w:rFonts w:hint="eastAsia" w:eastAsia="宋体" w:cs="微软雅黑"/>
          <w:lang w:eastAsia="zh-CN"/>
        </w:rPr>
        <w:t>统实时</w:t>
      </w:r>
      <w:r>
        <w:rPr>
          <w:rFonts w:hint="eastAsia" w:eastAsia="宋体" w:cs="MS Mincho"/>
          <w:lang w:eastAsia="zh-CN"/>
        </w:rPr>
        <w:t>性。</w:t>
      </w:r>
    </w:p>
    <w:p w14:paraId="228D127D">
      <w:p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消抖：</w:t>
      </w:r>
      <w:r>
        <w:rPr>
          <w:rFonts w:hint="eastAsia" w:eastAsia="宋体"/>
          <w:lang w:eastAsia="zh-CN"/>
        </w:rPr>
        <w:t xml:space="preserve"> 机械按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在按下和</w:t>
      </w:r>
      <w:r>
        <w:rPr>
          <w:rFonts w:hint="eastAsia" w:eastAsia="宋体" w:cs="微软雅黑"/>
          <w:lang w:eastAsia="zh-CN"/>
        </w:rPr>
        <w:t>释</w:t>
      </w:r>
      <w:r>
        <w:rPr>
          <w:rFonts w:hint="eastAsia" w:eastAsia="宋体" w:cs="MS Mincho"/>
          <w:lang w:eastAsia="zh-CN"/>
        </w:rPr>
        <w:t>放的瞬</w:t>
      </w:r>
      <w:r>
        <w:rPr>
          <w:rFonts w:hint="eastAsia" w:eastAsia="宋体" w:cs="微软雅黑"/>
          <w:lang w:eastAsia="zh-CN"/>
        </w:rPr>
        <w:t>间</w:t>
      </w:r>
      <w:r>
        <w:rPr>
          <w:rFonts w:hint="eastAsia" w:eastAsia="宋体" w:cs="MS Mincho"/>
          <w:lang w:eastAsia="zh-CN"/>
        </w:rPr>
        <w:t>会</w:t>
      </w:r>
      <w:r>
        <w:rPr>
          <w:rFonts w:hint="eastAsia" w:eastAsia="宋体" w:cs="微软雅黑"/>
          <w:lang w:eastAsia="zh-CN"/>
        </w:rPr>
        <w:t>产</w:t>
      </w:r>
      <w:r>
        <w:rPr>
          <w:rFonts w:hint="eastAsia" w:eastAsia="宋体" w:cs="MS Mincho"/>
          <w:lang w:eastAsia="zh-CN"/>
        </w:rPr>
        <w:t>生几毫秒到几十毫秒的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平波</w:t>
      </w:r>
      <w:r>
        <w:rPr>
          <w:rFonts w:hint="eastAsia" w:eastAsia="宋体" w:cs="微软雅黑"/>
          <w:lang w:eastAsia="zh-CN"/>
        </w:rPr>
        <w:t>动</w:t>
      </w:r>
      <w:r>
        <w:rPr>
          <w:rFonts w:hint="eastAsia" w:eastAsia="宋体" w:cs="MS Mincho"/>
          <w:lang w:eastAsia="zh-CN"/>
        </w:rPr>
        <w:t>（即抖</w:t>
      </w:r>
      <w:r>
        <w:rPr>
          <w:rFonts w:hint="eastAsia" w:eastAsia="宋体" w:cs="微软雅黑"/>
          <w:lang w:eastAsia="zh-CN"/>
        </w:rPr>
        <w:t>动</w:t>
      </w:r>
      <w:r>
        <w:rPr>
          <w:rFonts w:hint="eastAsia" w:eastAsia="宋体" w:cs="MS Mincho"/>
          <w:lang w:eastAsia="zh-CN"/>
        </w:rPr>
        <w:t>）。如果不</w:t>
      </w:r>
      <w:r>
        <w:rPr>
          <w:rFonts w:hint="eastAsia" w:eastAsia="宋体" w:cs="微软雅黑"/>
          <w:lang w:eastAsia="zh-CN"/>
        </w:rPr>
        <w:t>进</w:t>
      </w:r>
      <w:r>
        <w:rPr>
          <w:rFonts w:hint="eastAsia" w:eastAsia="宋体" w:cs="MS Mincho"/>
          <w:lang w:eastAsia="zh-CN"/>
        </w:rPr>
        <w:t>行</w:t>
      </w:r>
      <w:r>
        <w:rPr>
          <w:rFonts w:hint="eastAsia" w:eastAsia="宋体" w:cs="微软雅黑"/>
          <w:lang w:eastAsia="zh-CN"/>
        </w:rPr>
        <w:t>处</w:t>
      </w:r>
      <w:r>
        <w:rPr>
          <w:rFonts w:hint="eastAsia" w:eastAsia="宋体" w:cs="MS Mincho"/>
          <w:lang w:eastAsia="zh-CN"/>
        </w:rPr>
        <w:t>理，一次按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操作可能会被</w:t>
      </w:r>
      <w:r>
        <w:rPr>
          <w:rFonts w:hint="eastAsia" w:eastAsia="宋体" w:cs="微软雅黑"/>
          <w:lang w:eastAsia="zh-CN"/>
        </w:rPr>
        <w:t>误</w:t>
      </w:r>
      <w:r>
        <w:rPr>
          <w:rFonts w:hint="eastAsia" w:eastAsia="宋体" w:cs="MS Mincho"/>
          <w:lang w:eastAsia="zh-CN"/>
        </w:rPr>
        <w:t>判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多次。本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使用</w:t>
      </w:r>
      <w:r>
        <w:rPr>
          <w:rFonts w:hint="eastAsia" w:eastAsia="宋体"/>
          <w:lang w:eastAsia="zh-CN"/>
        </w:rPr>
        <w:t>Cortex-M4内核自</w:t>
      </w:r>
      <w:r>
        <w:rPr>
          <w:rFonts w:hint="eastAsia" w:eastAsia="宋体" w:cs="微软雅黑"/>
          <w:lang w:eastAsia="zh-CN"/>
        </w:rPr>
        <w:t>带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/>
          <w:lang w:eastAsia="zh-CN"/>
        </w:rPr>
        <w:t>DWT</w:t>
      </w:r>
      <w:r>
        <w:rPr>
          <w:rFonts w:hint="eastAsia" w:eastAsia="宋体" w:cs="微软雅黑"/>
          <w:lang w:eastAsia="zh-CN"/>
        </w:rPr>
        <w:t>单</w:t>
      </w:r>
      <w:r>
        <w:rPr>
          <w:rFonts w:hint="eastAsia" w:eastAsia="宋体" w:cs="MS Mincho"/>
          <w:lang w:eastAsia="zh-CN"/>
        </w:rPr>
        <w:t>元</w:t>
      </w:r>
      <w:r>
        <w:rPr>
          <w:rFonts w:hint="eastAsia" w:eastAsia="宋体" w:cs="微软雅黑"/>
          <w:lang w:eastAsia="zh-CN"/>
        </w:rPr>
        <w:t>进</w:t>
      </w:r>
      <w:r>
        <w:rPr>
          <w:rFonts w:hint="eastAsia" w:eastAsia="宋体" w:cs="MS Mincho"/>
          <w:lang w:eastAsia="zh-CN"/>
        </w:rPr>
        <w:t>行精准延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消抖。</w:t>
      </w:r>
      <w:r>
        <w:rPr>
          <w:rFonts w:hint="eastAsia" w:eastAsia="宋体"/>
          <w:lang w:eastAsia="zh-CN"/>
        </w:rPr>
        <w:t>DWT有一个32位的自由运行</w:t>
      </w:r>
      <w:r>
        <w:rPr>
          <w:rFonts w:hint="eastAsia" w:eastAsia="宋体" w:cs="微软雅黑"/>
          <w:lang w:eastAsia="zh-CN"/>
        </w:rPr>
        <w:t>计</w:t>
      </w:r>
      <w:r>
        <w:rPr>
          <w:rFonts w:hint="eastAsia" w:eastAsia="宋体" w:cs="MS Mincho"/>
          <w:lang w:eastAsia="zh-CN"/>
        </w:rPr>
        <w:t>数器（</w:t>
      </w:r>
      <w:r>
        <w:rPr>
          <w:rFonts w:hint="eastAsia" w:eastAsia="宋体"/>
          <w:lang w:eastAsia="zh-CN"/>
        </w:rPr>
        <w:t>CYCCNT），它以CPU主</w:t>
      </w:r>
      <w:r>
        <w:rPr>
          <w:rFonts w:hint="eastAsia" w:eastAsia="宋体" w:cs="微软雅黑"/>
          <w:lang w:eastAsia="zh-CN"/>
        </w:rPr>
        <w:t>频</w:t>
      </w:r>
      <w:r>
        <w:rPr>
          <w:rFonts w:hint="eastAsia" w:eastAsia="宋体" w:cs="MS Mincho"/>
          <w:lang w:eastAsia="zh-CN"/>
        </w:rPr>
        <w:t>（</w:t>
      </w:r>
      <w:r>
        <w:rPr>
          <w:rFonts w:hint="eastAsia" w:eastAsia="宋体"/>
          <w:lang w:eastAsia="zh-CN"/>
        </w:rPr>
        <w:t>168MHz）</w:t>
      </w:r>
      <w:r>
        <w:rPr>
          <w:rFonts w:hint="eastAsia" w:eastAsia="宋体" w:cs="微软雅黑"/>
          <w:lang w:eastAsia="zh-CN"/>
        </w:rPr>
        <w:t>为时钟</w:t>
      </w:r>
      <w:r>
        <w:rPr>
          <w:rFonts w:hint="eastAsia" w:eastAsia="宋体" w:cs="MS Mincho"/>
          <w:lang w:eastAsia="zh-CN"/>
        </w:rPr>
        <w:t>。通</w:t>
      </w:r>
      <w:r>
        <w:rPr>
          <w:rFonts w:hint="eastAsia" w:eastAsia="宋体" w:cs="微软雅黑"/>
          <w:lang w:eastAsia="zh-CN"/>
        </w:rPr>
        <w:t>过</w:t>
      </w:r>
      <w:r>
        <w:rPr>
          <w:rFonts w:hint="eastAsia" w:eastAsia="宋体" w:cs="MS Mincho"/>
          <w:lang w:eastAsia="zh-CN"/>
        </w:rPr>
        <w:t>在中断触</w:t>
      </w:r>
      <w:r>
        <w:rPr>
          <w:rFonts w:hint="eastAsia" w:eastAsia="宋体" w:cs="微软雅黑"/>
          <w:lang w:eastAsia="zh-CN"/>
        </w:rPr>
        <w:t>发时读</w:t>
      </w:r>
      <w:r>
        <w:rPr>
          <w:rFonts w:hint="eastAsia" w:eastAsia="宋体" w:cs="MS Mincho"/>
          <w:lang w:eastAsia="zh-CN"/>
        </w:rPr>
        <w:t>取当前</w:t>
      </w:r>
      <w:r>
        <w:rPr>
          <w:rFonts w:hint="eastAsia" w:eastAsia="宋体"/>
          <w:lang w:eastAsia="zh-CN"/>
        </w:rPr>
        <w:t>CYCCNT</w:t>
      </w:r>
      <w:r>
        <w:rPr>
          <w:rFonts w:hint="eastAsia" w:eastAsia="宋体" w:cs="微软雅黑"/>
          <w:lang w:eastAsia="zh-CN"/>
        </w:rPr>
        <w:t>值</w:t>
      </w:r>
      <w:r>
        <w:rPr>
          <w:rFonts w:hint="eastAsia" w:eastAsia="宋体" w:cs="MS Mincho"/>
          <w:lang w:eastAsia="zh-CN"/>
        </w:rPr>
        <w:t>，并与上次</w:t>
      </w:r>
      <w:r>
        <w:rPr>
          <w:rFonts w:hint="eastAsia" w:eastAsia="宋体" w:cs="微软雅黑"/>
          <w:lang w:eastAsia="zh-CN"/>
        </w:rPr>
        <w:t>记录</w:t>
      </w:r>
      <w:r>
        <w:rPr>
          <w:rFonts w:hint="eastAsia" w:eastAsia="宋体" w:cs="MS Mincho"/>
          <w:lang w:eastAsia="zh-CN"/>
        </w:rPr>
        <w:t>的触</w:t>
      </w:r>
      <w:r>
        <w:rPr>
          <w:rFonts w:hint="eastAsia" w:eastAsia="宋体" w:cs="微软雅黑"/>
          <w:lang w:eastAsia="zh-CN"/>
        </w:rPr>
        <w:t>发时间</w:t>
      </w:r>
      <w:r>
        <w:rPr>
          <w:rFonts w:hint="eastAsia" w:eastAsia="宋体" w:cs="MS Mincho"/>
          <w:lang w:eastAsia="zh-CN"/>
        </w:rPr>
        <w:t>比</w:t>
      </w:r>
      <w:r>
        <w:rPr>
          <w:rFonts w:hint="eastAsia" w:eastAsia="宋体" w:cs="微软雅黑"/>
          <w:lang w:eastAsia="zh-CN"/>
        </w:rPr>
        <w:t>较</w:t>
      </w:r>
      <w:r>
        <w:rPr>
          <w:rFonts w:hint="eastAsia" w:eastAsia="宋体" w:cs="MS Mincho"/>
          <w:lang w:eastAsia="zh-CN"/>
        </w:rPr>
        <w:t>，若</w:t>
      </w:r>
      <w:r>
        <w:rPr>
          <w:rFonts w:hint="eastAsia" w:eastAsia="宋体" w:cs="微软雅黑"/>
          <w:lang w:eastAsia="zh-CN"/>
        </w:rPr>
        <w:t>间</w:t>
      </w:r>
      <w:r>
        <w:rPr>
          <w:rFonts w:hint="eastAsia" w:eastAsia="宋体" w:cs="MS Mincho"/>
          <w:lang w:eastAsia="zh-CN"/>
        </w:rPr>
        <w:t>隔大于</w:t>
      </w:r>
      <w:r>
        <w:rPr>
          <w:rFonts w:hint="eastAsia" w:eastAsia="宋体" w:cs="微软雅黑"/>
          <w:lang w:eastAsia="zh-CN"/>
        </w:rPr>
        <w:t>设</w:t>
      </w:r>
      <w:r>
        <w:rPr>
          <w:rFonts w:hint="eastAsia" w:eastAsia="宋体" w:cs="MS Mincho"/>
          <w:lang w:eastAsia="zh-CN"/>
        </w:rPr>
        <w:t>定的消抖</w:t>
      </w:r>
      <w:r>
        <w:rPr>
          <w:rFonts w:hint="eastAsia" w:eastAsia="宋体" w:cs="微软雅黑"/>
          <w:lang w:eastAsia="zh-CN"/>
        </w:rPr>
        <w:t>时间</w:t>
      </w:r>
      <w:r>
        <w:rPr>
          <w:rFonts w:hint="eastAsia" w:eastAsia="宋体" w:cs="MS Mincho"/>
          <w:lang w:eastAsia="zh-CN"/>
        </w:rPr>
        <w:t>（如</w:t>
      </w:r>
      <w:r>
        <w:rPr>
          <w:rFonts w:hint="eastAsia" w:eastAsia="宋体"/>
          <w:lang w:eastAsia="zh-CN"/>
        </w:rPr>
        <w:t>50ms，</w:t>
      </w:r>
      <w:r>
        <w:rPr>
          <w:rFonts w:hint="eastAsia" w:eastAsia="宋体" w:cs="微软雅黑"/>
          <w:lang w:eastAsia="zh-CN"/>
        </w:rPr>
        <w:t>对应</w:t>
      </w:r>
      <w:r>
        <w:rPr>
          <w:rFonts w:hint="eastAsia" w:eastAsia="宋体"/>
          <w:lang w:eastAsia="zh-CN"/>
        </w:rPr>
        <w:t>8,400,000个</w:t>
      </w:r>
      <w:r>
        <w:rPr>
          <w:rFonts w:hint="eastAsia" w:eastAsia="宋体" w:cs="微软雅黑"/>
          <w:lang w:eastAsia="zh-CN"/>
        </w:rPr>
        <w:t>时钟</w:t>
      </w:r>
      <w:r>
        <w:rPr>
          <w:rFonts w:hint="eastAsia" w:eastAsia="宋体" w:cs="MS Mincho"/>
          <w:lang w:eastAsia="zh-CN"/>
        </w:rPr>
        <w:t>周期），</w:t>
      </w:r>
      <w:r>
        <w:rPr>
          <w:rFonts w:hint="eastAsia" w:eastAsia="宋体" w:cs="微软雅黑"/>
          <w:lang w:eastAsia="zh-CN"/>
        </w:rPr>
        <w:t>则认为</w:t>
      </w:r>
      <w:r>
        <w:rPr>
          <w:rFonts w:hint="eastAsia" w:eastAsia="宋体" w:cs="MS Mincho"/>
          <w:lang w:eastAsia="zh-CN"/>
        </w:rPr>
        <w:t>是有效按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，否</w:t>
      </w:r>
      <w:r>
        <w:rPr>
          <w:rFonts w:hint="eastAsia" w:eastAsia="宋体" w:cs="微软雅黑"/>
          <w:lang w:eastAsia="zh-CN"/>
        </w:rPr>
        <w:t>则丢</w:t>
      </w:r>
      <w:r>
        <w:rPr>
          <w:rFonts w:hint="eastAsia" w:eastAsia="宋体" w:cs="MS Mincho"/>
          <w:lang w:eastAsia="zh-CN"/>
        </w:rPr>
        <w:t>弃。</w:t>
      </w:r>
      <w:r>
        <w:rPr>
          <w:rFonts w:hint="eastAsia" w:eastAsia="宋体" w:cs="微软雅黑"/>
          <w:lang w:eastAsia="zh-CN"/>
        </w:rPr>
        <w:t>这</w:t>
      </w:r>
      <w:r>
        <w:rPr>
          <w:rFonts w:hint="eastAsia" w:eastAsia="宋体" w:cs="MS Mincho"/>
          <w:lang w:eastAsia="zh-CN"/>
        </w:rPr>
        <w:t>种方法不占用</w:t>
      </w:r>
      <w:r>
        <w:rPr>
          <w:rFonts w:hint="eastAsia" w:eastAsia="宋体"/>
          <w:lang w:eastAsia="zh-CN"/>
        </w:rPr>
        <w:t>CPU循</w:t>
      </w:r>
      <w:r>
        <w:rPr>
          <w:rFonts w:hint="eastAsia" w:eastAsia="宋体" w:cs="微软雅黑"/>
          <w:lang w:eastAsia="zh-CN"/>
        </w:rPr>
        <w:t>环</w:t>
      </w:r>
      <w:r>
        <w:rPr>
          <w:rFonts w:hint="eastAsia" w:eastAsia="宋体" w:cs="MS Mincho"/>
          <w:lang w:eastAsia="zh-CN"/>
        </w:rPr>
        <w:t>等待，比</w:t>
      </w:r>
      <w:r>
        <w:rPr>
          <w:rFonts w:hint="eastAsia" w:eastAsia="宋体"/>
          <w:lang w:eastAsia="zh-CN"/>
        </w:rPr>
        <w:t>HAL_Delay阻塞式延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更高效。</w:t>
      </w:r>
    </w:p>
    <w:p w14:paraId="3019F86F">
      <w:p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机思想：</w:t>
      </w:r>
      <w:r>
        <w:rPr>
          <w:rFonts w:hint="eastAsia" w:eastAsia="宋体"/>
          <w:lang w:eastAsia="zh-CN"/>
        </w:rPr>
        <w:t xml:space="preserve"> 汽</w:t>
      </w:r>
      <w:r>
        <w:rPr>
          <w:rFonts w:hint="eastAsia" w:eastAsia="宋体" w:cs="微软雅黑"/>
          <w:lang w:eastAsia="zh-CN"/>
        </w:rPr>
        <w:t>车</w:t>
      </w:r>
      <w:r>
        <w:rPr>
          <w:rFonts w:hint="eastAsia" w:eastAsia="宋体" w:cs="MS Mincho"/>
          <w:lang w:eastAsia="zh-CN"/>
        </w:rPr>
        <w:t>档位切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 w:cs="MS Mincho"/>
          <w:lang w:eastAsia="zh-CN"/>
        </w:rPr>
        <w:t>是一个典型的有限状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机（</w:t>
      </w:r>
      <w:r>
        <w:rPr>
          <w:rFonts w:hint="eastAsia" w:eastAsia="宋体"/>
          <w:lang w:eastAsia="zh-CN"/>
        </w:rPr>
        <w:t>FSM）。系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在任何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刻只能</w:t>
      </w:r>
      <w:r>
        <w:rPr>
          <w:rFonts w:hint="eastAsia" w:eastAsia="宋体" w:cs="微软雅黑"/>
          <w:lang w:eastAsia="zh-CN"/>
        </w:rPr>
        <w:t>处</w:t>
      </w:r>
      <w:r>
        <w:rPr>
          <w:rFonts w:hint="eastAsia" w:eastAsia="宋体" w:cs="MS Mincho"/>
          <w:lang w:eastAsia="zh-CN"/>
        </w:rPr>
        <w:t>于</w:t>
      </w:r>
      <w:r>
        <w:rPr>
          <w:rFonts w:hint="eastAsia" w:eastAsia="宋体"/>
          <w:lang w:eastAsia="zh-CN"/>
        </w:rPr>
        <w:t>P、R、N、D四种状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之一。每次有效按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事件，都会触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一个状</w:t>
      </w:r>
      <w:r>
        <w:rPr>
          <w:rFonts w:hint="eastAsia" w:eastAsia="宋体" w:cs="微软雅黑"/>
          <w:lang w:eastAsia="zh-CN"/>
        </w:rPr>
        <w:t>态转</w:t>
      </w:r>
      <w:r>
        <w:rPr>
          <w:rFonts w:hint="eastAsia" w:eastAsia="宋体" w:cs="MS Mincho"/>
          <w:lang w:eastAsia="zh-CN"/>
        </w:rPr>
        <w:t>移：</w:t>
      </w:r>
      <w:r>
        <w:rPr>
          <w:rFonts w:hint="eastAsia" w:eastAsia="宋体"/>
          <w:lang w:eastAsia="zh-CN"/>
        </w:rPr>
        <w:t>P→R→N→D→P。本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使用</w:t>
      </w:r>
      <w:r>
        <w:rPr>
          <w:rFonts w:hint="eastAsia" w:eastAsia="宋体"/>
          <w:lang w:eastAsia="zh-CN"/>
        </w:rPr>
        <w:t>typedef enum定</w:t>
      </w:r>
      <w:r>
        <w:rPr>
          <w:rFonts w:hint="eastAsia" w:eastAsia="宋体" w:cs="微软雅黑"/>
          <w:lang w:eastAsia="zh-CN"/>
        </w:rPr>
        <w:t>义</w:t>
      </w:r>
      <w:r>
        <w:rPr>
          <w:rFonts w:hint="eastAsia" w:eastAsia="宋体" w:cs="MS Mincho"/>
          <w:lang w:eastAsia="zh-CN"/>
        </w:rPr>
        <w:t>档位状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，并在中断服</w:t>
      </w:r>
      <w:r>
        <w:rPr>
          <w:rFonts w:hint="eastAsia" w:eastAsia="宋体" w:cs="微软雅黑"/>
          <w:lang w:eastAsia="zh-CN"/>
        </w:rPr>
        <w:t>务</w:t>
      </w:r>
      <w:r>
        <w:rPr>
          <w:rFonts w:hint="eastAsia" w:eastAsia="宋体" w:cs="MS Mincho"/>
          <w:lang w:eastAsia="zh-CN"/>
        </w:rPr>
        <w:t>程序中</w:t>
      </w:r>
      <w:r>
        <w:rPr>
          <w:rFonts w:hint="eastAsia" w:eastAsia="宋体" w:cs="微软雅黑"/>
          <w:lang w:eastAsia="zh-CN"/>
        </w:rPr>
        <w:t>调</w:t>
      </w:r>
      <w:r>
        <w:rPr>
          <w:rFonts w:hint="eastAsia" w:eastAsia="宋体" w:cs="MS Mincho"/>
          <w:lang w:eastAsia="zh-CN"/>
        </w:rPr>
        <w:t>用状</w:t>
      </w:r>
      <w:r>
        <w:rPr>
          <w:rFonts w:hint="eastAsia" w:eastAsia="宋体" w:cs="微软雅黑"/>
          <w:lang w:eastAsia="zh-CN"/>
        </w:rPr>
        <w:t>态转</w:t>
      </w:r>
      <w:r>
        <w:rPr>
          <w:rFonts w:hint="eastAsia" w:eastAsia="宋体" w:cs="MS Mincho"/>
          <w:lang w:eastAsia="zh-CN"/>
        </w:rPr>
        <w:t>移函数，更新当前状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，并</w:t>
      </w:r>
      <w:r>
        <w:rPr>
          <w:rFonts w:hint="eastAsia" w:eastAsia="宋体" w:cs="微软雅黑"/>
          <w:lang w:eastAsia="zh-CN"/>
        </w:rPr>
        <w:t>调</w:t>
      </w:r>
      <w:r>
        <w:rPr>
          <w:rFonts w:hint="eastAsia" w:eastAsia="宋体" w:cs="MS Mincho"/>
          <w:lang w:eastAsia="zh-CN"/>
        </w:rPr>
        <w:t>用</w:t>
      </w:r>
      <w:r>
        <w:rPr>
          <w:rFonts w:hint="eastAsia" w:eastAsia="宋体"/>
          <w:lang w:eastAsia="zh-CN"/>
        </w:rPr>
        <w:t>LED</w:t>
      </w:r>
      <w:r>
        <w:rPr>
          <w:rFonts w:hint="eastAsia" w:eastAsia="宋体" w:cs="微软雅黑"/>
          <w:lang w:eastAsia="zh-CN"/>
        </w:rPr>
        <w:t>显</w:t>
      </w:r>
      <w:r>
        <w:rPr>
          <w:rFonts w:hint="eastAsia" w:eastAsia="宋体" w:cs="MS Mincho"/>
          <w:lang w:eastAsia="zh-CN"/>
        </w:rPr>
        <w:t>示函数将状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以光信号</w:t>
      </w:r>
      <w:r>
        <w:rPr>
          <w:rFonts w:hint="eastAsia" w:eastAsia="宋体" w:cs="微软雅黑"/>
          <w:lang w:eastAsia="zh-CN"/>
        </w:rPr>
        <w:t>输</w:t>
      </w:r>
      <w:r>
        <w:rPr>
          <w:rFonts w:hint="eastAsia" w:eastAsia="宋体" w:cs="MS Mincho"/>
          <w:lang w:eastAsia="zh-CN"/>
        </w:rPr>
        <w:t>出。</w:t>
      </w:r>
    </w:p>
    <w:p w14:paraId="6F5C7A63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2.3 汽车电子应用场景</w:t>
      </w:r>
    </w:p>
    <w:p w14:paraId="4D9F999D">
      <w:pPr>
        <w:spacing w:after="283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在</w:t>
      </w:r>
      <w:r>
        <w:rPr>
          <w:rFonts w:hint="eastAsia" w:eastAsia="宋体" w:cs="微软雅黑"/>
          <w:lang w:eastAsia="zh-CN"/>
        </w:rPr>
        <w:t>实际</w:t>
      </w:r>
      <w:r>
        <w:rPr>
          <w:rFonts w:hint="eastAsia" w:eastAsia="宋体" w:cs="MS Mincho"/>
          <w:lang w:eastAsia="zh-CN"/>
        </w:rPr>
        <w:t>汽</w:t>
      </w:r>
      <w:r>
        <w:rPr>
          <w:rFonts w:hint="eastAsia" w:eastAsia="宋体" w:cs="微软雅黑"/>
          <w:lang w:eastAsia="zh-CN"/>
        </w:rPr>
        <w:t>车电</w:t>
      </w:r>
      <w:r>
        <w:rPr>
          <w:rFonts w:hint="eastAsia" w:eastAsia="宋体" w:cs="MS Mincho"/>
          <w:lang w:eastAsia="zh-CN"/>
        </w:rPr>
        <w:t>子系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中，档位模</w:t>
      </w:r>
      <w:r>
        <w:rPr>
          <w:rFonts w:hint="eastAsia" w:eastAsia="宋体" w:cs="微软雅黑"/>
          <w:lang w:eastAsia="zh-CN"/>
        </w:rPr>
        <w:t>拟</w:t>
      </w:r>
      <w:r>
        <w:rPr>
          <w:rFonts w:hint="eastAsia" w:eastAsia="宋体" w:cs="MS Mincho"/>
          <w:lang w:eastAsia="zh-CN"/>
        </w:rPr>
        <w:t>器的功能</w:t>
      </w:r>
      <w:r>
        <w:rPr>
          <w:rFonts w:hint="eastAsia" w:eastAsia="宋体" w:cs="微软雅黑"/>
          <w:lang w:eastAsia="zh-CN"/>
        </w:rPr>
        <w:t>对应</w:t>
      </w:r>
      <w:r>
        <w:rPr>
          <w:rFonts w:hint="eastAsia" w:eastAsia="宋体" w:cs="MS Mincho"/>
          <w:lang w:eastAsia="zh-CN"/>
        </w:rPr>
        <w:t>着</w:t>
      </w:r>
      <w:r>
        <w:rPr>
          <w:rFonts w:hint="eastAsia" w:eastAsia="宋体" w:cs="微软雅黑"/>
          <w:lang w:eastAsia="zh-CN"/>
        </w:rPr>
        <w:t>变</w:t>
      </w:r>
      <w:r>
        <w:rPr>
          <w:rFonts w:hint="eastAsia" w:eastAsia="宋体" w:cs="MS Mincho"/>
          <w:lang w:eastAsia="zh-CN"/>
        </w:rPr>
        <w:t>速杆位置</w:t>
      </w:r>
      <w:r>
        <w:rPr>
          <w:rFonts w:hint="eastAsia" w:eastAsia="宋体" w:cs="微软雅黑"/>
          <w:lang w:eastAsia="zh-CN"/>
        </w:rPr>
        <w:t>传</w:t>
      </w:r>
      <w:r>
        <w:rPr>
          <w:rFonts w:hint="eastAsia" w:eastAsia="宋体" w:cs="MS Mincho"/>
          <w:lang w:eastAsia="zh-CN"/>
        </w:rPr>
        <w:t>感器与</w:t>
      </w:r>
      <w:r>
        <w:rPr>
          <w:rFonts w:hint="eastAsia" w:eastAsia="宋体" w:cs="微软雅黑"/>
          <w:lang w:eastAsia="zh-CN"/>
        </w:rPr>
        <w:t>变</w:t>
      </w:r>
      <w:r>
        <w:rPr>
          <w:rFonts w:hint="eastAsia" w:eastAsia="宋体" w:cs="MS Mincho"/>
          <w:lang w:eastAsia="zh-CN"/>
        </w:rPr>
        <w:t>速箱控制</w:t>
      </w:r>
      <w:r>
        <w:rPr>
          <w:rFonts w:hint="eastAsia" w:eastAsia="宋体" w:cs="微软雅黑"/>
          <w:lang w:eastAsia="zh-CN"/>
        </w:rPr>
        <w:t>单</w:t>
      </w:r>
      <w:r>
        <w:rPr>
          <w:rFonts w:hint="eastAsia" w:eastAsia="宋体" w:cs="MS Mincho"/>
          <w:lang w:eastAsia="zh-CN"/>
        </w:rPr>
        <w:t>元（</w:t>
      </w:r>
      <w:r>
        <w:rPr>
          <w:rFonts w:eastAsia="宋体"/>
          <w:lang w:eastAsia="zh-CN"/>
        </w:rPr>
        <w:t>TCU）或整</w:t>
      </w:r>
      <w:r>
        <w:rPr>
          <w:rFonts w:hint="eastAsia" w:eastAsia="宋体" w:cs="微软雅黑"/>
          <w:lang w:eastAsia="zh-CN"/>
        </w:rPr>
        <w:t>车</w:t>
      </w:r>
      <w:r>
        <w:rPr>
          <w:rFonts w:hint="eastAsia" w:eastAsia="宋体" w:cs="MS Mincho"/>
          <w:lang w:eastAsia="zh-CN"/>
        </w:rPr>
        <w:t>控制器（</w:t>
      </w:r>
      <w:r>
        <w:rPr>
          <w:rFonts w:eastAsia="宋体"/>
          <w:lang w:eastAsia="zh-CN"/>
        </w:rPr>
        <w:t>VCU）的交互。档位</w:t>
      </w:r>
      <w:r>
        <w:rPr>
          <w:rFonts w:hint="eastAsia" w:eastAsia="宋体" w:cs="微软雅黑"/>
          <w:lang w:eastAsia="zh-CN"/>
        </w:rPr>
        <w:t>传</w:t>
      </w:r>
      <w:r>
        <w:rPr>
          <w:rFonts w:hint="eastAsia" w:eastAsia="宋体" w:cs="MS Mincho"/>
          <w:lang w:eastAsia="zh-CN"/>
        </w:rPr>
        <w:t>感器采集</w:t>
      </w:r>
      <w:r>
        <w:rPr>
          <w:rFonts w:hint="eastAsia" w:eastAsia="宋体" w:cs="微软雅黑"/>
          <w:lang w:eastAsia="zh-CN"/>
        </w:rPr>
        <w:t>驾驶员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 w:cs="微软雅黑"/>
          <w:lang w:eastAsia="zh-CN"/>
        </w:rPr>
        <w:t>换挡</w:t>
      </w:r>
      <w:r>
        <w:rPr>
          <w:rFonts w:hint="eastAsia" w:eastAsia="宋体" w:cs="MS Mincho"/>
          <w:lang w:eastAsia="zh-CN"/>
        </w:rPr>
        <w:t>意</w:t>
      </w:r>
      <w:r>
        <w:rPr>
          <w:rFonts w:hint="eastAsia" w:eastAsia="宋体" w:cs="微软雅黑"/>
          <w:lang w:eastAsia="zh-CN"/>
        </w:rPr>
        <w:t>图</w:t>
      </w:r>
      <w:r>
        <w:rPr>
          <w:rFonts w:hint="eastAsia" w:eastAsia="宋体" w:cs="MS Mincho"/>
          <w:lang w:eastAsia="zh-CN"/>
        </w:rPr>
        <w:t>（</w:t>
      </w:r>
      <w:r>
        <w:rPr>
          <w:rFonts w:eastAsia="宋体"/>
          <w:lang w:eastAsia="zh-CN"/>
        </w:rPr>
        <w:t>P/R/N/D），通</w:t>
      </w:r>
      <w:r>
        <w:rPr>
          <w:rFonts w:hint="eastAsia" w:eastAsia="宋体" w:cs="微软雅黑"/>
          <w:lang w:eastAsia="zh-CN"/>
        </w:rPr>
        <w:t>过</w:t>
      </w:r>
      <w:r>
        <w:rPr>
          <w:rFonts w:hint="eastAsia" w:eastAsia="宋体" w:cs="MS Mincho"/>
          <w:lang w:eastAsia="zh-CN"/>
        </w:rPr>
        <w:t>模</w:t>
      </w:r>
      <w:r>
        <w:rPr>
          <w:rFonts w:hint="eastAsia" w:eastAsia="宋体" w:cs="微软雅黑"/>
          <w:lang w:eastAsia="zh-CN"/>
        </w:rPr>
        <w:t>拟</w:t>
      </w:r>
      <w:r>
        <w:rPr>
          <w:rFonts w:hint="eastAsia" w:eastAsia="宋体" w:cs="MS Mincho"/>
          <w:lang w:eastAsia="zh-CN"/>
        </w:rPr>
        <w:t>信号或</w:t>
      </w:r>
      <w:r>
        <w:rPr>
          <w:rFonts w:eastAsia="宋体"/>
          <w:lang w:eastAsia="zh-CN"/>
        </w:rPr>
        <w:t>CAN</w:t>
      </w:r>
      <w:r>
        <w:rPr>
          <w:rFonts w:hint="eastAsia" w:eastAsia="宋体" w:cs="微软雅黑"/>
          <w:lang w:eastAsia="zh-CN"/>
        </w:rPr>
        <w:t>总线</w:t>
      </w:r>
      <w:r>
        <w:rPr>
          <w:rFonts w:hint="eastAsia" w:eastAsia="宋体" w:cs="MS Mincho"/>
          <w:lang w:eastAsia="zh-CN"/>
        </w:rPr>
        <w:t>等数字信号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送</w:t>
      </w:r>
      <w:r>
        <w:rPr>
          <w:rFonts w:hint="eastAsia" w:eastAsia="宋体" w:cs="微软雅黑"/>
          <w:lang w:eastAsia="zh-CN"/>
        </w:rPr>
        <w:t>给</w:t>
      </w:r>
      <w:r>
        <w:rPr>
          <w:rFonts w:eastAsia="宋体"/>
          <w:lang w:eastAsia="zh-CN"/>
        </w:rPr>
        <w:t>TCU，TCU根据当前</w:t>
      </w:r>
      <w:r>
        <w:rPr>
          <w:rFonts w:hint="eastAsia" w:eastAsia="宋体" w:cs="微软雅黑"/>
          <w:lang w:eastAsia="zh-CN"/>
        </w:rPr>
        <w:t>车</w:t>
      </w:r>
      <w:r>
        <w:rPr>
          <w:rFonts w:hint="eastAsia" w:eastAsia="宋体" w:cs="MS Mincho"/>
          <w:lang w:eastAsia="zh-CN"/>
        </w:rPr>
        <w:t>速、油</w:t>
      </w:r>
      <w:r>
        <w:rPr>
          <w:rFonts w:hint="eastAsia" w:eastAsia="宋体" w:cs="微软雅黑"/>
          <w:lang w:eastAsia="zh-CN"/>
        </w:rPr>
        <w:t>门</w:t>
      </w:r>
      <w:r>
        <w:rPr>
          <w:rFonts w:hint="eastAsia" w:eastAsia="宋体" w:cs="MS Mincho"/>
          <w:lang w:eastAsia="zh-CN"/>
        </w:rPr>
        <w:t>踏板位置等信号，判断</w:t>
      </w:r>
      <w:r>
        <w:rPr>
          <w:rFonts w:hint="eastAsia" w:eastAsia="宋体" w:cs="微软雅黑"/>
          <w:lang w:eastAsia="zh-CN"/>
        </w:rPr>
        <w:t>换挡请</w:t>
      </w:r>
      <w:r>
        <w:rPr>
          <w:rFonts w:hint="eastAsia" w:eastAsia="宋体" w:cs="MS Mincho"/>
          <w:lang w:eastAsia="zh-CN"/>
        </w:rPr>
        <w:t>求是否合理，并最</w:t>
      </w:r>
      <w:r>
        <w:rPr>
          <w:rFonts w:hint="eastAsia" w:eastAsia="宋体" w:cs="微软雅黑"/>
          <w:lang w:eastAsia="zh-CN"/>
        </w:rPr>
        <w:t>终</w:t>
      </w:r>
      <w:r>
        <w:rPr>
          <w:rFonts w:hint="eastAsia" w:eastAsia="宋体" w:cs="MS Mincho"/>
          <w:lang w:eastAsia="zh-CN"/>
        </w:rPr>
        <w:t>控制</w:t>
      </w:r>
      <w:r>
        <w:rPr>
          <w:rFonts w:hint="eastAsia" w:eastAsia="宋体" w:cs="微软雅黑"/>
          <w:lang w:eastAsia="zh-CN"/>
        </w:rPr>
        <w:t>执</w:t>
      </w:r>
      <w:r>
        <w:rPr>
          <w:rFonts w:hint="eastAsia" w:eastAsia="宋体" w:cs="MS Mincho"/>
          <w:lang w:eastAsia="zh-CN"/>
        </w:rPr>
        <w:t>行机构完成</w:t>
      </w:r>
      <w:r>
        <w:rPr>
          <w:rFonts w:hint="eastAsia" w:eastAsia="宋体" w:cs="微软雅黑"/>
          <w:lang w:eastAsia="zh-CN"/>
        </w:rPr>
        <w:t>换挡</w:t>
      </w:r>
      <w:r>
        <w:rPr>
          <w:rFonts w:hint="eastAsia" w:eastAsia="宋体" w:cs="MS Mincho"/>
          <w:lang w:eastAsia="zh-CN"/>
        </w:rPr>
        <w:t>。本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是</w:t>
      </w:r>
      <w:r>
        <w:rPr>
          <w:rFonts w:hint="eastAsia" w:eastAsia="宋体" w:cs="微软雅黑"/>
          <w:lang w:eastAsia="zh-CN"/>
        </w:rPr>
        <w:t>对这</w:t>
      </w:r>
      <w:r>
        <w:rPr>
          <w:rFonts w:hint="eastAsia" w:eastAsia="宋体" w:cs="MS Mincho"/>
          <w:lang w:eastAsia="zh-CN"/>
        </w:rPr>
        <w:t>一复</w:t>
      </w:r>
      <w:r>
        <w:rPr>
          <w:rFonts w:hint="eastAsia" w:eastAsia="宋体" w:cs="微软雅黑"/>
          <w:lang w:eastAsia="zh-CN"/>
        </w:rPr>
        <w:t>杂过</w:t>
      </w:r>
      <w:r>
        <w:rPr>
          <w:rFonts w:hint="eastAsia" w:eastAsia="宋体" w:cs="MS Mincho"/>
          <w:lang w:eastAsia="zh-CN"/>
        </w:rPr>
        <w:t>程的高度</w:t>
      </w:r>
      <w:r>
        <w:rPr>
          <w:rFonts w:hint="eastAsia" w:eastAsia="宋体" w:cs="微软雅黑"/>
          <w:lang w:eastAsia="zh-CN"/>
        </w:rPr>
        <w:t>简</w:t>
      </w:r>
      <w:r>
        <w:rPr>
          <w:rFonts w:hint="eastAsia" w:eastAsia="宋体" w:cs="MS Mincho"/>
          <w:lang w:eastAsia="zh-CN"/>
        </w:rPr>
        <w:t>化与模</w:t>
      </w:r>
      <w:r>
        <w:rPr>
          <w:rFonts w:hint="eastAsia" w:eastAsia="宋体" w:cs="微软雅黑"/>
          <w:lang w:eastAsia="zh-CN"/>
        </w:rPr>
        <w:t>拟</w:t>
      </w:r>
      <w:r>
        <w:rPr>
          <w:rFonts w:hint="eastAsia" w:eastAsia="宋体" w:cs="MS Mincho"/>
          <w:lang w:eastAsia="zh-CN"/>
        </w:rPr>
        <w:t>，帮助学生理解汽</w:t>
      </w:r>
      <w:r>
        <w:rPr>
          <w:rFonts w:hint="eastAsia" w:eastAsia="宋体" w:cs="微软雅黑"/>
          <w:lang w:eastAsia="zh-CN"/>
        </w:rPr>
        <w:t>车电</w:t>
      </w:r>
      <w:r>
        <w:rPr>
          <w:rFonts w:hint="eastAsia" w:eastAsia="宋体" w:cs="MS Mincho"/>
          <w:lang w:eastAsia="zh-CN"/>
        </w:rPr>
        <w:t>子控制系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 w:cs="微软雅黑"/>
          <w:lang w:eastAsia="zh-CN"/>
        </w:rPr>
        <w:t>输</w:t>
      </w:r>
      <w:r>
        <w:rPr>
          <w:rFonts w:hint="eastAsia" w:eastAsia="宋体" w:cs="MS Mincho"/>
          <w:lang w:eastAsia="zh-CN"/>
        </w:rPr>
        <w:t>入捕捉、</w:t>
      </w:r>
      <w:r>
        <w:rPr>
          <w:rFonts w:hint="eastAsia" w:eastAsia="宋体" w:cs="微软雅黑"/>
          <w:lang w:eastAsia="zh-CN"/>
        </w:rPr>
        <w:t>逻辑处</w:t>
      </w:r>
      <w:r>
        <w:rPr>
          <w:rFonts w:hint="eastAsia" w:eastAsia="宋体" w:cs="MS Mincho"/>
          <w:lang w:eastAsia="zh-CN"/>
        </w:rPr>
        <w:t>理、</w:t>
      </w:r>
      <w:r>
        <w:rPr>
          <w:rFonts w:hint="eastAsia" w:eastAsia="宋体" w:cs="微软雅黑"/>
          <w:lang w:eastAsia="zh-CN"/>
        </w:rPr>
        <w:t>输</w:t>
      </w:r>
      <w:r>
        <w:rPr>
          <w:rFonts w:hint="eastAsia" w:eastAsia="宋体" w:cs="MS Mincho"/>
          <w:lang w:eastAsia="zh-CN"/>
        </w:rPr>
        <w:t>出控制三个基本</w:t>
      </w:r>
      <w:r>
        <w:rPr>
          <w:rFonts w:hint="eastAsia" w:eastAsia="宋体" w:cs="微软雅黑"/>
          <w:lang w:eastAsia="zh-CN"/>
        </w:rPr>
        <w:t>环节</w:t>
      </w:r>
      <w:r>
        <w:rPr>
          <w:rFonts w:hint="eastAsia" w:eastAsia="宋体" w:cs="MS Mincho"/>
          <w:lang w:eastAsia="zh-CN"/>
        </w:rPr>
        <w:t>，是学</w:t>
      </w:r>
      <w:r>
        <w:rPr>
          <w:rFonts w:hint="eastAsia" w:eastAsia="宋体" w:cs="微软雅黑"/>
          <w:lang w:eastAsia="zh-CN"/>
        </w:rPr>
        <w:t>习</w:t>
      </w:r>
      <w:r>
        <w:rPr>
          <w:rFonts w:hint="eastAsia" w:eastAsia="宋体" w:cs="MS Mincho"/>
          <w:lang w:eastAsia="zh-CN"/>
        </w:rPr>
        <w:t>更复</w:t>
      </w:r>
      <w:r>
        <w:rPr>
          <w:rFonts w:hint="eastAsia" w:eastAsia="宋体" w:cs="微软雅黑"/>
          <w:lang w:eastAsia="zh-CN"/>
        </w:rPr>
        <w:t>杂</w:t>
      </w:r>
      <w:r>
        <w:rPr>
          <w:rFonts w:hint="eastAsia" w:eastAsia="宋体" w:cs="MS Mincho"/>
          <w:lang w:eastAsia="zh-CN"/>
        </w:rPr>
        <w:t>的自</w:t>
      </w:r>
      <w:r>
        <w:rPr>
          <w:rFonts w:hint="eastAsia" w:eastAsia="宋体" w:cs="微软雅黑"/>
          <w:lang w:eastAsia="zh-CN"/>
        </w:rPr>
        <w:t>动变</w:t>
      </w:r>
      <w:r>
        <w:rPr>
          <w:rFonts w:hint="eastAsia" w:eastAsia="宋体" w:cs="MS Mincho"/>
          <w:lang w:eastAsia="zh-CN"/>
        </w:rPr>
        <w:t>速器控制、</w:t>
      </w:r>
      <w:r>
        <w:rPr>
          <w:rFonts w:hint="eastAsia" w:eastAsia="宋体" w:cs="微软雅黑"/>
          <w:lang w:eastAsia="zh-CN"/>
        </w:rPr>
        <w:t>线</w:t>
      </w:r>
      <w:r>
        <w:rPr>
          <w:rFonts w:hint="eastAsia" w:eastAsia="宋体" w:cs="MS Mincho"/>
          <w:lang w:eastAsia="zh-CN"/>
        </w:rPr>
        <w:t>控</w:t>
      </w:r>
      <w:r>
        <w:rPr>
          <w:rFonts w:hint="eastAsia" w:eastAsia="宋体" w:cs="微软雅黑"/>
          <w:lang w:eastAsia="zh-CN"/>
        </w:rPr>
        <w:t>换挡</w:t>
      </w:r>
      <w:r>
        <w:rPr>
          <w:rFonts w:hint="eastAsia" w:eastAsia="宋体" w:cs="MS Mincho"/>
          <w:lang w:eastAsia="zh-CN"/>
        </w:rPr>
        <w:t>等高</w:t>
      </w:r>
      <w:r>
        <w:rPr>
          <w:rFonts w:hint="eastAsia" w:eastAsia="宋体" w:cs="微软雅黑"/>
          <w:lang w:eastAsia="zh-CN"/>
        </w:rPr>
        <w:t>级</w:t>
      </w:r>
      <w:r>
        <w:rPr>
          <w:rFonts w:hint="eastAsia" w:eastAsia="宋体" w:cs="MS Mincho"/>
          <w:lang w:eastAsia="zh-CN"/>
        </w:rPr>
        <w:t>技</w:t>
      </w:r>
      <w:r>
        <w:rPr>
          <w:rFonts w:hint="eastAsia" w:eastAsia="宋体" w:cs="微软雅黑"/>
          <w:lang w:eastAsia="zh-CN"/>
        </w:rPr>
        <w:t>术</w:t>
      </w:r>
      <w:r>
        <w:rPr>
          <w:rFonts w:hint="eastAsia" w:eastAsia="宋体" w:cs="MS Mincho"/>
          <w:lang w:eastAsia="zh-CN"/>
        </w:rPr>
        <w:t>的基</w:t>
      </w:r>
      <w:r>
        <w:rPr>
          <w:rFonts w:hint="eastAsia" w:eastAsia="宋体" w:cs="微软雅黑"/>
          <w:lang w:eastAsia="zh-CN"/>
        </w:rPr>
        <w:t>础</w:t>
      </w:r>
      <w:r>
        <w:rPr>
          <w:rFonts w:hint="eastAsia" w:eastAsia="宋体" w:cs="MS Mincho"/>
          <w:lang w:eastAsia="zh-CN"/>
        </w:rPr>
        <w:t>。</w:t>
      </w:r>
    </w:p>
    <w:p w14:paraId="7ED4EA68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三、硬件设计与连接（15分）</w:t>
      </w:r>
    </w:p>
    <w:p w14:paraId="759627F7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3.1 硬件连接图</w:t>
      </w:r>
      <w:r>
        <w:rPr>
          <w:rFonts w:ascii="黑体" w:hAnsi="黑体" w:eastAsia="黑体"/>
          <w:b/>
          <w:sz w:val="28"/>
          <w:lang w:eastAsia="zh-CN"/>
        </w:rPr>
        <w:drawing>
          <wp:inline distT="0" distB="0" distL="0" distR="0">
            <wp:extent cx="5943600" cy="2133600"/>
            <wp:effectExtent l="0" t="0" r="0" b="0"/>
            <wp:docPr id="91922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6705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F9D2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556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F43DD01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698268E5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4AFF0B02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配置说明</w:t>
            </w:r>
          </w:p>
        </w:tc>
      </w:tr>
      <w:tr w14:paraId="3D20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46AA32B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KEY0</w:t>
            </w:r>
          </w:p>
        </w:tc>
        <w:tc>
          <w:tcPr>
            <w:tcW w:w="3324" w:type="dxa"/>
          </w:tcPr>
          <w:p w14:paraId="4A027BA4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PE4</w:t>
            </w:r>
          </w:p>
        </w:tc>
        <w:tc>
          <w:tcPr>
            <w:tcW w:w="3324" w:type="dxa"/>
          </w:tcPr>
          <w:p w14:paraId="5C4E264E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设</w:t>
            </w:r>
            <w:r>
              <w:rPr>
                <w:rFonts w:hint="eastAsia" w:eastAsia="宋体" w:cs="MS Mincho"/>
                <w:lang w:eastAsia="zh-CN"/>
              </w:rPr>
              <w:t>置</w:t>
            </w:r>
            <w:r>
              <w:rPr>
                <w:rFonts w:hint="eastAsia" w:eastAsia="宋体" w:cs="微软雅黑"/>
                <w:lang w:eastAsia="zh-CN"/>
              </w:rPr>
              <w:t>为</w:t>
            </w:r>
            <w:r>
              <w:rPr>
                <w:rFonts w:hint="eastAsia" w:eastAsia="宋体" w:cs="MS Mincho"/>
                <w:lang w:eastAsia="zh-CN"/>
              </w:rPr>
              <w:t>外部中断模式（</w:t>
            </w:r>
            <w:r>
              <w:rPr>
                <w:rFonts w:eastAsia="宋体"/>
                <w:lang w:eastAsia="zh-CN"/>
              </w:rPr>
              <w:t>EXTI4），下降沿触</w:t>
            </w:r>
            <w:r>
              <w:rPr>
                <w:rFonts w:hint="eastAsia" w:eastAsia="宋体" w:cs="微软雅黑"/>
                <w:lang w:eastAsia="zh-CN"/>
              </w:rPr>
              <w:t>发</w:t>
            </w:r>
            <w:r>
              <w:rPr>
                <w:rFonts w:hint="eastAsia" w:eastAsia="宋体" w:cs="MS Mincho"/>
                <w:lang w:eastAsia="zh-CN"/>
              </w:rPr>
              <w:t>，并使能内部上拉</w:t>
            </w:r>
            <w:r>
              <w:rPr>
                <w:rFonts w:hint="eastAsia" w:eastAsia="宋体" w:cs="微软雅黑"/>
                <w:lang w:eastAsia="zh-CN"/>
              </w:rPr>
              <w:t>电</w:t>
            </w:r>
            <w:r>
              <w:rPr>
                <w:rFonts w:hint="eastAsia" w:eastAsia="宋体" w:cs="MS Mincho"/>
                <w:lang w:eastAsia="zh-CN"/>
              </w:rPr>
              <w:t>阻</w:t>
            </w:r>
          </w:p>
        </w:tc>
      </w:tr>
      <w:tr w14:paraId="7EFF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1477575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LED0</w:t>
            </w:r>
          </w:p>
        </w:tc>
        <w:tc>
          <w:tcPr>
            <w:tcW w:w="3324" w:type="dxa"/>
          </w:tcPr>
          <w:p w14:paraId="4D71BC74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PF9</w:t>
            </w:r>
          </w:p>
        </w:tc>
        <w:tc>
          <w:tcPr>
            <w:tcW w:w="3324" w:type="dxa"/>
          </w:tcPr>
          <w:p w14:paraId="1F579BC3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设</w:t>
            </w:r>
            <w:r>
              <w:rPr>
                <w:rFonts w:hint="eastAsia" w:eastAsia="宋体" w:cs="MS Mincho"/>
                <w:lang w:eastAsia="zh-CN"/>
              </w:rPr>
              <w:t>置</w:t>
            </w:r>
            <w:r>
              <w:rPr>
                <w:rFonts w:hint="eastAsia" w:eastAsia="宋体" w:cs="微软雅黑"/>
                <w:lang w:eastAsia="zh-CN"/>
              </w:rPr>
              <w:t>为</w:t>
            </w:r>
            <w:r>
              <w:rPr>
                <w:rFonts w:hint="eastAsia" w:eastAsia="宋体" w:cs="MS Mincho"/>
                <w:lang w:eastAsia="zh-CN"/>
              </w:rPr>
              <w:t>推挽</w:t>
            </w:r>
            <w:r>
              <w:rPr>
                <w:rFonts w:hint="eastAsia" w:eastAsia="宋体" w:cs="微软雅黑"/>
                <w:lang w:eastAsia="zh-CN"/>
              </w:rPr>
              <w:t>输</w:t>
            </w:r>
            <w:r>
              <w:rPr>
                <w:rFonts w:hint="eastAsia" w:eastAsia="宋体" w:cs="MS Mincho"/>
                <w:lang w:eastAsia="zh-CN"/>
              </w:rPr>
              <w:t>出模式，低</w:t>
            </w:r>
            <w:r>
              <w:rPr>
                <w:rFonts w:hint="eastAsia" w:eastAsia="宋体" w:cs="微软雅黑"/>
                <w:lang w:eastAsia="zh-CN"/>
              </w:rPr>
              <w:t>电</w:t>
            </w:r>
            <w:r>
              <w:rPr>
                <w:rFonts w:hint="eastAsia" w:eastAsia="宋体" w:cs="MS Mincho"/>
                <w:lang w:eastAsia="zh-CN"/>
              </w:rPr>
              <w:t>平有效（点亮）。</w:t>
            </w:r>
          </w:p>
        </w:tc>
      </w:tr>
      <w:tr w14:paraId="6896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4D4D316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LED1</w:t>
            </w:r>
          </w:p>
        </w:tc>
        <w:tc>
          <w:tcPr>
            <w:tcW w:w="3324" w:type="dxa"/>
          </w:tcPr>
          <w:p w14:paraId="13B2B11C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PF10</w:t>
            </w:r>
          </w:p>
        </w:tc>
        <w:tc>
          <w:tcPr>
            <w:tcW w:w="3324" w:type="dxa"/>
          </w:tcPr>
          <w:p w14:paraId="494148E7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设</w:t>
            </w:r>
            <w:r>
              <w:rPr>
                <w:rFonts w:hint="eastAsia" w:eastAsia="宋体" w:cs="MS Mincho"/>
                <w:lang w:eastAsia="zh-CN"/>
              </w:rPr>
              <w:t>置</w:t>
            </w:r>
            <w:r>
              <w:rPr>
                <w:rFonts w:hint="eastAsia" w:eastAsia="宋体" w:cs="微软雅黑"/>
                <w:lang w:eastAsia="zh-CN"/>
              </w:rPr>
              <w:t>为</w:t>
            </w:r>
            <w:r>
              <w:rPr>
                <w:rFonts w:hint="eastAsia" w:eastAsia="宋体" w:cs="MS Mincho"/>
                <w:lang w:eastAsia="zh-CN"/>
              </w:rPr>
              <w:t>推挽</w:t>
            </w:r>
            <w:r>
              <w:rPr>
                <w:rFonts w:hint="eastAsia" w:eastAsia="宋体" w:cs="微软雅黑"/>
                <w:lang w:eastAsia="zh-CN"/>
              </w:rPr>
              <w:t>输</w:t>
            </w:r>
            <w:r>
              <w:rPr>
                <w:rFonts w:hint="eastAsia" w:eastAsia="宋体" w:cs="MS Mincho"/>
                <w:lang w:eastAsia="zh-CN"/>
              </w:rPr>
              <w:t>出模式，低</w:t>
            </w:r>
            <w:r>
              <w:rPr>
                <w:rFonts w:hint="eastAsia" w:eastAsia="宋体" w:cs="微软雅黑"/>
                <w:lang w:eastAsia="zh-CN"/>
              </w:rPr>
              <w:t>电</w:t>
            </w:r>
            <w:r>
              <w:rPr>
                <w:rFonts w:hint="eastAsia" w:eastAsia="宋体" w:cs="MS Mincho"/>
                <w:lang w:eastAsia="zh-CN"/>
              </w:rPr>
              <w:t>平有效（点亮）。</w:t>
            </w:r>
          </w:p>
        </w:tc>
      </w:tr>
    </w:tbl>
    <w:p w14:paraId="612F55EB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配置理由：</w:t>
      </w:r>
    </w:p>
    <w:p w14:paraId="49BEFE44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·PE4（KEY0）： </w:t>
      </w:r>
      <w:r>
        <w:rPr>
          <w:rFonts w:hint="eastAsia" w:eastAsia="宋体" w:cs="微软雅黑"/>
          <w:lang w:eastAsia="zh-CN"/>
        </w:rPr>
        <w:t>选择</w:t>
      </w:r>
      <w:r>
        <w:rPr>
          <w:rFonts w:hint="eastAsia" w:eastAsia="宋体" w:cs="MS Mincho"/>
          <w:lang w:eastAsia="zh-CN"/>
        </w:rPr>
        <w:t>下降沿触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是因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通常一端接</w:t>
      </w:r>
      <w:r>
        <w:rPr>
          <w:rFonts w:hint="eastAsia" w:eastAsia="宋体"/>
          <w:lang w:eastAsia="zh-CN"/>
        </w:rPr>
        <w:t>GND，另一端接GPIO。按下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，引脚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平从高（未按下，由上拉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阻决定）</w:t>
      </w:r>
      <w:r>
        <w:rPr>
          <w:rFonts w:hint="eastAsia" w:eastAsia="宋体" w:cs="微软雅黑"/>
          <w:lang w:eastAsia="zh-CN"/>
        </w:rPr>
        <w:t>变为</w:t>
      </w:r>
      <w:r>
        <w:rPr>
          <w:rFonts w:hint="eastAsia" w:eastAsia="宋体" w:cs="MS Mincho"/>
          <w:lang w:eastAsia="zh-CN"/>
        </w:rPr>
        <w:t>低（按下），下降沿正好</w:t>
      </w:r>
      <w:r>
        <w:rPr>
          <w:rFonts w:hint="eastAsia" w:eastAsia="宋体" w:cs="微软雅黑"/>
          <w:lang w:eastAsia="zh-CN"/>
        </w:rPr>
        <w:t>对应</w:t>
      </w:r>
      <w:r>
        <w:rPr>
          <w:rFonts w:hint="eastAsia" w:eastAsia="宋体" w:cs="MS Mincho"/>
          <w:lang w:eastAsia="zh-CN"/>
        </w:rPr>
        <w:t>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“</w:t>
      </w:r>
      <w:r>
        <w:rPr>
          <w:rFonts w:hint="eastAsia" w:eastAsia="宋体" w:cs="微软雅黑"/>
          <w:lang w:eastAsia="zh-CN"/>
        </w:rPr>
        <w:t>刚</w:t>
      </w:r>
      <w:r>
        <w:rPr>
          <w:rFonts w:hint="eastAsia" w:eastAsia="宋体" w:cs="MS Mincho"/>
          <w:lang w:eastAsia="zh-CN"/>
        </w:rPr>
        <w:t>按下”的</w:t>
      </w:r>
      <w:r>
        <w:rPr>
          <w:rFonts w:hint="eastAsia" w:eastAsia="宋体" w:cs="微软雅黑"/>
          <w:lang w:eastAsia="zh-CN"/>
        </w:rPr>
        <w:t>动</w:t>
      </w:r>
      <w:r>
        <w:rPr>
          <w:rFonts w:hint="eastAsia" w:eastAsia="宋体" w:cs="MS Mincho"/>
          <w:lang w:eastAsia="zh-CN"/>
        </w:rPr>
        <w:t>作。使能内部上拉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阻，确保按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未按下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引脚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确定的高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平，避免浮空干</w:t>
      </w:r>
      <w:r>
        <w:rPr>
          <w:rFonts w:hint="eastAsia" w:eastAsia="宋体" w:cs="微软雅黑"/>
          <w:lang w:eastAsia="zh-CN"/>
        </w:rPr>
        <w:t>扰</w:t>
      </w:r>
      <w:r>
        <w:rPr>
          <w:rFonts w:hint="eastAsia" w:eastAsia="宋体" w:cs="MS Mincho"/>
          <w:lang w:eastAsia="zh-CN"/>
        </w:rPr>
        <w:t>。使用外部中断模式可以</w:t>
      </w:r>
      <w:r>
        <w:rPr>
          <w:rFonts w:hint="eastAsia" w:eastAsia="宋体" w:cs="微软雅黑"/>
          <w:lang w:eastAsia="zh-CN"/>
        </w:rPr>
        <w:t>实现实时</w:t>
      </w:r>
      <w:r>
        <w:rPr>
          <w:rFonts w:hint="eastAsia" w:eastAsia="宋体" w:cs="MS Mincho"/>
          <w:lang w:eastAsia="zh-CN"/>
        </w:rPr>
        <w:t>响</w:t>
      </w:r>
      <w:r>
        <w:rPr>
          <w:rFonts w:hint="eastAsia" w:eastAsia="宋体" w:cs="微软雅黑"/>
          <w:lang w:eastAsia="zh-CN"/>
        </w:rPr>
        <w:t>应</w:t>
      </w:r>
      <w:r>
        <w:rPr>
          <w:rFonts w:hint="eastAsia" w:eastAsia="宋体" w:cs="MS Mincho"/>
          <w:lang w:eastAsia="zh-CN"/>
        </w:rPr>
        <w:t>，无需</w:t>
      </w:r>
      <w:r>
        <w:rPr>
          <w:rFonts w:hint="eastAsia" w:eastAsia="宋体"/>
          <w:lang w:eastAsia="zh-CN"/>
        </w:rPr>
        <w:t>CPU</w:t>
      </w:r>
      <w:r>
        <w:rPr>
          <w:rFonts w:hint="eastAsia" w:eastAsia="宋体" w:cs="微软雅黑"/>
          <w:lang w:eastAsia="zh-CN"/>
        </w:rPr>
        <w:t>轮询</w:t>
      </w:r>
      <w:r>
        <w:rPr>
          <w:rFonts w:hint="eastAsia" w:eastAsia="宋体" w:cs="MS Mincho"/>
          <w:lang w:eastAsia="zh-CN"/>
        </w:rPr>
        <w:t>。</w:t>
      </w:r>
    </w:p>
    <w:p w14:paraId="12494EE4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·PF9/PF10（LED0/LED1）： 配置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推挽</w:t>
      </w:r>
      <w:r>
        <w:rPr>
          <w:rFonts w:hint="eastAsia" w:eastAsia="宋体" w:cs="微软雅黑"/>
          <w:lang w:eastAsia="zh-CN"/>
        </w:rPr>
        <w:t>输</w:t>
      </w:r>
      <w:r>
        <w:rPr>
          <w:rFonts w:hint="eastAsia" w:eastAsia="宋体" w:cs="MS Mincho"/>
          <w:lang w:eastAsia="zh-CN"/>
        </w:rPr>
        <w:t>出模式，因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/>
          <w:lang w:eastAsia="zh-CN"/>
        </w:rPr>
        <w:t>LED</w:t>
      </w:r>
      <w:r>
        <w:rPr>
          <w:rFonts w:hint="eastAsia" w:eastAsia="宋体" w:cs="微软雅黑"/>
          <w:lang w:eastAsia="zh-CN"/>
        </w:rPr>
        <w:t>驱动</w:t>
      </w:r>
      <w:r>
        <w:rPr>
          <w:rFonts w:hint="eastAsia" w:eastAsia="宋体" w:cs="MS Mincho"/>
          <w:lang w:eastAsia="zh-CN"/>
        </w:rPr>
        <w:t>需要一定的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流，推挽模式可以提供足</w:t>
      </w:r>
      <w:r>
        <w:rPr>
          <w:rFonts w:hint="eastAsia" w:eastAsia="宋体" w:cs="微软雅黑"/>
          <w:lang w:eastAsia="zh-CN"/>
        </w:rPr>
        <w:t>够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 w:cs="微软雅黑"/>
          <w:lang w:eastAsia="zh-CN"/>
        </w:rPr>
        <w:t>驱动</w:t>
      </w:r>
      <w:r>
        <w:rPr>
          <w:rFonts w:hint="eastAsia" w:eastAsia="宋体" w:cs="MS Mincho"/>
          <w:lang w:eastAsia="zh-CN"/>
        </w:rPr>
        <w:t>能力。</w:t>
      </w:r>
      <w:r>
        <w:rPr>
          <w:rFonts w:hint="eastAsia" w:eastAsia="宋体" w:cs="微软雅黑"/>
          <w:lang w:eastAsia="zh-CN"/>
        </w:rPr>
        <w:t>设</w:t>
      </w:r>
      <w:r>
        <w:rPr>
          <w:rFonts w:hint="eastAsia" w:eastAsia="宋体" w:cs="MS Mincho"/>
          <w:lang w:eastAsia="zh-CN"/>
        </w:rPr>
        <w:t>置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低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平点亮是开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板常</w:t>
      </w:r>
      <w:r>
        <w:rPr>
          <w:rFonts w:hint="eastAsia" w:eastAsia="宋体" w:cs="微软雅黑"/>
          <w:lang w:eastAsia="zh-CN"/>
        </w:rPr>
        <w:t>见</w:t>
      </w:r>
      <w:r>
        <w:rPr>
          <w:rFonts w:hint="eastAsia" w:eastAsia="宋体" w:cs="MS Mincho"/>
          <w:lang w:eastAsia="zh-CN"/>
        </w:rPr>
        <w:t>的硬件</w:t>
      </w:r>
      <w:r>
        <w:rPr>
          <w:rFonts w:hint="eastAsia" w:eastAsia="宋体" w:cs="微软雅黑"/>
          <w:lang w:eastAsia="zh-CN"/>
        </w:rPr>
        <w:t>设计</w:t>
      </w:r>
      <w:r>
        <w:rPr>
          <w:rFonts w:hint="eastAsia" w:eastAsia="宋体" w:cs="MS Mincho"/>
          <w:lang w:eastAsia="zh-CN"/>
        </w:rPr>
        <w:t>（</w:t>
      </w:r>
      <w:r>
        <w:rPr>
          <w:rFonts w:hint="eastAsia" w:eastAsia="宋体"/>
          <w:lang w:eastAsia="zh-CN"/>
        </w:rPr>
        <w:t>LED阳极接VCC，阴极接GPIO），代</w:t>
      </w:r>
      <w:r>
        <w:rPr>
          <w:rFonts w:hint="eastAsia" w:eastAsia="宋体" w:cs="微软雅黑"/>
          <w:lang w:eastAsia="zh-CN"/>
        </w:rPr>
        <w:t>码</w:t>
      </w:r>
      <w:r>
        <w:rPr>
          <w:rFonts w:hint="eastAsia" w:eastAsia="宋体" w:cs="MS Mincho"/>
          <w:lang w:eastAsia="zh-CN"/>
        </w:rPr>
        <w:t>中通</w:t>
      </w:r>
      <w:r>
        <w:rPr>
          <w:rFonts w:hint="eastAsia" w:eastAsia="宋体" w:cs="微软雅黑"/>
          <w:lang w:eastAsia="zh-CN"/>
        </w:rPr>
        <w:t>过</w:t>
      </w:r>
      <w:r>
        <w:rPr>
          <w:rFonts w:hint="eastAsia" w:eastAsia="宋体"/>
          <w:lang w:eastAsia="zh-CN"/>
        </w:rPr>
        <w:t>GPIO_PIN_RESET来点亮，GPIO_PIN_SET来熄</w:t>
      </w:r>
      <w:r>
        <w:rPr>
          <w:rFonts w:hint="eastAsia" w:eastAsia="宋体" w:cs="微软雅黑"/>
          <w:lang w:eastAsia="zh-CN"/>
        </w:rPr>
        <w:t>灭</w:t>
      </w:r>
    </w:p>
    <w:p w14:paraId="21643FC5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3.3 ISP烧录电路说明</w:t>
      </w:r>
    </w:p>
    <w:p w14:paraId="2BA6C4E8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使用</w:t>
      </w:r>
      <w:r>
        <w:rPr>
          <w:rFonts w:hint="eastAsia" w:eastAsia="宋体"/>
          <w:lang w:eastAsia="zh-CN"/>
        </w:rPr>
        <w:t>ISP（In-System Programming）方式</w:t>
      </w:r>
      <w:r>
        <w:rPr>
          <w:rFonts w:hint="eastAsia" w:eastAsia="宋体" w:cs="微软雅黑"/>
          <w:lang w:eastAsia="zh-CN"/>
        </w:rPr>
        <w:t>进</w:t>
      </w:r>
      <w:r>
        <w:rPr>
          <w:rFonts w:hint="eastAsia" w:eastAsia="宋体" w:cs="MS Mincho"/>
          <w:lang w:eastAsia="zh-CN"/>
        </w:rPr>
        <w:t>行固件</w:t>
      </w: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。</w:t>
      </w:r>
      <w:r>
        <w:rPr>
          <w:rFonts w:hint="eastAsia" w:eastAsia="宋体"/>
          <w:lang w:eastAsia="zh-CN"/>
        </w:rPr>
        <w:t>ISP</w:t>
      </w: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利用了</w:t>
      </w:r>
      <w:r>
        <w:rPr>
          <w:rFonts w:hint="eastAsia" w:eastAsia="宋体"/>
          <w:lang w:eastAsia="zh-CN"/>
        </w:rPr>
        <w:t>STM32芯片内置的BootLoader。</w:t>
      </w:r>
    </w:p>
    <w:p w14:paraId="2B145C5A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接方式：</w:t>
      </w:r>
    </w:p>
    <w:p w14:paraId="3E4F94EE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1.将USB</w:t>
      </w:r>
      <w:r>
        <w:rPr>
          <w:rFonts w:hint="eastAsia" w:eastAsia="宋体" w:cs="微软雅黑"/>
          <w:lang w:eastAsia="zh-CN"/>
        </w:rPr>
        <w:t>转</w:t>
      </w:r>
      <w:r>
        <w:rPr>
          <w:rFonts w:hint="eastAsia" w:eastAsia="宋体"/>
          <w:lang w:eastAsia="zh-CN"/>
        </w:rPr>
        <w:t>TTL模</w:t>
      </w:r>
      <w:r>
        <w:rPr>
          <w:rFonts w:hint="eastAsia" w:eastAsia="宋体" w:cs="微软雅黑"/>
          <w:lang w:eastAsia="zh-CN"/>
        </w:rPr>
        <w:t>块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/>
          <w:lang w:eastAsia="zh-CN"/>
        </w:rPr>
        <w:t>TX（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送）引脚</w:t>
      </w: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接至</w:t>
      </w:r>
      <w:r>
        <w:rPr>
          <w:rFonts w:hint="eastAsia" w:eastAsia="宋体"/>
          <w:lang w:eastAsia="zh-CN"/>
        </w:rPr>
        <w:t>STM32最小系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板的</w:t>
      </w:r>
      <w:r>
        <w:rPr>
          <w:rFonts w:hint="eastAsia" w:eastAsia="宋体"/>
          <w:lang w:eastAsia="zh-CN"/>
        </w:rPr>
        <w:t>PA10（USART1_RX）。</w:t>
      </w:r>
    </w:p>
    <w:p w14:paraId="0E1146F4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2.将USB</w:t>
      </w:r>
      <w:r>
        <w:rPr>
          <w:rFonts w:hint="eastAsia" w:eastAsia="宋体" w:cs="微软雅黑"/>
          <w:lang w:eastAsia="zh-CN"/>
        </w:rPr>
        <w:t>转</w:t>
      </w:r>
      <w:r>
        <w:rPr>
          <w:rFonts w:hint="eastAsia" w:eastAsia="宋体"/>
          <w:lang w:eastAsia="zh-CN"/>
        </w:rPr>
        <w:t>TTL模</w:t>
      </w:r>
      <w:r>
        <w:rPr>
          <w:rFonts w:hint="eastAsia" w:eastAsia="宋体" w:cs="微软雅黑"/>
          <w:lang w:eastAsia="zh-CN"/>
        </w:rPr>
        <w:t>块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/>
          <w:lang w:eastAsia="zh-CN"/>
        </w:rPr>
        <w:t>RX（接收）引脚</w:t>
      </w: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接至</w:t>
      </w:r>
      <w:r>
        <w:rPr>
          <w:rFonts w:hint="eastAsia" w:eastAsia="宋体"/>
          <w:lang w:eastAsia="zh-CN"/>
        </w:rPr>
        <w:t>STM32最小系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板的</w:t>
      </w:r>
      <w:r>
        <w:rPr>
          <w:rFonts w:hint="eastAsia" w:eastAsia="宋体"/>
          <w:lang w:eastAsia="zh-CN"/>
        </w:rPr>
        <w:t>PA9（USART1_TX）。</w:t>
      </w:r>
    </w:p>
    <w:p w14:paraId="15192975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3.将USB</w:t>
      </w:r>
      <w:r>
        <w:rPr>
          <w:rFonts w:hint="eastAsia" w:eastAsia="宋体" w:cs="微软雅黑"/>
          <w:lang w:eastAsia="zh-CN"/>
        </w:rPr>
        <w:t>转</w:t>
      </w:r>
      <w:r>
        <w:rPr>
          <w:rFonts w:hint="eastAsia" w:eastAsia="宋体"/>
          <w:lang w:eastAsia="zh-CN"/>
        </w:rPr>
        <w:t>TTL模</w:t>
      </w:r>
      <w:r>
        <w:rPr>
          <w:rFonts w:hint="eastAsia" w:eastAsia="宋体" w:cs="微软雅黑"/>
          <w:lang w:eastAsia="zh-CN"/>
        </w:rPr>
        <w:t>块</w:t>
      </w:r>
      <w:r>
        <w:rPr>
          <w:rFonts w:hint="eastAsia" w:eastAsia="宋体" w:cs="MS Mincho"/>
          <w:lang w:eastAsia="zh-CN"/>
        </w:rPr>
        <w:t>的</w:t>
      </w:r>
      <w:r>
        <w:rPr>
          <w:rFonts w:hint="eastAsia" w:eastAsia="宋体"/>
          <w:lang w:eastAsia="zh-CN"/>
        </w:rPr>
        <w:t>GND</w:t>
      </w:r>
      <w:r>
        <w:rPr>
          <w:rFonts w:hint="eastAsia" w:eastAsia="宋体" w:cs="微软雅黑"/>
          <w:lang w:eastAsia="zh-CN"/>
        </w:rPr>
        <w:t>连</w:t>
      </w:r>
      <w:r>
        <w:rPr>
          <w:rFonts w:hint="eastAsia" w:eastAsia="宋体" w:cs="MS Mincho"/>
          <w:lang w:eastAsia="zh-CN"/>
        </w:rPr>
        <w:t>接至</w:t>
      </w:r>
      <w:r>
        <w:rPr>
          <w:rFonts w:hint="eastAsia" w:eastAsia="宋体"/>
          <w:lang w:eastAsia="zh-CN"/>
        </w:rPr>
        <w:t>STM32最小系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板的</w:t>
      </w:r>
      <w:r>
        <w:rPr>
          <w:rFonts w:hint="eastAsia" w:eastAsia="宋体"/>
          <w:lang w:eastAsia="zh-CN"/>
        </w:rPr>
        <w:t>GND。</w:t>
      </w:r>
    </w:p>
    <w:p w14:paraId="2E99BBFA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工具使用方法：</w:t>
      </w:r>
    </w:p>
    <w:p w14:paraId="5ACD24FC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1.使用USB</w:t>
      </w:r>
      <w:r>
        <w:rPr>
          <w:rFonts w:hint="eastAsia" w:eastAsia="宋体" w:cs="微软雅黑"/>
          <w:lang w:eastAsia="zh-CN"/>
        </w:rPr>
        <w:t>线</w:t>
      </w:r>
      <w:r>
        <w:rPr>
          <w:rFonts w:hint="eastAsia" w:eastAsia="宋体" w:cs="MS Mincho"/>
          <w:lang w:eastAsia="zh-CN"/>
        </w:rPr>
        <w:t>将</w:t>
      </w:r>
      <w:r>
        <w:rPr>
          <w:rFonts w:hint="eastAsia" w:eastAsia="宋体"/>
          <w:lang w:eastAsia="zh-CN"/>
        </w:rPr>
        <w:t>USB</w:t>
      </w:r>
      <w:r>
        <w:rPr>
          <w:rFonts w:hint="eastAsia" w:eastAsia="宋体" w:cs="微软雅黑"/>
          <w:lang w:eastAsia="zh-CN"/>
        </w:rPr>
        <w:t>转</w:t>
      </w:r>
      <w:r>
        <w:rPr>
          <w:rFonts w:hint="eastAsia" w:eastAsia="宋体"/>
          <w:lang w:eastAsia="zh-CN"/>
        </w:rPr>
        <w:t>TTL模</w:t>
      </w:r>
      <w:r>
        <w:rPr>
          <w:rFonts w:hint="eastAsia" w:eastAsia="宋体" w:cs="微软雅黑"/>
          <w:lang w:eastAsia="zh-CN"/>
        </w:rPr>
        <w:t>块连</w:t>
      </w:r>
      <w:r>
        <w:rPr>
          <w:rFonts w:hint="eastAsia" w:eastAsia="宋体" w:cs="MS Mincho"/>
          <w:lang w:eastAsia="zh-CN"/>
        </w:rPr>
        <w:t>接到</w:t>
      </w:r>
      <w:r>
        <w:rPr>
          <w:rFonts w:hint="eastAsia" w:eastAsia="宋体" w:cs="微软雅黑"/>
          <w:lang w:eastAsia="zh-CN"/>
        </w:rPr>
        <w:t>电脑</w:t>
      </w:r>
      <w:r>
        <w:rPr>
          <w:rFonts w:hint="eastAsia" w:eastAsia="宋体" w:cs="MS Mincho"/>
          <w:lang w:eastAsia="zh-CN"/>
        </w:rPr>
        <w:t>，安装好</w:t>
      </w:r>
      <w:r>
        <w:rPr>
          <w:rFonts w:hint="eastAsia" w:eastAsia="宋体"/>
          <w:lang w:eastAsia="zh-CN"/>
        </w:rPr>
        <w:t>CH340</w:t>
      </w:r>
      <w:r>
        <w:rPr>
          <w:rFonts w:hint="eastAsia" w:eastAsia="宋体" w:cs="微软雅黑"/>
          <w:lang w:eastAsia="zh-CN"/>
        </w:rPr>
        <w:t>驱动</w:t>
      </w:r>
      <w:r>
        <w:rPr>
          <w:rFonts w:hint="eastAsia" w:eastAsia="宋体" w:cs="MS Mincho"/>
          <w:lang w:eastAsia="zh-CN"/>
        </w:rPr>
        <w:t>。</w:t>
      </w:r>
    </w:p>
    <w:p w14:paraId="0B10C19D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2.在</w:t>
      </w:r>
      <w:r>
        <w:rPr>
          <w:rFonts w:hint="eastAsia" w:eastAsia="宋体" w:cs="微软雅黑"/>
          <w:lang w:eastAsia="zh-CN"/>
        </w:rPr>
        <w:t>电脑</w:t>
      </w:r>
      <w:r>
        <w:rPr>
          <w:rFonts w:hint="eastAsia" w:eastAsia="宋体" w:cs="MS Mincho"/>
          <w:lang w:eastAsia="zh-CN"/>
        </w:rPr>
        <w:t>上打开</w:t>
      </w:r>
      <w:r>
        <w:rPr>
          <w:rFonts w:hint="eastAsia" w:eastAsia="宋体"/>
          <w:lang w:eastAsia="zh-CN"/>
        </w:rPr>
        <w:t>ATK-XISP</w:t>
      </w:r>
      <w:r>
        <w:rPr>
          <w:rFonts w:hint="eastAsia" w:eastAsia="宋体" w:cs="微软雅黑"/>
          <w:lang w:eastAsia="zh-CN"/>
        </w:rPr>
        <w:t>烧录软</w:t>
      </w:r>
      <w:r>
        <w:rPr>
          <w:rFonts w:hint="eastAsia" w:eastAsia="宋体" w:cs="MS Mincho"/>
          <w:lang w:eastAsia="zh-CN"/>
        </w:rPr>
        <w:t>件。</w:t>
      </w:r>
    </w:p>
    <w:p w14:paraId="1CE0489A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</w:t>
      </w:r>
      <w:r>
        <w:rPr>
          <w:rFonts w:hint="eastAsia" w:eastAsia="宋体" w:cs="微软雅黑"/>
          <w:lang w:eastAsia="zh-CN"/>
        </w:rPr>
        <w:t>选择</w:t>
      </w:r>
      <w:r>
        <w:rPr>
          <w:rFonts w:hint="eastAsia" w:eastAsia="宋体" w:cs="MS Mincho"/>
          <w:lang w:eastAsia="zh-CN"/>
        </w:rPr>
        <w:t>正确的</w:t>
      </w:r>
      <w:r>
        <w:rPr>
          <w:rFonts w:hint="eastAsia" w:eastAsia="宋体"/>
          <w:lang w:eastAsia="zh-CN"/>
        </w:rPr>
        <w:t>COM口（可在</w:t>
      </w:r>
      <w:r>
        <w:rPr>
          <w:rFonts w:hint="eastAsia" w:eastAsia="宋体" w:cs="微软雅黑"/>
          <w:lang w:eastAsia="zh-CN"/>
        </w:rPr>
        <w:t>设备</w:t>
      </w:r>
      <w:r>
        <w:rPr>
          <w:rFonts w:hint="eastAsia" w:eastAsia="宋体" w:cs="MS Mincho"/>
          <w:lang w:eastAsia="zh-CN"/>
        </w:rPr>
        <w:t>管理器中</w:t>
      </w:r>
      <w:r>
        <w:rPr>
          <w:rFonts w:hint="eastAsia" w:eastAsia="宋体" w:cs="微软雅黑"/>
          <w:lang w:eastAsia="zh-CN"/>
        </w:rPr>
        <w:t>查</w:t>
      </w:r>
      <w:r>
        <w:rPr>
          <w:rFonts w:hint="eastAsia" w:eastAsia="宋体" w:cs="MS Mincho"/>
          <w:lang w:eastAsia="zh-CN"/>
        </w:rPr>
        <w:t>看）。</w:t>
      </w:r>
    </w:p>
    <w:p w14:paraId="634E07FF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4.将波特率</w:t>
      </w:r>
      <w:r>
        <w:rPr>
          <w:rFonts w:hint="eastAsia" w:eastAsia="宋体" w:cs="微软雅黑"/>
          <w:lang w:eastAsia="zh-CN"/>
        </w:rPr>
        <w:t>设</w:t>
      </w:r>
      <w:r>
        <w:rPr>
          <w:rFonts w:hint="eastAsia" w:eastAsia="宋体" w:cs="MS Mincho"/>
          <w:lang w:eastAsia="zh-CN"/>
        </w:rPr>
        <w:t>置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/>
          <w:lang w:eastAsia="zh-CN"/>
        </w:rPr>
        <w:t>115200或460800等常用速率。</w:t>
      </w:r>
    </w:p>
    <w:p w14:paraId="4395A97D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5.在</w:t>
      </w:r>
      <w:r>
        <w:rPr>
          <w:rFonts w:hint="eastAsia" w:eastAsia="宋体" w:cs="微软雅黑"/>
          <w:lang w:eastAsia="zh-CN"/>
        </w:rPr>
        <w:t>软</w:t>
      </w:r>
      <w:r>
        <w:rPr>
          <w:rFonts w:hint="eastAsia" w:eastAsia="宋体" w:cs="MS Mincho"/>
          <w:lang w:eastAsia="zh-CN"/>
        </w:rPr>
        <w:t>件中加</w:t>
      </w:r>
      <w:r>
        <w:rPr>
          <w:rFonts w:hint="eastAsia" w:eastAsia="宋体" w:cs="微软雅黑"/>
          <w:lang w:eastAsia="zh-CN"/>
        </w:rPr>
        <w:t>载</w:t>
      </w:r>
      <w:r>
        <w:rPr>
          <w:rFonts w:hint="eastAsia" w:eastAsia="宋体" w:cs="MS Mincho"/>
          <w:lang w:eastAsia="zh-CN"/>
        </w:rPr>
        <w:t>用</w:t>
      </w:r>
      <w:r>
        <w:rPr>
          <w:rFonts w:hint="eastAsia" w:eastAsia="宋体"/>
          <w:lang w:eastAsia="zh-CN"/>
        </w:rPr>
        <w:t>Keil</w:t>
      </w:r>
      <w:r>
        <w:rPr>
          <w:rFonts w:hint="eastAsia" w:eastAsia="宋体" w:cs="微软雅黑"/>
          <w:lang w:eastAsia="zh-CN"/>
        </w:rPr>
        <w:t>编译</w:t>
      </w:r>
      <w:r>
        <w:rPr>
          <w:rFonts w:hint="eastAsia" w:eastAsia="宋体" w:cs="MS Mincho"/>
          <w:lang w:eastAsia="zh-CN"/>
        </w:rPr>
        <w:t>生成的</w:t>
      </w:r>
      <w:r>
        <w:rPr>
          <w:rFonts w:hint="eastAsia" w:eastAsia="宋体"/>
          <w:lang w:eastAsia="zh-CN"/>
        </w:rPr>
        <w:t>.hex文件。</w:t>
      </w:r>
    </w:p>
    <w:p w14:paraId="5F93F0CE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6.将STM32开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板的</w:t>
      </w:r>
      <w:r>
        <w:rPr>
          <w:rFonts w:hint="eastAsia" w:eastAsia="宋体"/>
          <w:lang w:eastAsia="zh-CN"/>
        </w:rPr>
        <w:t>BOOT0引脚接VCC（3.3V），BOOT1接GND，然后按下复位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，使芯片从</w:t>
      </w:r>
      <w:r>
        <w:rPr>
          <w:rFonts w:hint="eastAsia" w:eastAsia="宋体"/>
          <w:lang w:eastAsia="zh-CN"/>
        </w:rPr>
        <w:t>System Memory启</w:t>
      </w:r>
      <w:r>
        <w:rPr>
          <w:rFonts w:hint="eastAsia" w:eastAsia="宋体" w:cs="微软雅黑"/>
          <w:lang w:eastAsia="zh-CN"/>
        </w:rPr>
        <w:t>动</w:t>
      </w:r>
      <w:r>
        <w:rPr>
          <w:rFonts w:hint="eastAsia" w:eastAsia="宋体" w:cs="MS Mincho"/>
          <w:lang w:eastAsia="zh-CN"/>
        </w:rPr>
        <w:t>。</w:t>
      </w:r>
    </w:p>
    <w:p w14:paraId="498A0B37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7.点</w:t>
      </w:r>
      <w:r>
        <w:rPr>
          <w:rFonts w:hint="eastAsia" w:eastAsia="宋体" w:cs="微软雅黑"/>
          <w:lang w:eastAsia="zh-CN"/>
        </w:rPr>
        <w:t>击</w:t>
      </w:r>
      <w:r>
        <w:rPr>
          <w:rFonts w:hint="eastAsia" w:eastAsia="宋体"/>
          <w:lang w:eastAsia="zh-CN"/>
        </w:rPr>
        <w:t>ATK-XISP</w:t>
      </w:r>
      <w:r>
        <w:rPr>
          <w:rFonts w:hint="eastAsia" w:eastAsia="宋体" w:cs="微软雅黑"/>
          <w:lang w:eastAsia="zh-CN"/>
        </w:rPr>
        <w:t>软</w:t>
      </w:r>
      <w:r>
        <w:rPr>
          <w:rFonts w:hint="eastAsia" w:eastAsia="宋体" w:cs="MS Mincho"/>
          <w:lang w:eastAsia="zh-CN"/>
        </w:rPr>
        <w:t>件的“开始</w:t>
      </w:r>
      <w:r>
        <w:rPr>
          <w:rFonts w:hint="eastAsia" w:eastAsia="宋体" w:cs="微软雅黑"/>
          <w:lang w:eastAsia="zh-CN"/>
        </w:rPr>
        <w:t>编</w:t>
      </w:r>
      <w:r>
        <w:rPr>
          <w:rFonts w:hint="eastAsia" w:eastAsia="宋体" w:cs="MS Mincho"/>
          <w:lang w:eastAsia="zh-CN"/>
        </w:rPr>
        <w:t>程”按</w:t>
      </w:r>
      <w:r>
        <w:rPr>
          <w:rFonts w:hint="eastAsia" w:eastAsia="宋体" w:cs="微软雅黑"/>
          <w:lang w:eastAsia="zh-CN"/>
        </w:rPr>
        <w:t>钮</w:t>
      </w:r>
      <w:r>
        <w:rPr>
          <w:rFonts w:hint="eastAsia" w:eastAsia="宋体" w:cs="MS Mincho"/>
          <w:lang w:eastAsia="zh-CN"/>
        </w:rPr>
        <w:t>，即可将程序</w:t>
      </w: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到芯片中。</w:t>
      </w:r>
    </w:p>
    <w:p w14:paraId="7C667D62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8.</w:t>
      </w: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完成后，将</w:t>
      </w:r>
      <w:r>
        <w:rPr>
          <w:rFonts w:hint="eastAsia" w:eastAsia="宋体"/>
          <w:lang w:eastAsia="zh-CN"/>
        </w:rPr>
        <w:t>BOOT0引脚接回GND，再次按下复位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，程序即开始运行。</w:t>
      </w:r>
    </w:p>
    <w:p w14:paraId="02E52027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四、软件设计与实现（30分）</w:t>
      </w:r>
    </w:p>
    <w:p w14:paraId="2B0F1BE9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4.1 核心代码流程图</w:t>
      </w:r>
    </w:p>
    <w:p w14:paraId="5CCD01F8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开始</w:t>
      </w:r>
    </w:p>
    <w:p w14:paraId="3FD16FEB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60BF68A1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系统初始化 (时钟、GPIO、NVIC、DWT)</w:t>
      </w:r>
    </w:p>
    <w:p w14:paraId="2A1DD5A9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559A80D2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设置初始档位为P档 (点亮LED0，熄灭LED1)</w:t>
      </w:r>
    </w:p>
    <w:p w14:paraId="234CDC9F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56B87B8E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进入主循环 (等待中断)</w:t>
      </w:r>
    </w:p>
    <w:p w14:paraId="7E68CE79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15C5FAA3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(中断事件) KEY0按键按下，触发EXTI4中断</w:t>
      </w:r>
    </w:p>
    <w:p w14:paraId="672CEA4C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41255075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进入中断服务函数EXTI4_IRQHandler()</w:t>
      </w:r>
    </w:p>
    <w:p w14:paraId="4F8C7317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5A282A59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调用HAL_GPIO_EXTI_Callback()</w:t>
      </w:r>
    </w:p>
    <w:p w14:paraId="51ED6EE0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1CC35959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DWT消抖判断 (检查与上次按键时间差是否 &gt; 50ms)</w:t>
      </w:r>
    </w:p>
    <w:p w14:paraId="0D477A3C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0A290D8B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是有效按键 → 执行档位切换逻辑 (P→R→N→D→P)</w:t>
      </w:r>
    </w:p>
    <w:p w14:paraId="63F93462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6A5B77DA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调用LED_Update()函数，根据当前档位更新LED0/LED1状态</w:t>
      </w:r>
    </w:p>
    <w:p w14:paraId="5211E7BF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13F46667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清除中断标志位</w:t>
      </w:r>
    </w:p>
    <w:p w14:paraId="220932FE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55F60F3E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中断返回</w:t>
      </w:r>
    </w:p>
    <w:p w14:paraId="5BB3969D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↓</w:t>
      </w:r>
    </w:p>
    <w:p w14:paraId="7DAE85C5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回到主循环</w:t>
      </w:r>
    </w:p>
    <w:p w14:paraId="6A313485">
      <w:pPr>
        <w:spacing w:after="283"/>
        <w:rPr>
          <w:rFonts w:hint="eastAsia" w:eastAsia="宋体"/>
          <w:lang w:eastAsia="zh-CN"/>
        </w:rPr>
      </w:pPr>
    </w:p>
    <w:p w14:paraId="2B4EDC64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4.2 关键代码片段及注释</w:t>
      </w:r>
    </w:p>
    <w:p w14:paraId="170DCC3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1. 档位枚举类型定义 */</w:t>
      </w:r>
    </w:p>
    <w:p w14:paraId="076007C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typedef enum {</w:t>
      </w:r>
    </w:p>
    <w:p w14:paraId="0A169D02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GEAR_P = 0,  // 停车档</w:t>
      </w:r>
    </w:p>
    <w:p w14:paraId="201930D6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GEAR_R,    </w:t>
      </w:r>
    </w:p>
    <w:p w14:paraId="20920F0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// 倒车档</w:t>
      </w:r>
    </w:p>
    <w:p w14:paraId="1E58177A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GEAR_N,      // 空档</w:t>
      </w:r>
    </w:p>
    <w:p w14:paraId="34896E2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GEAR_D       // 前进档</w:t>
      </w:r>
    </w:p>
    <w:p w14:paraId="1754796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 GearState;</w:t>
      </w:r>
    </w:p>
    <w:p w14:paraId="1EC35CEF">
      <w:pPr>
        <w:spacing w:after="283"/>
        <w:rPr>
          <w:rFonts w:ascii="Consolas" w:hAnsi="Consolas" w:eastAsia="宋体"/>
          <w:lang w:eastAsia="zh-CN"/>
        </w:rPr>
      </w:pPr>
    </w:p>
    <w:p w14:paraId="47D10CD9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volatile GearState currentGear = GEAR_P; // 当前档位状态，volatile防止被编译器优化</w:t>
      </w:r>
    </w:p>
    <w:p w14:paraId="39E6BA5F">
      <w:pPr>
        <w:spacing w:after="283"/>
        <w:rPr>
          <w:rFonts w:ascii="Consolas" w:hAnsi="Consolas" w:eastAsia="宋体"/>
          <w:lang w:eastAsia="zh-CN"/>
        </w:rPr>
      </w:pPr>
    </w:p>
    <w:p w14:paraId="6388AAAC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2. DWT延时初始化与延时函数 */</w:t>
      </w:r>
    </w:p>
    <w:p w14:paraId="0D08725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DWT_Init(void) {</w:t>
      </w:r>
    </w:p>
    <w:p w14:paraId="1818002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使能DWT跟踪单元：设置DEMCR寄存器的第24位为1</w:t>
      </w:r>
    </w:p>
    <w:p w14:paraId="6BCA8BA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CoreDebug-&gt;DEMCR |= CoreDebug_DEMCR_TRCENA_Msk;</w:t>
      </w:r>
    </w:p>
    <w:p w14:paraId="545C0A9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复位DWT计数器</w:t>
      </w:r>
    </w:p>
    <w:p w14:paraId="6A100292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DWT-&gt;CYCCNT = 0;</w:t>
      </w:r>
    </w:p>
    <w:p w14:paraId="033F9D9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使能DWT计数器：设置DWT_CTRL寄存器的第0位为1</w:t>
      </w:r>
    </w:p>
    <w:p w14:paraId="3A8C873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DWT-&gt;CTRL |= DWT_CTRL_CYCCNTENA_Msk;</w:t>
      </w:r>
    </w:p>
    <w:p w14:paraId="3C2B092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5A0B8119">
      <w:pPr>
        <w:spacing w:after="283"/>
        <w:rPr>
          <w:rFonts w:ascii="Consolas" w:hAnsi="Consolas" w:eastAsia="宋体"/>
          <w:lang w:eastAsia="zh-CN"/>
        </w:rPr>
      </w:pPr>
    </w:p>
    <w:p w14:paraId="06648B0E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uint32_t DWT_GetTick(void) {</w:t>
      </w:r>
    </w:p>
    <w:p w14:paraId="5A374BE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return DWT-&gt;CYCCNT; // 获取当前CPU周期计数值</w:t>
      </w:r>
    </w:p>
    <w:p w14:paraId="1669045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55D84263">
      <w:pPr>
        <w:spacing w:after="283"/>
        <w:rPr>
          <w:rFonts w:ascii="Consolas" w:hAnsi="Consolas" w:eastAsia="宋体"/>
          <w:lang w:eastAsia="zh-CN"/>
        </w:rPr>
      </w:pPr>
    </w:p>
    <w:p w14:paraId="6477C66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// 计算从start时间点开始，是否已经过去了us微秒（此版本未直接使用，逻辑在中断中）</w:t>
      </w:r>
    </w:p>
    <w:p w14:paraId="0B69ABB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// 实际中断中通过差值判断是否超过50ms (8400000 cycles)</w:t>
      </w:r>
    </w:p>
    <w:p w14:paraId="1DEE43DD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/* 3. LED</w:t>
      </w:r>
      <w:r>
        <w:rPr>
          <w:rFonts w:ascii="Consolas" w:hAnsi="Consolas" w:eastAsia="微软雅黑" w:cs="微软雅黑"/>
          <w:lang w:eastAsia="zh-CN"/>
        </w:rPr>
        <w:t>显</w:t>
      </w:r>
      <w:r>
        <w:rPr>
          <w:rFonts w:ascii="Consolas" w:hAnsi="Consolas" w:cs="MS Mincho"/>
          <w:lang w:eastAsia="zh-CN"/>
        </w:rPr>
        <w:t>示更新函数</w:t>
      </w:r>
      <w:r>
        <w:rPr>
          <w:rFonts w:ascii="Consolas" w:hAnsi="Consolas"/>
          <w:lang w:eastAsia="zh-CN"/>
        </w:rPr>
        <w:t xml:space="preserve"> */</w:t>
      </w:r>
    </w:p>
    <w:p w14:paraId="58AE465B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static void LED_Update(GearState state) {</w:t>
      </w:r>
    </w:p>
    <w:p w14:paraId="30CDFF6E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switch(state) {</w:t>
      </w:r>
    </w:p>
    <w:p w14:paraId="69CCE7CA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case GEAR_P: // 停</w:t>
      </w:r>
      <w:r>
        <w:rPr>
          <w:rFonts w:ascii="Consolas" w:hAnsi="Consolas" w:eastAsia="微软雅黑" w:cs="微软雅黑"/>
          <w:lang w:eastAsia="zh-CN"/>
        </w:rPr>
        <w:t>车</w:t>
      </w:r>
      <w:r>
        <w:rPr>
          <w:rFonts w:ascii="Consolas" w:hAnsi="Consolas" w:cs="MS Mincho"/>
          <w:lang w:eastAsia="zh-CN"/>
        </w:rPr>
        <w:t>档：</w:t>
      </w:r>
      <w:r>
        <w:rPr>
          <w:rFonts w:ascii="Consolas" w:hAnsi="Consolas"/>
          <w:lang w:eastAsia="zh-CN"/>
        </w:rPr>
        <w:t>LED0亮，LED1</w:t>
      </w:r>
      <w:r>
        <w:rPr>
          <w:rFonts w:ascii="Consolas" w:hAnsi="Consolas" w:eastAsia="微软雅黑" w:cs="微软雅黑"/>
          <w:lang w:eastAsia="zh-CN"/>
        </w:rPr>
        <w:t>灭</w:t>
      </w:r>
    </w:p>
    <w:p w14:paraId="74E51F80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GPIO_PIN_9, GPIO_PIN_RESET); // 点亮LED0</w:t>
      </w:r>
    </w:p>
    <w:p w14:paraId="14F659A7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GPIO_PIN_10, GPIO_PIN_SET);  // 熄</w:t>
      </w:r>
      <w:r>
        <w:rPr>
          <w:rFonts w:ascii="Consolas" w:hAnsi="Consolas" w:eastAsia="微软雅黑" w:cs="微软雅黑"/>
          <w:lang w:eastAsia="zh-CN"/>
        </w:rPr>
        <w:t>灭</w:t>
      </w:r>
      <w:r>
        <w:rPr>
          <w:rFonts w:ascii="Consolas" w:hAnsi="Consolas"/>
          <w:lang w:eastAsia="zh-CN"/>
        </w:rPr>
        <w:t>LED1</w:t>
      </w:r>
    </w:p>
    <w:p w14:paraId="49DA21BA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break;</w:t>
      </w:r>
    </w:p>
    <w:p w14:paraId="504CB00A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case GEAR_R: // 倒</w:t>
      </w:r>
      <w:r>
        <w:rPr>
          <w:rFonts w:ascii="Consolas" w:hAnsi="Consolas" w:eastAsia="微软雅黑" w:cs="微软雅黑"/>
          <w:lang w:eastAsia="zh-CN"/>
        </w:rPr>
        <w:t>车</w:t>
      </w:r>
      <w:r>
        <w:rPr>
          <w:rFonts w:ascii="Consolas" w:hAnsi="Consolas" w:cs="MS Mincho"/>
          <w:lang w:eastAsia="zh-CN"/>
        </w:rPr>
        <w:t>档：</w:t>
      </w:r>
      <w:r>
        <w:rPr>
          <w:rFonts w:ascii="Consolas" w:hAnsi="Consolas"/>
          <w:lang w:eastAsia="zh-CN"/>
        </w:rPr>
        <w:t>LED0</w:t>
      </w:r>
      <w:r>
        <w:rPr>
          <w:rFonts w:ascii="Consolas" w:hAnsi="Consolas" w:eastAsia="微软雅黑" w:cs="微软雅黑"/>
          <w:lang w:eastAsia="zh-CN"/>
        </w:rPr>
        <w:t>灭</w:t>
      </w:r>
      <w:r>
        <w:rPr>
          <w:rFonts w:ascii="Consolas" w:hAnsi="Consolas" w:cs="MS Mincho"/>
          <w:lang w:eastAsia="zh-CN"/>
        </w:rPr>
        <w:t>，</w:t>
      </w:r>
      <w:r>
        <w:rPr>
          <w:rFonts w:ascii="Consolas" w:hAnsi="Consolas"/>
          <w:lang w:eastAsia="zh-CN"/>
        </w:rPr>
        <w:t>LED1亮</w:t>
      </w:r>
    </w:p>
    <w:p w14:paraId="290A56D0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GPIO_PIN_9, GPIO_PIN_SET);</w:t>
      </w:r>
    </w:p>
    <w:p w14:paraId="0CB1219D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GPIO_PIN_10, GPIO_PIN_RESET);</w:t>
      </w:r>
    </w:p>
    <w:p w14:paraId="0263326B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break;</w:t>
      </w:r>
    </w:p>
    <w:p w14:paraId="3291F70F">
      <w:pPr>
        <w:spacing w:after="283"/>
        <w:rPr>
          <w:rFonts w:ascii="Consolas" w:hAnsi="Consolas"/>
          <w:szCs w:val="24"/>
          <w:lang w:eastAsia="zh-CN"/>
        </w:rPr>
      </w:pPr>
      <w:r>
        <w:rPr>
          <w:rFonts w:ascii="Consolas" w:hAnsi="Consolas"/>
          <w:lang w:eastAsia="zh-CN"/>
        </w:rPr>
        <w:t xml:space="preserve">        </w:t>
      </w:r>
      <w:r>
        <w:rPr>
          <w:rFonts w:ascii="Consolas" w:hAnsi="Consolas"/>
          <w:szCs w:val="24"/>
          <w:lang w:eastAsia="zh-CN"/>
        </w:rPr>
        <w:t>case GEAR_N: // 空档：两灯全</w:t>
      </w:r>
      <w:r>
        <w:rPr>
          <w:rFonts w:ascii="Consolas" w:hAnsi="Consolas" w:eastAsia="微软雅黑" w:cs="微软雅黑"/>
          <w:szCs w:val="24"/>
          <w:lang w:eastAsia="zh-CN"/>
        </w:rPr>
        <w:t>灭</w:t>
      </w:r>
    </w:p>
    <w:p w14:paraId="24BFB92B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GPIO_PIN_9, GPIO_PIN_SET);</w:t>
      </w:r>
    </w:p>
    <w:p w14:paraId="6A2F725F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GPIO_PIN_10, GPIO_PIN_SET);</w:t>
      </w:r>
    </w:p>
    <w:p w14:paraId="394398DA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break;</w:t>
      </w:r>
    </w:p>
    <w:p w14:paraId="714BC413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case GEAR_D: // 前</w:t>
      </w:r>
      <w:r>
        <w:rPr>
          <w:rFonts w:ascii="Consolas" w:hAnsi="Consolas" w:eastAsia="微软雅黑" w:cs="微软雅黑"/>
          <w:lang w:eastAsia="zh-CN"/>
        </w:rPr>
        <w:t>进</w:t>
      </w:r>
      <w:r>
        <w:rPr>
          <w:rFonts w:ascii="Consolas" w:hAnsi="Consolas" w:cs="MS Mincho"/>
          <w:lang w:eastAsia="zh-CN"/>
        </w:rPr>
        <w:t>档：两灯全亮</w:t>
      </w:r>
    </w:p>
    <w:p w14:paraId="02AE07CA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GPIO_PIN_9, GPIO_PIN_RESET);</w:t>
      </w:r>
    </w:p>
    <w:p w14:paraId="696D7FA9">
      <w:pPr>
        <w:spacing w:after="283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    HAL_GPIO_WritePin(GPIOF, GPIO_PIN_10, GPIO_PIN_RESET);</w:t>
      </w:r>
    </w:p>
    <w:p w14:paraId="0EB986C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/>
          <w:lang w:eastAsia="zh-CN"/>
        </w:rPr>
        <w:t xml:space="preserve">            break;</w:t>
      </w:r>
    </w:p>
    <w:p w14:paraId="3D5FD684">
      <w:pPr>
        <w:spacing w:after="283"/>
        <w:rPr>
          <w:rFonts w:ascii="Consolas" w:hAnsi="Consolas" w:eastAsia="宋体"/>
          <w:lang w:eastAsia="zh-CN"/>
        </w:rPr>
      </w:pPr>
    </w:p>
    <w:p w14:paraId="6FEC6417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4.3 中断服务程序说明</w:t>
      </w:r>
    </w:p>
    <w:p w14:paraId="17089013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配置方法：在STM32CubeMX中，将PE4引脚配置为GPIO_EXTI4，然后在NVIC（Nested Vectored Interrupt Controller）设置中，使能EXTI line4 interrupt，并设置其抢占优先级为0，响应优先级为0（最高）。STM32CubeMX会自动生成中断初始化代码和EXTI4_IRQHandler函数框架。</w:t>
      </w:r>
    </w:p>
    <w:p w14:paraId="3E8BDEDA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·触发条件： 当PE4引脚上检测到一个下降沿（电平从高到低的跳变）时，EXTI4中断线被挂起，如果NVIC中该中断已使能，CPU将立即响应，并跳转到EXTI4_IRQHandler。</w:t>
      </w:r>
    </w:p>
    <w:p w14:paraId="16F122A5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·处理逻辑： 用户在stm32f4xx_it.c文件中的HAL_GPIO_EXTI_Callback回调函数中编写具体逻辑。本实验的处理逻辑如下：</w:t>
      </w:r>
    </w:p>
    <w:p w14:paraId="3BCAD86D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1.首先调用DWT_GetTick()获取当前时间戳。</w:t>
      </w:r>
    </w:p>
    <w:p w14:paraId="6FDDA82F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2.与上一次保存的时间戳lastTick做差，判断差值是否大于DEBOUNCE_TIME_CYCLES（对应50ms）。</w:t>
      </w:r>
    </w:p>
    <w:p w14:paraId="258A0411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3.如果满足条件，判定为有效按键，更新lastTick为当前时间戳，并执行档位切换：currentGear = (currentGear + 1) % 4。</w:t>
      </w:r>
    </w:p>
    <w:p w14:paraId="3ACAD6B8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4.调用LED_Update(currentGear)，根据新档位刷新LED状态。</w:t>
      </w:r>
    </w:p>
    <w:p w14:paraId="26A760AC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5.函数末尾，清除HAL库中EXTI的中断挂起标志位（HAL_GPIO_EXTI_Callback会自动清除硬件标志，无需手动操作）。</w:t>
      </w:r>
    </w:p>
    <w:p w14:paraId="1D319DFA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8DE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3864CC6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223C1050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754A925E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完成情况</w:t>
            </w:r>
          </w:p>
        </w:tc>
      </w:tr>
      <w:tr w14:paraId="6098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CA5CD35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郜炫彤</w:t>
            </w:r>
          </w:p>
        </w:tc>
        <w:tc>
          <w:tcPr>
            <w:tcW w:w="3324" w:type="dxa"/>
          </w:tcPr>
          <w:p w14:paraId="4FBE1E8E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系</w:t>
            </w:r>
            <w:r>
              <w:rPr>
                <w:rFonts w:hint="eastAsia" w:eastAsia="宋体" w:cs="微软雅黑"/>
                <w:lang w:eastAsia="zh-CN"/>
              </w:rPr>
              <w:t>统</w:t>
            </w:r>
            <w:r>
              <w:rPr>
                <w:rFonts w:hint="eastAsia" w:eastAsia="宋体" w:cs="MS Mincho"/>
                <w:lang w:eastAsia="zh-CN"/>
              </w:rPr>
              <w:t>整体架构</w:t>
            </w:r>
            <w:r>
              <w:rPr>
                <w:rFonts w:hint="eastAsia" w:eastAsia="宋体" w:cs="微软雅黑"/>
                <w:lang w:eastAsia="zh-CN"/>
              </w:rPr>
              <w:t>设计,</w:t>
            </w:r>
            <w:r>
              <w:rPr>
                <w:rFonts w:hint="eastAsia" w:eastAsia="宋体"/>
                <w:lang w:eastAsia="zh-CN"/>
              </w:rPr>
              <w:t xml:space="preserve"> </w:t>
            </w:r>
            <w:r>
              <w:rPr>
                <w:rFonts w:eastAsia="宋体" w:cs="微软雅黑"/>
                <w:lang w:eastAsia="zh-CN"/>
              </w:rPr>
              <w:t>STM32CubeMX工程配置，DWT初始化与消抖逻辑集成，硬件调试</w:t>
            </w:r>
          </w:p>
        </w:tc>
        <w:tc>
          <w:tcPr>
            <w:tcW w:w="3324" w:type="dxa"/>
          </w:tcPr>
          <w:p w14:paraId="4BA6FF2F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100%完成，系</w:t>
            </w:r>
            <w:r>
              <w:rPr>
                <w:rFonts w:hint="eastAsia" w:eastAsia="宋体" w:cs="微软雅黑"/>
                <w:lang w:eastAsia="zh-CN"/>
              </w:rPr>
              <w:t>统</w:t>
            </w:r>
            <w:r>
              <w:rPr>
                <w:rFonts w:hint="eastAsia" w:eastAsia="宋体" w:cs="MS Mincho"/>
                <w:lang w:eastAsia="zh-CN"/>
              </w:rPr>
              <w:t>集成无</w:t>
            </w:r>
            <w:r>
              <w:rPr>
                <w:rFonts w:hint="eastAsia" w:eastAsia="宋体" w:cs="微软雅黑"/>
                <w:lang w:eastAsia="zh-CN"/>
              </w:rPr>
              <w:t>误</w:t>
            </w:r>
            <w:r>
              <w:rPr>
                <w:rFonts w:hint="eastAsia" w:eastAsia="宋体" w:cs="MS Mincho"/>
                <w:lang w:eastAsia="zh-CN"/>
              </w:rPr>
              <w:t>。</w:t>
            </w:r>
          </w:p>
        </w:tc>
      </w:tr>
      <w:tr w14:paraId="2D97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5865A7B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孟祥祖</w:t>
            </w:r>
          </w:p>
        </w:tc>
        <w:tc>
          <w:tcPr>
            <w:tcW w:w="3324" w:type="dxa"/>
          </w:tcPr>
          <w:p w14:paraId="1E4A126D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档位状</w:t>
            </w:r>
            <w:r>
              <w:rPr>
                <w:rFonts w:hint="eastAsia" w:eastAsia="宋体" w:cs="微软雅黑"/>
                <w:lang w:eastAsia="zh-CN"/>
              </w:rPr>
              <w:t>态</w:t>
            </w:r>
            <w:r>
              <w:rPr>
                <w:rFonts w:hint="eastAsia" w:eastAsia="宋体" w:cs="MS Mincho"/>
                <w:lang w:eastAsia="zh-CN"/>
              </w:rPr>
              <w:t>机</w:t>
            </w:r>
            <w:r>
              <w:rPr>
                <w:rFonts w:hint="eastAsia" w:eastAsia="宋体" w:cs="微软雅黑"/>
                <w:lang w:eastAsia="zh-CN"/>
              </w:rPr>
              <w:t>逻辑，</w:t>
            </w:r>
            <w:r>
              <w:rPr>
                <w:rFonts w:eastAsia="宋体" w:cs="微软雅黑"/>
                <w:lang w:eastAsia="zh-CN"/>
              </w:rPr>
              <w:t>编写详细代码注释</w:t>
            </w:r>
          </w:p>
        </w:tc>
        <w:tc>
          <w:tcPr>
            <w:tcW w:w="3324" w:type="dxa"/>
          </w:tcPr>
          <w:p w14:paraId="1AB1AF19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100%完成，代</w:t>
            </w:r>
            <w:r>
              <w:rPr>
                <w:rFonts w:hint="eastAsia" w:eastAsia="宋体" w:cs="微软雅黑"/>
                <w:lang w:eastAsia="zh-CN"/>
              </w:rPr>
              <w:t>码逻辑</w:t>
            </w:r>
            <w:r>
              <w:rPr>
                <w:rFonts w:hint="eastAsia" w:eastAsia="宋体" w:cs="MS Mincho"/>
                <w:lang w:eastAsia="zh-CN"/>
              </w:rPr>
              <w:t>清晰，注</w:t>
            </w:r>
            <w:r>
              <w:rPr>
                <w:rFonts w:hint="eastAsia" w:eastAsia="宋体" w:cs="微软雅黑"/>
                <w:lang w:eastAsia="zh-CN"/>
              </w:rPr>
              <w:t>释</w:t>
            </w:r>
            <w:r>
              <w:rPr>
                <w:rFonts w:hint="eastAsia" w:eastAsia="宋体" w:cs="MS Mincho"/>
                <w:lang w:eastAsia="zh-CN"/>
              </w:rPr>
              <w:t>完整。</w:t>
            </w:r>
          </w:p>
        </w:tc>
      </w:tr>
      <w:tr w14:paraId="0B12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9E1C0E7">
            <w:pPr>
              <w:spacing w:after="0"/>
              <w:rPr>
                <w:rFonts w:hint="eastAsia" w:eastAsia="宋体"/>
              </w:rPr>
            </w:pPr>
            <w:r>
              <w:rPr>
                <w:rFonts w:eastAsia="宋体"/>
              </w:rPr>
              <w:t>牛煜哲</w:t>
            </w:r>
          </w:p>
        </w:tc>
        <w:tc>
          <w:tcPr>
            <w:tcW w:w="3324" w:type="dxa"/>
          </w:tcPr>
          <w:p w14:paraId="04B21ECF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辅助编写主函数框架，整理并格式化核心代码，编写串口调试辅助代码</w:t>
            </w:r>
          </w:p>
        </w:tc>
        <w:tc>
          <w:tcPr>
            <w:tcW w:w="3324" w:type="dxa"/>
          </w:tcPr>
          <w:p w14:paraId="4054AA37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100%完成，完成了</w:t>
            </w:r>
            <w:r>
              <w:rPr>
                <w:rFonts w:hint="eastAsia" w:eastAsia="宋体" w:cs="微软雅黑"/>
                <w:lang w:eastAsia="zh-CN"/>
              </w:rPr>
              <w:t>选</w:t>
            </w:r>
            <w:r>
              <w:rPr>
                <w:rFonts w:hint="eastAsia" w:eastAsia="宋体" w:cs="MS Mincho"/>
                <w:lang w:eastAsia="zh-CN"/>
              </w:rPr>
              <w:t>做部分的串口</w:t>
            </w:r>
            <w:r>
              <w:rPr>
                <w:rFonts w:hint="eastAsia" w:eastAsia="宋体" w:cs="微软雅黑"/>
                <w:lang w:eastAsia="zh-CN"/>
              </w:rPr>
              <w:t>输</w:t>
            </w:r>
            <w:r>
              <w:rPr>
                <w:rFonts w:hint="eastAsia" w:eastAsia="宋体" w:cs="MS Mincho"/>
                <w:lang w:eastAsia="zh-CN"/>
              </w:rPr>
              <w:t>出功能。</w:t>
            </w:r>
          </w:p>
        </w:tc>
      </w:tr>
    </w:tbl>
    <w:p w14:paraId="6BD98EDE">
      <w:pPr>
        <w:spacing w:after="283"/>
        <w:rPr>
          <w:rFonts w:hint="eastAsia"/>
          <w:lang w:eastAsia="zh-CN"/>
        </w:rPr>
      </w:pPr>
    </w:p>
    <w:p w14:paraId="144ABC35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五、实验结果分析（20分）</w:t>
      </w:r>
    </w:p>
    <w:p w14:paraId="122303EA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5.1 实验现象记录</w:t>
      </w:r>
    </w:p>
    <w:p w14:paraId="500A890A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1.上电现象： 系统上电后，开发板上的LED0立即点亮，LED1保持熄灭状态。这与初始状态设定为P档的逻辑一致。</w:t>
      </w:r>
    </w:p>
    <w:p w14:paraId="3F381F99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2.单次按键现象： 按下KEY0按键一次并释放，观察到LED0熄灭，LED1点亮。再次按下，LED0和LED1均熄灭。第三次按下，LED0和LED1同时点亮。第四次按下，LED0点亮，LED1熄灭，回到初始状态。每按一次，LED状态组合按照P-&gt;R-&gt;N-&gt;D-&gt;P的顺序循环变化。</w:t>
      </w:r>
    </w:p>
    <w:p w14:paraId="6720F7B0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3.消抖效果测试： 故意快速、连续地敲击KEY0按键，观察到档位切换稳定，没有出现“跳档”（一次操作切换多个档位）或“乱档”现象。按住按键不放时，仅在按键按下瞬间触发一次档位切换，不会连续切换。</w:t>
      </w:r>
    </w:p>
    <w:p w14:paraId="6459E67F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4.选做部分现象： 打开串口调试助手，设置波特率115200，可以看到每次切换档位时，调试助手上都会打印一行信息，如“Gear switched to: P”、“Gear switched to: R”等，证明串口通信功能正常。</w:t>
      </w:r>
    </w:p>
    <w:p w14:paraId="169F9661">
      <w:pPr>
        <w:spacing w:after="170"/>
        <w:rPr>
          <w:rFonts w:hint="eastAsia" w:eastAsia="宋体"/>
          <w:lang w:eastAsia="zh-CN"/>
        </w:rPr>
      </w:pPr>
    </w:p>
    <w:p w14:paraId="775F3B28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437515</wp:posOffset>
            </wp:positionV>
            <wp:extent cx="3767455" cy="3829050"/>
            <wp:effectExtent l="0" t="0" r="4445" b="0"/>
            <wp:wrapTopAndBottom/>
            <wp:docPr id="1145066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6107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sz w:val="28"/>
          <w:lang w:eastAsia="zh-CN"/>
        </w:rPr>
        <w:t>5.2 结果照片或视频截图</w:t>
      </w:r>
    </w:p>
    <w:p w14:paraId="50DB0E40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5.3 与预期结果对比分析</w:t>
      </w:r>
    </w:p>
    <w:p w14:paraId="0BFCD79D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实验结果与预期结果完全一致。</w:t>
      </w:r>
    </w:p>
    <w:p w14:paraId="7DE866BE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·预期： 上电初始为P档，LED0亮。</w:t>
      </w:r>
    </w:p>
    <w:p w14:paraId="57BA7684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·实际： 上电后LED0亮，符合预期。</w:t>
      </w:r>
    </w:p>
    <w:p w14:paraId="27618A95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·预期： 每按一次按键，档位按P-&gt;R-&gt;N-&gt;D-&gt;P循环，LED状态对应。</w:t>
      </w:r>
    </w:p>
    <w:p w14:paraId="640E4DCB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·实际： 按键操作后，LED状态组合严格按照逻辑变化，符合预期。</w:t>
      </w:r>
    </w:p>
    <w:p w14:paraId="13CB5285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·预期： 按键稳定无抖动。</w:t>
      </w:r>
    </w:p>
    <w:p w14:paraId="22B17591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·实际： DWT消抖效果显著，无任何误触发，符合预期。</w:t>
      </w:r>
    </w:p>
    <w:p w14:paraId="2CFB3FC5">
      <w:pPr>
        <w:spacing w:after="0"/>
        <w:rPr>
          <w:rFonts w:hint="eastAsia" w:eastAsia="宋体"/>
          <w:lang w:eastAsia="zh-CN"/>
        </w:rPr>
      </w:pPr>
    </w:p>
    <w:p w14:paraId="7EBE81EA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差异分析： 实验过程中曾出现过一次预期外现象：上电后LED0不亮。经排查，原因是郜炫彤在配置STM32CubeMX时，误将PF9引脚初始电平设置为High，导致上电后LED0被熄灭。通过在CubeMX中将PF9的初始输出电平改为Low后，问题解决。这说明硬件和软件配置的任何一个细节错误都会导致功能异常，也验证了仔细核对配置的重要性。</w:t>
      </w:r>
    </w:p>
    <w:p w14:paraId="6D8AF7F3">
      <w:pPr>
        <w:spacing w:after="283"/>
        <w:rPr>
          <w:rFonts w:hint="eastAsia"/>
          <w:lang w:eastAsia="zh-CN"/>
        </w:rPr>
      </w:pPr>
    </w:p>
    <w:p w14:paraId="07570E8E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六、问题与讨论（15分）</w:t>
      </w:r>
    </w:p>
    <w:p w14:paraId="31D61901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991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D8A16C6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35989AD9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3A79467B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解决方法</w:t>
            </w:r>
          </w:p>
        </w:tc>
      </w:tr>
      <w:tr w14:paraId="217E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68F9ECA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按下按</w:t>
            </w:r>
            <w:r>
              <w:rPr>
                <w:rFonts w:hint="eastAsia" w:eastAsia="宋体" w:cs="微软雅黑"/>
                <w:lang w:eastAsia="zh-CN"/>
              </w:rPr>
              <w:t>键</w:t>
            </w:r>
            <w:r>
              <w:rPr>
                <w:rFonts w:hint="eastAsia" w:eastAsia="宋体" w:cs="MS Mincho"/>
                <w:lang w:eastAsia="zh-CN"/>
              </w:rPr>
              <w:t>后，</w:t>
            </w:r>
            <w:r>
              <w:rPr>
                <w:rFonts w:eastAsia="宋体"/>
                <w:lang w:eastAsia="zh-CN"/>
              </w:rPr>
              <w:t>LED状</w:t>
            </w:r>
            <w:r>
              <w:rPr>
                <w:rFonts w:hint="eastAsia" w:eastAsia="宋体" w:cs="微软雅黑"/>
                <w:lang w:eastAsia="zh-CN"/>
              </w:rPr>
              <w:t>态变</w:t>
            </w:r>
            <w:r>
              <w:rPr>
                <w:rFonts w:hint="eastAsia" w:eastAsia="宋体" w:cs="MS Mincho"/>
                <w:lang w:eastAsia="zh-CN"/>
              </w:rPr>
              <w:t>化混乱，一次按</w:t>
            </w:r>
            <w:r>
              <w:rPr>
                <w:rFonts w:hint="eastAsia" w:eastAsia="宋体" w:cs="微软雅黑"/>
                <w:lang w:eastAsia="zh-CN"/>
              </w:rPr>
              <w:t>键</w:t>
            </w:r>
            <w:r>
              <w:rPr>
                <w:rFonts w:hint="eastAsia" w:eastAsia="宋体" w:cs="MS Mincho"/>
                <w:lang w:eastAsia="zh-CN"/>
              </w:rPr>
              <w:t>会</w:t>
            </w:r>
            <w:r>
              <w:rPr>
                <w:rFonts w:hint="eastAsia" w:eastAsia="宋体" w:cs="微软雅黑"/>
                <w:lang w:eastAsia="zh-CN"/>
              </w:rPr>
              <w:t>导</w:t>
            </w:r>
            <w:r>
              <w:rPr>
                <w:rFonts w:hint="eastAsia" w:eastAsia="宋体" w:cs="MS Mincho"/>
                <w:lang w:eastAsia="zh-CN"/>
              </w:rPr>
              <w:t>致档位循</w:t>
            </w:r>
            <w:r>
              <w:rPr>
                <w:rFonts w:hint="eastAsia" w:eastAsia="宋体" w:cs="微软雅黑"/>
                <w:lang w:eastAsia="zh-CN"/>
              </w:rPr>
              <w:t>环</w:t>
            </w:r>
            <w:r>
              <w:rPr>
                <w:rFonts w:hint="eastAsia" w:eastAsia="宋体" w:cs="MS Mincho"/>
                <w:lang w:eastAsia="zh-CN"/>
              </w:rPr>
              <w:t>多次。</w:t>
            </w:r>
          </w:p>
        </w:tc>
        <w:tc>
          <w:tcPr>
            <w:tcW w:w="3324" w:type="dxa"/>
          </w:tcPr>
          <w:p w14:paraId="0ECB9363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按</w:t>
            </w:r>
            <w:r>
              <w:rPr>
                <w:rFonts w:hint="eastAsia" w:eastAsia="宋体" w:cs="微软雅黑"/>
                <w:lang w:eastAsia="zh-CN"/>
              </w:rPr>
              <w:t>键</w:t>
            </w:r>
            <w:r>
              <w:rPr>
                <w:rFonts w:hint="eastAsia" w:eastAsia="宋体" w:cs="MS Mincho"/>
                <w:lang w:eastAsia="zh-CN"/>
              </w:rPr>
              <w:t>物理抖</w:t>
            </w:r>
            <w:r>
              <w:rPr>
                <w:rFonts w:hint="eastAsia" w:eastAsia="宋体" w:cs="微软雅黑"/>
                <w:lang w:eastAsia="zh-CN"/>
              </w:rPr>
              <w:t>动</w:t>
            </w:r>
            <w:r>
              <w:rPr>
                <w:rFonts w:hint="eastAsia" w:eastAsia="宋体" w:cs="MS Mincho"/>
                <w:lang w:eastAsia="zh-CN"/>
              </w:rPr>
              <w:t>未被</w:t>
            </w:r>
            <w:r>
              <w:rPr>
                <w:rFonts w:hint="eastAsia" w:eastAsia="宋体" w:cs="微软雅黑"/>
                <w:lang w:eastAsia="zh-CN"/>
              </w:rPr>
              <w:t>滤</w:t>
            </w:r>
            <w:r>
              <w:rPr>
                <w:rFonts w:hint="eastAsia" w:eastAsia="宋体" w:cs="MS Mincho"/>
                <w:lang w:eastAsia="zh-CN"/>
              </w:rPr>
              <w:t>除，</w:t>
            </w:r>
            <w:r>
              <w:rPr>
                <w:rFonts w:hint="eastAsia" w:eastAsia="宋体" w:cs="微软雅黑"/>
                <w:lang w:eastAsia="zh-CN"/>
              </w:rPr>
              <w:t>导</w:t>
            </w:r>
            <w:r>
              <w:rPr>
                <w:rFonts w:hint="eastAsia" w:eastAsia="宋体" w:cs="MS Mincho"/>
                <w:lang w:eastAsia="zh-CN"/>
              </w:rPr>
              <w:t>致一次按下</w:t>
            </w:r>
            <w:r>
              <w:rPr>
                <w:rFonts w:hint="eastAsia" w:eastAsia="宋体" w:cs="微软雅黑"/>
                <w:lang w:eastAsia="zh-CN"/>
              </w:rPr>
              <w:t>产</w:t>
            </w:r>
            <w:r>
              <w:rPr>
                <w:rFonts w:hint="eastAsia" w:eastAsia="宋体" w:cs="MS Mincho"/>
                <w:lang w:eastAsia="zh-CN"/>
              </w:rPr>
              <w:t>生了多个下降沿，中断被多次触</w:t>
            </w:r>
            <w:r>
              <w:rPr>
                <w:rFonts w:hint="eastAsia" w:eastAsia="宋体" w:cs="微软雅黑"/>
                <w:lang w:eastAsia="zh-CN"/>
              </w:rPr>
              <w:t>发</w:t>
            </w:r>
          </w:p>
        </w:tc>
        <w:tc>
          <w:tcPr>
            <w:tcW w:w="3324" w:type="dxa"/>
          </w:tcPr>
          <w:p w14:paraId="32E1F4F0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引入DWT精准延</w:t>
            </w:r>
            <w:r>
              <w:rPr>
                <w:rFonts w:hint="eastAsia" w:eastAsia="宋体" w:cs="微软雅黑"/>
                <w:lang w:eastAsia="zh-CN"/>
              </w:rPr>
              <w:t>时</w:t>
            </w:r>
            <w:r>
              <w:rPr>
                <w:rFonts w:hint="eastAsia" w:eastAsia="宋体" w:cs="MS Mincho"/>
                <w:lang w:eastAsia="zh-CN"/>
              </w:rPr>
              <w:t>消抖，在中断回</w:t>
            </w:r>
            <w:r>
              <w:rPr>
                <w:rFonts w:hint="eastAsia" w:eastAsia="宋体" w:cs="微软雅黑"/>
                <w:lang w:eastAsia="zh-CN"/>
              </w:rPr>
              <w:t>调</w:t>
            </w:r>
            <w:r>
              <w:rPr>
                <w:rFonts w:hint="eastAsia" w:eastAsia="宋体" w:cs="MS Mincho"/>
                <w:lang w:eastAsia="zh-CN"/>
              </w:rPr>
              <w:t>函数中判断与上次按</w:t>
            </w:r>
            <w:r>
              <w:rPr>
                <w:rFonts w:hint="eastAsia" w:eastAsia="宋体" w:cs="微软雅黑"/>
                <w:lang w:eastAsia="zh-CN"/>
              </w:rPr>
              <w:t>键</w:t>
            </w:r>
            <w:r>
              <w:rPr>
                <w:rFonts w:hint="eastAsia" w:eastAsia="宋体" w:cs="MS Mincho"/>
                <w:lang w:eastAsia="zh-CN"/>
              </w:rPr>
              <w:t>的</w:t>
            </w:r>
            <w:r>
              <w:rPr>
                <w:rFonts w:hint="eastAsia" w:eastAsia="宋体" w:cs="微软雅黑"/>
                <w:lang w:eastAsia="zh-CN"/>
              </w:rPr>
              <w:t>时间间</w:t>
            </w:r>
            <w:r>
              <w:rPr>
                <w:rFonts w:hint="eastAsia" w:eastAsia="宋体" w:cs="MS Mincho"/>
                <w:lang w:eastAsia="zh-CN"/>
              </w:rPr>
              <w:t>隔，只有大于消抖</w:t>
            </w:r>
            <w:r>
              <w:rPr>
                <w:rFonts w:hint="eastAsia" w:eastAsia="宋体" w:cs="微软雅黑"/>
                <w:lang w:eastAsia="zh-CN"/>
              </w:rPr>
              <w:t>阈值</w:t>
            </w:r>
            <w:r>
              <w:rPr>
                <w:rFonts w:hint="eastAsia" w:eastAsia="宋体" w:cs="MS Mincho"/>
                <w:lang w:eastAsia="zh-CN"/>
              </w:rPr>
              <w:t>（</w:t>
            </w:r>
            <w:r>
              <w:rPr>
                <w:rFonts w:eastAsia="宋体"/>
                <w:lang w:eastAsia="zh-CN"/>
              </w:rPr>
              <w:t>50ms）才</w:t>
            </w:r>
            <w:r>
              <w:rPr>
                <w:rFonts w:hint="eastAsia" w:eastAsia="宋体" w:cs="微软雅黑"/>
                <w:lang w:eastAsia="zh-CN"/>
              </w:rPr>
              <w:t>视为</w:t>
            </w:r>
            <w:r>
              <w:rPr>
                <w:rFonts w:hint="eastAsia" w:eastAsia="宋体" w:cs="MS Mincho"/>
                <w:lang w:eastAsia="zh-CN"/>
              </w:rPr>
              <w:t>有效。</w:t>
            </w:r>
          </w:p>
        </w:tc>
      </w:tr>
      <w:tr w14:paraId="7AE0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98D940A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烧录</w:t>
            </w:r>
            <w:r>
              <w:rPr>
                <w:rFonts w:hint="eastAsia" w:eastAsia="宋体" w:cs="MS Mincho"/>
                <w:lang w:eastAsia="zh-CN"/>
              </w:rPr>
              <w:t>程序后，</w:t>
            </w:r>
            <w:r>
              <w:rPr>
                <w:rFonts w:eastAsia="宋体"/>
                <w:lang w:eastAsia="zh-CN"/>
              </w:rPr>
              <w:t>LED0和LED1均不亮，按</w:t>
            </w:r>
            <w:r>
              <w:rPr>
                <w:rFonts w:hint="eastAsia" w:eastAsia="宋体" w:cs="微软雅黑"/>
                <w:lang w:eastAsia="zh-CN"/>
              </w:rPr>
              <w:t>键</w:t>
            </w:r>
            <w:r>
              <w:rPr>
                <w:rFonts w:hint="eastAsia" w:eastAsia="宋体" w:cs="MS Mincho"/>
                <w:lang w:eastAsia="zh-CN"/>
              </w:rPr>
              <w:t>无反</w:t>
            </w:r>
            <w:r>
              <w:rPr>
                <w:rFonts w:hint="eastAsia" w:eastAsia="宋体" w:cs="微软雅黑"/>
                <w:lang w:eastAsia="zh-CN"/>
              </w:rPr>
              <w:t>应</w:t>
            </w:r>
          </w:p>
        </w:tc>
        <w:tc>
          <w:tcPr>
            <w:tcW w:w="3324" w:type="dxa"/>
          </w:tcPr>
          <w:p w14:paraId="177501FA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GPIO引脚配置</w:t>
            </w:r>
            <w:r>
              <w:rPr>
                <w:rFonts w:hint="eastAsia" w:eastAsia="宋体" w:cs="微软雅黑"/>
                <w:lang w:eastAsia="zh-CN"/>
              </w:rPr>
              <w:t>错误</w:t>
            </w:r>
            <w:r>
              <w:rPr>
                <w:rFonts w:hint="eastAsia" w:eastAsia="宋体" w:cs="MS Mincho"/>
                <w:lang w:eastAsia="zh-CN"/>
              </w:rPr>
              <w:t>，如模式或速度未</w:t>
            </w:r>
            <w:r>
              <w:rPr>
                <w:rFonts w:hint="eastAsia" w:eastAsia="宋体" w:cs="微软雅黑"/>
                <w:lang w:eastAsia="zh-CN"/>
              </w:rPr>
              <w:t>设</w:t>
            </w:r>
            <w:r>
              <w:rPr>
                <w:rFonts w:hint="eastAsia" w:eastAsia="宋体" w:cs="MS Mincho"/>
                <w:lang w:eastAsia="zh-CN"/>
              </w:rPr>
              <w:t>置</w:t>
            </w:r>
          </w:p>
        </w:tc>
        <w:tc>
          <w:tcPr>
            <w:tcW w:w="3324" w:type="dxa"/>
          </w:tcPr>
          <w:p w14:paraId="7ED98C17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重新</w:t>
            </w:r>
            <w:r>
              <w:rPr>
                <w:rFonts w:hint="eastAsia" w:eastAsia="宋体" w:cs="微软雅黑"/>
                <w:lang w:eastAsia="zh-CN"/>
              </w:rPr>
              <w:t>检查</w:t>
            </w:r>
            <w:r>
              <w:rPr>
                <w:rFonts w:eastAsia="宋体"/>
                <w:lang w:eastAsia="zh-CN"/>
              </w:rPr>
              <w:t>STM32CubeMX配置，确</w:t>
            </w:r>
            <w:r>
              <w:rPr>
                <w:rFonts w:hint="eastAsia" w:eastAsia="宋体" w:cs="微软雅黑"/>
                <w:lang w:eastAsia="zh-CN"/>
              </w:rPr>
              <w:t>认</w:t>
            </w:r>
            <w:r>
              <w:rPr>
                <w:rFonts w:eastAsia="宋体"/>
                <w:lang w:eastAsia="zh-CN"/>
              </w:rPr>
              <w:t>PF9/PF10</w:t>
            </w:r>
            <w:r>
              <w:rPr>
                <w:rFonts w:hint="eastAsia" w:eastAsia="宋体" w:cs="微软雅黑"/>
                <w:lang w:eastAsia="zh-CN"/>
              </w:rPr>
              <w:t>为</w:t>
            </w:r>
            <w:r>
              <w:rPr>
                <w:rFonts w:hint="eastAsia" w:eastAsia="宋体" w:cs="MS Mincho"/>
                <w:lang w:eastAsia="zh-CN"/>
              </w:rPr>
              <w:t>推挽</w:t>
            </w:r>
            <w:r>
              <w:rPr>
                <w:rFonts w:hint="eastAsia" w:eastAsia="宋体" w:cs="微软雅黑"/>
                <w:lang w:eastAsia="zh-CN"/>
              </w:rPr>
              <w:t>输</w:t>
            </w:r>
            <w:r>
              <w:rPr>
                <w:rFonts w:hint="eastAsia" w:eastAsia="宋体" w:cs="MS Mincho"/>
                <w:lang w:eastAsia="zh-CN"/>
              </w:rPr>
              <w:t>出，</w:t>
            </w:r>
            <w:r>
              <w:rPr>
                <w:rFonts w:eastAsia="宋体"/>
                <w:lang w:eastAsia="zh-CN"/>
              </w:rPr>
              <w:t>PE4</w:t>
            </w:r>
            <w:r>
              <w:rPr>
                <w:rFonts w:hint="eastAsia" w:eastAsia="宋体" w:cs="微软雅黑"/>
                <w:lang w:eastAsia="zh-CN"/>
              </w:rPr>
              <w:t>为</w:t>
            </w:r>
            <w:r>
              <w:rPr>
                <w:rFonts w:hint="eastAsia" w:eastAsia="宋体" w:cs="MS Mincho"/>
                <w:lang w:eastAsia="zh-CN"/>
              </w:rPr>
              <w:t>下降沿触</w:t>
            </w:r>
            <w:r>
              <w:rPr>
                <w:rFonts w:hint="eastAsia" w:eastAsia="宋体" w:cs="微软雅黑"/>
                <w:lang w:eastAsia="zh-CN"/>
              </w:rPr>
              <w:t>发</w:t>
            </w:r>
            <w:r>
              <w:rPr>
                <w:rFonts w:hint="eastAsia" w:eastAsia="宋体" w:cs="MS Mincho"/>
                <w:lang w:eastAsia="zh-CN"/>
              </w:rPr>
              <w:t>中断</w:t>
            </w:r>
          </w:p>
        </w:tc>
      </w:tr>
    </w:tbl>
    <w:p w14:paraId="06D15CB4">
      <w:pPr>
        <w:spacing w:after="170"/>
        <w:rPr>
          <w:rFonts w:hint="eastAsia"/>
          <w:lang w:eastAsia="zh-CN"/>
        </w:rPr>
      </w:pPr>
    </w:p>
    <w:p w14:paraId="2BC98D96">
      <w:pPr>
        <w:spacing w:before="170" w:after="113"/>
        <w:rPr>
          <w:rFonts w:hint="eastAsia" w:eastAsia="宋体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6.2 团队协作解决过程</w:t>
      </w:r>
    </w:p>
    <w:p w14:paraId="0D48BB94">
      <w:pPr>
        <w:spacing w:before="170" w:after="1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遇到“按键抖动导致档位乱跳”这一核心问题时，我们团队首先进行了讨论。孟祥祖提出是否可以使用HAL_Delay在中断中延时，但郜炫彤立刻指出在中断中使用阻塞式延时是极不推荐的，会拖慢系统响应。牛煜哲则根据任务书提示，建议研究DWT消抖方法。</w:t>
      </w:r>
    </w:p>
    <w:p w14:paraId="69A0E303">
      <w:pPr>
        <w:spacing w:after="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于是，郜炫彤负责查阅STM32F4参考手册和网上资料，找到DWT初始化和读取CYCCNT寄存器的标准代码。孟祥祖负责将这些代码集成到工程中，并修改中断回调函数的逻辑。牛煜哲负责设置不同的延时阈值（10ms, 30ms, 50ms）进行对比测试，最终发现50ms的消抖效果最稳定。三人通过分工协作，不仅解决了问题，还学习到了一种比传统软件延时更优的消抖技术。</w:t>
      </w:r>
    </w:p>
    <w:p w14:paraId="5C31CAAC">
      <w:pPr>
        <w:spacing w:after="170"/>
        <w:rPr>
          <w:rFonts w:hint="eastAsia"/>
          <w:lang w:eastAsia="zh-CN"/>
        </w:rPr>
      </w:pPr>
    </w:p>
    <w:p w14:paraId="7D39077D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6.3 个人心得体会（本部分需独立撰写）</w:t>
      </w:r>
    </w:p>
    <w:p w14:paraId="0FE152E7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的主要任务是文档整理和现象记录，这让我能从整体上把握实验的各个环节。在反复测试和记录的过程中，我意外地发现了将消抖时间改为10ms时偶尔还会出现抖动，而50ms则非常稳定，这让我对机械特性与软件处理的匹配关系有了直观认识。此外，我独立完成了选做部分中的串口输出功能，当在电脑上看到打印出的档位信息时，非常有成就感。这次实验让我认识到，实验报告不仅仅是结果的简单罗列，更是对整个思考和解决过程的重现与总结。清晰、规范的文档和记录，本身就是一项重要的工程能力。</w:t>
      </w:r>
    </w:p>
    <w:p w14:paraId="52363192">
      <w:pPr>
        <w:spacing w:after="283"/>
        <w:rPr>
          <w:rFonts w:hint="eastAsia"/>
          <w:lang w:eastAsia="zh-CN"/>
        </w:rPr>
      </w:pPr>
    </w:p>
    <w:p w14:paraId="6D90092A">
      <w:pPr>
        <w:spacing w:before="283" w:after="170"/>
        <w:rPr>
          <w:rFonts w:hint="eastAsia" w:eastAsia="宋体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七、思考题回答（5分）</w:t>
      </w:r>
    </w:p>
    <w:p w14:paraId="06185757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hint="eastAsia" w:eastAsia="宋体"/>
          <w:lang w:eastAsia="zh-CN"/>
        </w:rPr>
        <w:t xml:space="preserve"> </w:t>
      </w:r>
      <w:r>
        <w:rPr>
          <w:rFonts w:eastAsia="宋体"/>
          <w:lang w:eastAsia="zh-CN"/>
        </w:rPr>
        <w:t>为什么按键要配置为下降沿触发而不是上升沿触发？</w:t>
      </w:r>
    </w:p>
    <w:p w14:paraId="449F5461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因为本实验的按键电路是常态高电平（通过内部上拉），按下时接地变为低电平。下降沿对应的是按键“刚刚被按下”的瞬间，这个瞬间是最能代表用户操作意图的。如果配置为上升沿触发，则对应的是“按键释放”的瞬间，与人的操作直觉不符，且释放时抖动更剧烈，不利于消抖处理。因此，下降沿触发更适合用于检测按键的按下动作。</w:t>
      </w:r>
    </w:p>
    <w:p w14:paraId="2B150ECC">
      <w:pPr>
        <w:spacing w:after="0"/>
        <w:rPr>
          <w:rFonts w:hint="eastAsia" w:eastAsia="宋体"/>
          <w:lang w:eastAsia="zh-CN"/>
        </w:rPr>
      </w:pPr>
    </w:p>
    <w:p w14:paraId="4F2B9BFD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2. DWT消抖与软件延时消抖相比有什么优势？</w:t>
      </w:r>
    </w:p>
    <w:p w14:paraId="30D4F2D4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传统的软件延时消抖（如HAL_Delay(50)）在消抖期间会阻塞CPU，CPU在原地空转等待，无法处理其他任务，浪费了CPU资源。而DWT消抖是非阻塞的，它只是通过读取系统时钟计数器的值来判断时间差，CPU在中断服务程序中仅仅做了一次减法和比较操作，很快就退出中断，可以去执行其他更高优先级的任务。此外，DWT的延时精度非常高，因为它直接基于CPU主频（168MHz）。</w:t>
      </w:r>
    </w:p>
    <w:p w14:paraId="2E1C0195">
      <w:pPr>
        <w:spacing w:after="0"/>
        <w:rPr>
          <w:rFonts w:hint="eastAsia" w:eastAsia="宋体"/>
          <w:lang w:eastAsia="zh-CN"/>
        </w:rPr>
      </w:pPr>
    </w:p>
    <w:p w14:paraId="62A2A151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hint="eastAsia" w:eastAsia="宋体"/>
          <w:lang w:eastAsia="zh-CN"/>
        </w:rPr>
        <w:t xml:space="preserve"> </w:t>
      </w:r>
      <w:r>
        <w:rPr>
          <w:rFonts w:eastAsia="宋体"/>
          <w:lang w:eastAsia="zh-CN"/>
        </w:rPr>
        <w:t>如果要求从D档不能直接切换到R档（需经过N档），如何修改代码？</w:t>
      </w:r>
    </w:p>
    <w:p w14:paraId="76857B15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hint="eastAsia" w:eastAsia="宋体"/>
          <w:lang w:eastAsia="zh-CN"/>
        </w:rPr>
        <w:t>最简单的修改方法是在档位切换逻辑中加入限制。在HAL_GPIO_EXTI_Callback函数中，不直接使用(currentGear + 1) % 4循环，而是加入条件判断。例如：</w:t>
      </w:r>
    </w:p>
    <w:p w14:paraId="79CFC49B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```c</w:t>
      </w:r>
    </w:p>
    <w:p w14:paraId="32B66D2A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GearState nextGear = currentGear;</w:t>
      </w:r>
    </w:p>
    <w:p w14:paraId="1B86ABAB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if (currentGear == GEAR_D) {</w:t>
      </w:r>
    </w:p>
    <w:p w14:paraId="18747692">
      <w:pPr>
        <w:spacing w:after="0"/>
        <w:rPr>
          <w:rFonts w:hint="eastAsia" w:eastAsia="宋体"/>
        </w:rPr>
      </w:pPr>
      <w:r>
        <w:rPr>
          <w:rFonts w:hint="eastAsia" w:eastAsia="宋体"/>
          <w:lang w:eastAsia="zh-CN"/>
        </w:rPr>
        <w:t xml:space="preserve">    </w:t>
      </w:r>
      <w:r>
        <w:rPr>
          <w:rFonts w:hint="eastAsia" w:eastAsia="宋体"/>
        </w:rPr>
        <w:t>nextGear = GEAR_N; // 从D档只能换到N档</w:t>
      </w:r>
    </w:p>
    <w:p w14:paraId="46F58266">
      <w:pPr>
        <w:spacing w:after="0"/>
        <w:rPr>
          <w:rFonts w:hint="eastAsia" w:eastAsia="宋体"/>
        </w:rPr>
      </w:pPr>
      <w:r>
        <w:rPr>
          <w:rFonts w:hint="eastAsia" w:eastAsia="宋体"/>
        </w:rPr>
        <w:t>} else {</w:t>
      </w:r>
    </w:p>
    <w:p w14:paraId="53986835">
      <w:pPr>
        <w:spacing w:after="0"/>
        <w:rPr>
          <w:rFonts w:hint="eastAsia" w:eastAsia="宋体"/>
        </w:rPr>
      </w:pPr>
      <w:r>
        <w:rPr>
          <w:rFonts w:hint="eastAsia" w:eastAsia="宋体"/>
        </w:rPr>
        <w:t xml:space="preserve">    nextGear = (currentGear + 1) % 4;</w:t>
      </w:r>
    </w:p>
    <w:p w14:paraId="18E29B56">
      <w:pPr>
        <w:spacing w:after="0"/>
        <w:rPr>
          <w:rFonts w:hint="eastAsia" w:eastAsia="宋体"/>
        </w:rPr>
      </w:pPr>
      <w:r>
        <w:rPr>
          <w:rFonts w:hint="eastAsia" w:eastAsia="宋体"/>
        </w:rPr>
        <w:t>}</w:t>
      </w:r>
    </w:p>
    <w:p w14:paraId="486E032A">
      <w:pPr>
        <w:spacing w:after="0"/>
        <w:rPr>
          <w:rFonts w:hint="eastAsia" w:eastAsia="宋体"/>
        </w:rPr>
      </w:pPr>
      <w:r>
        <w:rPr>
          <w:rFonts w:hint="eastAsia" w:eastAsia="宋体"/>
        </w:rPr>
        <w:t>currentGear = nextGear;</w:t>
      </w:r>
    </w:p>
    <w:p w14:paraId="1D175160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</w:rPr>
        <w:t>```</w:t>
      </w:r>
    </w:p>
    <w:p w14:paraId="35B5EB1A"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如果要求从D档换到R档必须经过N档，意味着在D档时按下两次按键才能到R档，上述代码即可满足。如果要求逻辑更复杂，可以使用完整的switch-case结构来定义合法的状态转移表。</w:t>
      </w:r>
    </w:p>
    <w:p w14:paraId="3405B9D3">
      <w:pPr>
        <w:spacing w:after="0"/>
        <w:rPr>
          <w:rFonts w:hint="eastAsia" w:eastAsia="宋体"/>
          <w:lang w:eastAsia="zh-CN"/>
        </w:rPr>
      </w:pPr>
    </w:p>
    <w:p w14:paraId="408D695F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4.</w:t>
      </w:r>
      <w:r>
        <w:rPr>
          <w:rFonts w:hint="eastAsia" w:eastAsia="宋体"/>
          <w:lang w:eastAsia="zh-CN"/>
        </w:rPr>
        <w:t xml:space="preserve"> </w:t>
      </w:r>
      <w:r>
        <w:rPr>
          <w:rFonts w:eastAsia="宋体"/>
          <w:lang w:eastAsia="zh-CN"/>
        </w:rPr>
        <w:t>中断服务程序中为什么要尽量少执行代码？</w:t>
      </w:r>
    </w:p>
    <w:p w14:paraId="3B2F2FF4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中断服务程序是一个优先级很高的“异常”处理程序。如果在ISR中执行了过多代码（如复杂计算、延时、循环），会导致CPU长时间停留在ISR中。这会产生两个严重后果：第一，同等级或低优先级的中断无法被及时响应，造成中断丢失；第二，主程序的执行被长时间阻塞，系统实时性变差，甚至看起来像“死机”。所以，ISR应只做最紧急、最必要的工作（如清中断、保存数据、设置标志位），耗时任务应放在主循环中处理。</w:t>
      </w:r>
    </w:p>
    <w:p w14:paraId="4C42DF48">
      <w:pPr>
        <w:spacing w:after="0"/>
        <w:rPr>
          <w:rFonts w:hint="eastAsia" w:eastAsia="宋体"/>
          <w:lang w:eastAsia="zh-CN"/>
        </w:rPr>
      </w:pPr>
    </w:p>
    <w:p w14:paraId="42B65438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5.</w:t>
      </w:r>
      <w:r>
        <w:rPr>
          <w:rFonts w:hint="eastAsia" w:eastAsia="宋体"/>
          <w:lang w:eastAsia="zh-CN"/>
        </w:rPr>
        <w:t xml:space="preserve"> </w:t>
      </w:r>
      <w:r>
        <w:rPr>
          <w:rFonts w:eastAsia="宋体"/>
          <w:lang w:eastAsia="zh-CN"/>
        </w:rPr>
        <w:t>本实验的LED是低电平点亮还是高电平点亮？代码中如何体现？</w:t>
      </w:r>
    </w:p>
    <w:p w14:paraId="2D4C0EDD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答：本实验的LED是低电平点亮。从代码中HAL_GPIO_WritePin(GPIOF, GPIO_PIN_9, GPIO_PIN_RESET);这一行可以看出。GPIO_PIN_RESET代表将引脚输出设置为低电平（0V），该操作点亮了LED。而GPIO_PIN_SET代表设置为高电平（3.3V），用于熄灭LED。这与开发板硬件原理图中LED阳极接VCC，阴极接GPIO引脚的连接方式一致。</w:t>
      </w:r>
    </w:p>
    <w:p w14:paraId="1C429E5D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6. 汽车电子应用题：在实际汽车中，档位传感器通常采用什么类型的信号（数字量/模拟量/总线信号）？</w:t>
      </w:r>
    </w:p>
    <w:p w14:paraId="71B0EC33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在现代汽车中，档位传感器通常不再使用简单的模拟量信号（如电压）。中低端车型可能采用数字量（如多个开关信号组合编码），而高端车型和绝大多数自动挡汽车采用总线信号，特别是CAN总线信号。档位传感器将档位信息编码成CAN报文，通过CAN总线发送给变速箱控制单元（TCU）和发动机控制单元（ECU）。这种方式抗干扰能力强、数据传输可靠，并且可以同时共享给多个控制器使用，减少了线束复杂度和成本。</w:t>
      </w:r>
    </w:p>
    <w:p w14:paraId="2F2C5123">
      <w:pPr>
        <w:spacing w:after="0"/>
        <w:rPr>
          <w:rFonts w:hint="eastAsia" w:eastAsia="宋体"/>
          <w:lang w:eastAsia="zh-CN"/>
        </w:rPr>
      </w:pPr>
    </w:p>
    <w:p w14:paraId="2B850302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7. 拓展思考：如果要实现一个包含S（运动档）或L（低速档）的多档位系统，应该如何修改状态机设计？</w:t>
      </w:r>
    </w:p>
    <w:p w14:paraId="73DBA914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首先，需要在档位枚举GearState中增加新的成员，例如GEAR_S和GEAR_L。其次，需要定义新的状态转移图。例如，原来的循环是P-&gt;R-&gt;N-&gt;D-&gt;P。增加S和L档后，可以设计为从D档可切换到S档，S档可切换到L档，L档再切换回D档。同时，还需要增加新的LED或七段数码管等输出设备来显示新增的档位。相应的，LED_Update()函数中的switch-case也要增加新的分支，定义不同档位对应的输出模式（如LED0闪烁代表S档）。如果要求复杂的换挡逻辑（例如只有满足一定车速才能进入S/L档），则需要增加更多状态和条件判断。</w:t>
      </w:r>
    </w:p>
    <w:p w14:paraId="4CF26C56">
      <w:pPr>
        <w:spacing w:after="283"/>
        <w:rPr>
          <w:rFonts w:hint="eastAsia"/>
          <w:lang w:eastAsia="zh-CN"/>
        </w:rPr>
      </w:pPr>
    </w:p>
    <w:p w14:paraId="0B32F3B1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八、附录：核心代码</w:t>
      </w:r>
    </w:p>
    <w:p w14:paraId="7AFD4D4C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main.c - 汽车档位模拟器核心代码 */</w:t>
      </w:r>
    </w:p>
    <w:p w14:paraId="628B61F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#include "main.h"</w:t>
      </w:r>
    </w:p>
    <w:p w14:paraId="183AC05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#include "gpio.h"</w:t>
      </w:r>
    </w:p>
    <w:p w14:paraId="20F086A5">
      <w:pPr>
        <w:spacing w:after="283"/>
        <w:rPr>
          <w:rFonts w:ascii="Consolas" w:hAnsi="Consolas" w:eastAsia="宋体"/>
          <w:lang w:eastAsia="zh-CN"/>
        </w:rPr>
      </w:pPr>
    </w:p>
    <w:p w14:paraId="466A29A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1. 档位枚举定义 */</w:t>
      </w:r>
    </w:p>
    <w:p w14:paraId="71CCD0F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typedef enum {</w:t>
      </w:r>
    </w:p>
    <w:p w14:paraId="5979AA1C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GEAR_P = 0,</w:t>
      </w:r>
    </w:p>
    <w:p w14:paraId="2B7FE34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GEAR_R,</w:t>
      </w:r>
    </w:p>
    <w:p w14:paraId="643F760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GEAR_N,</w:t>
      </w:r>
    </w:p>
    <w:p w14:paraId="719FFD2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GEAR_D</w:t>
      </w:r>
    </w:p>
    <w:p w14:paraId="21C0933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 GearState;</w:t>
      </w:r>
    </w:p>
    <w:p w14:paraId="73DDA0F0">
      <w:pPr>
        <w:spacing w:after="283"/>
        <w:rPr>
          <w:rFonts w:ascii="Consolas" w:hAnsi="Consolas" w:eastAsia="宋体"/>
          <w:lang w:eastAsia="zh-CN"/>
        </w:rPr>
      </w:pPr>
    </w:p>
    <w:p w14:paraId="18741B3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2. 全局变量 */</w:t>
      </w:r>
    </w:p>
    <w:p w14:paraId="3944C28E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volatile GearState currentGear = GEAR_P;  // 当前档位</w:t>
      </w:r>
    </w:p>
    <w:p w14:paraId="1DE8968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uint32_t lastTick = 0;              // 上次按键的DWT计数值</w:t>
      </w:r>
    </w:p>
    <w:p w14:paraId="7EE49EAC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const uint32_t DEBOUNCE_TIME_CYCLES = 168000000 * 0.05; // 50ms对应168MHz下的周期数：8,400,000</w:t>
      </w:r>
    </w:p>
    <w:p w14:paraId="23A82B91">
      <w:pPr>
        <w:spacing w:after="283"/>
        <w:rPr>
          <w:rFonts w:ascii="Consolas" w:hAnsi="Consolas" w:eastAsia="宋体"/>
          <w:lang w:eastAsia="zh-CN"/>
        </w:rPr>
      </w:pPr>
    </w:p>
    <w:p w14:paraId="059C0F8E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3. 函数声明 */</w:t>
      </w:r>
    </w:p>
    <w:p w14:paraId="4F0D5EB3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DWT_Init(void);</w:t>
      </w:r>
    </w:p>
    <w:p w14:paraId="4EF6E7F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LED_Update(GearState state);</w:t>
      </w:r>
    </w:p>
    <w:p w14:paraId="712EFBD9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Gear_Shift(void);</w:t>
      </w:r>
    </w:p>
    <w:p w14:paraId="3280A859">
      <w:pPr>
        <w:spacing w:after="283"/>
        <w:rPr>
          <w:rFonts w:ascii="Consolas" w:hAnsi="Consolas" w:eastAsia="宋体"/>
          <w:lang w:eastAsia="zh-CN"/>
        </w:rPr>
      </w:pPr>
    </w:p>
    <w:p w14:paraId="0CC72332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4. DWT初始化 */</w:t>
      </w:r>
    </w:p>
    <w:p w14:paraId="4E9DE5DE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DWT_Init(void) {</w:t>
      </w:r>
    </w:p>
    <w:p w14:paraId="1A88520A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使能DWT跟踪单元</w:t>
      </w:r>
    </w:p>
    <w:p w14:paraId="7ABFFBA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CoreDebug-&gt;DEMCR |= CoreDebug_DEMCR_TRCENA_Msk;</w:t>
      </w:r>
    </w:p>
    <w:p w14:paraId="32274F4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复位计数器</w:t>
      </w:r>
    </w:p>
    <w:p w14:paraId="291A1803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DWT-&gt;CYCCNT = 0;</w:t>
      </w:r>
    </w:p>
    <w:p w14:paraId="6917F92A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使能计数器</w:t>
      </w:r>
    </w:p>
    <w:p w14:paraId="57BEA47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DWT-&gt;CTRL |= DWT_CTRL_CYCCNTENA_Msk;</w:t>
      </w:r>
    </w:p>
    <w:p w14:paraId="47B730E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59DC146A">
      <w:pPr>
        <w:spacing w:after="283"/>
        <w:rPr>
          <w:rFonts w:ascii="Consolas" w:hAnsi="Consolas" w:eastAsia="宋体"/>
          <w:lang w:eastAsia="zh-CN"/>
        </w:rPr>
      </w:pPr>
    </w:p>
    <w:p w14:paraId="6B08021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5. LED显示更新 */</w:t>
      </w:r>
    </w:p>
    <w:p w14:paraId="2D44450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LED_Update(GearState state) {</w:t>
      </w:r>
    </w:p>
    <w:p w14:paraId="2F190B5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switch(state) {</w:t>
      </w:r>
    </w:p>
    <w:p w14:paraId="6ED3D9D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GEAR_P:</w:t>
      </w:r>
    </w:p>
    <w:p w14:paraId="505A29BC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GPIO_PIN_RESET); // 亮</w:t>
      </w:r>
    </w:p>
    <w:p w14:paraId="2DFFF68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GPIO_PIN_SET);    // 灭</w:t>
      </w:r>
    </w:p>
    <w:p w14:paraId="4FA15BB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7C48E1B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GEAR_R:</w:t>
      </w:r>
    </w:p>
    <w:p w14:paraId="1308CA1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GPIO_PIN_SET);</w:t>
      </w:r>
    </w:p>
    <w:p w14:paraId="533E3B5C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GPIO_PIN_RESET);</w:t>
      </w:r>
    </w:p>
    <w:p w14:paraId="1578123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3A5E862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GEAR_N:</w:t>
      </w:r>
    </w:p>
    <w:p w14:paraId="574CF096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GPIO_PIN_SET);</w:t>
      </w:r>
    </w:p>
    <w:p w14:paraId="3DB69EB5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GPIO_PIN_SET);</w:t>
      </w:r>
    </w:p>
    <w:p w14:paraId="21F3550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0F11CE2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GEAR_D:</w:t>
      </w:r>
    </w:p>
    <w:p w14:paraId="391D80A3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GPIO_PIN_RESET);</w:t>
      </w:r>
    </w:p>
    <w:p w14:paraId="3BDCACF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GPIO_PIN_RESET);</w:t>
      </w:r>
    </w:p>
    <w:p w14:paraId="1BE4E2C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36DC3AE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}</w:t>
      </w:r>
    </w:p>
    <w:p w14:paraId="09C4AEB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596F9186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6. 档位切换逻辑（状态机） */</w:t>
      </w:r>
    </w:p>
    <w:p w14:paraId="282EA2D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static void Gear_Shift(void) {</w:t>
      </w:r>
    </w:p>
    <w:p w14:paraId="202AC25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currentGear = (currentGear + 1) % 4; // 循环切换 P-&gt;R-&gt;N-&gt;D-&gt;P</w:t>
      </w:r>
    </w:p>
    <w:p w14:paraId="366BE112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LED_Update(currentGear);</w:t>
      </w:r>
    </w:p>
    <w:p w14:paraId="63A63B7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【选做部分】串口输出档位信息</w:t>
      </w:r>
    </w:p>
    <w:p w14:paraId="7B4337F6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char* gearName[] = {"P", "R", "N", "D"};</w:t>
      </w:r>
    </w:p>
    <w:p w14:paraId="5CC6D75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printf("Gear switched to: %s\r\n", gearName[currentGear]);</w:t>
      </w:r>
    </w:p>
    <w:p w14:paraId="0662A32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1118ED1A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7. 中断回调函数（核心消抖逻辑） */</w:t>
      </w:r>
    </w:p>
    <w:p w14:paraId="044CB632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void HAL_GPIO_EXTI_Callback(uint16_t GPIO_Pin) {</w:t>
      </w:r>
    </w:p>
    <w:p w14:paraId="0DF6550A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if(GPIO_Pin == KEY0_Pin) {</w:t>
      </w:r>
    </w:p>
    <w:p w14:paraId="3E290EF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uint32_t currentTick = DWT-&gt;CYCCNT; // 获取当前时刻</w:t>
      </w:r>
    </w:p>
    <w:p w14:paraId="482EF0C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检查与上次按键的时间差是否大于消抖阈值</w:t>
      </w:r>
    </w:p>
    <w:p w14:paraId="4BD7786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if((currentTick - lastTick) &gt; DEBOUNCE_TIME_CYCLES) {</w:t>
      </w:r>
    </w:p>
    <w:p w14:paraId="2432E228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lastTick = currentTick;      // 更新上次按键时间</w:t>
      </w:r>
    </w:p>
    <w:p w14:paraId="4F1AF119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Gear_Shift();                // 执行档位切换</w:t>
      </w:r>
    </w:p>
    <w:p w14:paraId="57A01A62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}</w:t>
      </w:r>
    </w:p>
    <w:p w14:paraId="3420F453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}</w:t>
      </w:r>
    </w:p>
    <w:p w14:paraId="7F8A19F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7013A9B1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/* 8. 主函数 */</w:t>
      </w:r>
    </w:p>
    <w:p w14:paraId="3D61E0B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int main(void) {</w:t>
      </w:r>
    </w:p>
    <w:p w14:paraId="6EF6983B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HAL_Init();          // 初始化HAL库</w:t>
      </w:r>
    </w:p>
    <w:p w14:paraId="053B01C7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SystemClock_Config();// 配置系统时钟168MHz</w:t>
      </w:r>
    </w:p>
    <w:p w14:paraId="43BFE9F6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MX_GPIO_Init();      // 初始化GPIO（由CubeMX生成）</w:t>
      </w:r>
    </w:p>
    <w:p w14:paraId="347F64D3">
      <w:pPr>
        <w:spacing w:after="283"/>
        <w:rPr>
          <w:rFonts w:ascii="Consolas" w:hAnsi="Consolas" w:eastAsia="宋体"/>
          <w:lang w:eastAsia="zh-CN"/>
        </w:rPr>
      </w:pPr>
    </w:p>
    <w:p w14:paraId="164BC00E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DWT_Init();          // 初始化DWT计数器</w:t>
      </w:r>
    </w:p>
    <w:p w14:paraId="7313A4E9">
      <w:pPr>
        <w:spacing w:after="283"/>
        <w:rPr>
          <w:rFonts w:ascii="Consolas" w:hAnsi="Consolas" w:eastAsia="宋体"/>
          <w:lang w:eastAsia="zh-CN"/>
        </w:rPr>
      </w:pPr>
    </w:p>
    <w:p w14:paraId="53AA77F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LED_Update(currentGear); // 设置初始档位为P档</w:t>
      </w:r>
    </w:p>
    <w:p w14:paraId="4DC8A87A">
      <w:pPr>
        <w:spacing w:after="283"/>
        <w:rPr>
          <w:rFonts w:ascii="Consolas" w:hAnsi="Consolas" w:eastAsia="宋体"/>
          <w:lang w:eastAsia="zh-CN"/>
        </w:rPr>
      </w:pPr>
    </w:p>
    <w:p w14:paraId="25F42C2F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主循环，可以在此添加其他任务，中断发生时自动响应</w:t>
      </w:r>
    </w:p>
    <w:p w14:paraId="234FD514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while (1) {</w:t>
      </w:r>
    </w:p>
    <w:p w14:paraId="48AE171D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空闲时执行其他低优先级任务</w:t>
      </w:r>
    </w:p>
    <w:p w14:paraId="59B98BE0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}</w:t>
      </w:r>
    </w:p>
    <w:p w14:paraId="3B9CF269">
      <w:pPr>
        <w:spacing w:after="283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14DDB46C">
      <w:pPr>
        <w:spacing w:before="283" w:after="0"/>
        <w:rPr>
          <w:rFonts w:hint="eastAsia" w:eastAsia="宋体"/>
          <w:lang w:eastAsia="zh-CN"/>
        </w:rPr>
      </w:pP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A8C"/>
    <w:rsid w:val="000426C0"/>
    <w:rsid w:val="000F4AB2"/>
    <w:rsid w:val="00255A8C"/>
    <w:rsid w:val="005F707F"/>
    <w:rsid w:val="006028D9"/>
    <w:rsid w:val="007E5340"/>
    <w:rsid w:val="007F4048"/>
    <w:rsid w:val="008E2BD2"/>
    <w:rsid w:val="00965BF5"/>
    <w:rsid w:val="009D1A1D"/>
    <w:rsid w:val="00A15E12"/>
    <w:rsid w:val="00A32F69"/>
    <w:rsid w:val="00A62388"/>
    <w:rsid w:val="00E4326E"/>
    <w:rsid w:val="00FE388C"/>
    <w:rsid w:val="4D0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nhideWhenUsed="0" w:uiPriority="99" w:semiHidden="0" w:name="macro"/>
    <w:lsdException w:uiPriority="99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iPriority="99" w:name="List 4"/>
    <w:lsdException w:uiPriority="99" w:name="List 5"/>
    <w:lsdException w:unhideWhenUsed="0" w:uiPriority="99" w:semiHidden="0" w:name="List Bullet 2"/>
    <w:lsdException w:unhideWhenUsed="0" w:uiPriority="99" w:semiHidden="0" w:name="List Bullet 3"/>
    <w:lsdException w:uiPriority="99" w:name="List Bullet 4"/>
    <w:lsdException w:uiPriority="99" w:name="List Bullet 5"/>
    <w:lsdException w:unhideWhenUsed="0" w:uiPriority="99" w:semiHidden="0" w:name="List Number 2"/>
    <w:lsdException w:unhideWhenUsed="0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nhideWhenUsed="0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MS Mincho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0"/>
    <w:semiHidden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宋体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/>
      <w:i/>
      <w:iCs/>
      <w:color w:val="4F81BD"/>
      <w:spacing w:val="15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/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MS Mincho" w:cs="宋体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标题 3 字符"/>
    <w:basedOn w:val="132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标题 字符"/>
    <w:basedOn w:val="132"/>
    <w:link w:val="31"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/>
    </w:rPr>
  </w:style>
  <w:style w:type="character" w:customStyle="1" w:styleId="150">
    <w:name w:val="标题 4 字符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标题 5 字符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2">
    <w:name w:val="标题 6 字符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标题 7 字符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标题 8 字符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标题 9 字符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6303</Words>
  <Characters>9987</Characters>
  <Lines>332</Lines>
  <Paragraphs>355</Paragraphs>
  <TotalTime>86</TotalTime>
  <ScaleCrop>false</ScaleCrop>
  <LinksUpToDate>false</LinksUpToDate>
  <CharactersWithSpaces>11017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2026-06-05T11:52:00Z</dcterms:created>
  <dc:creator>python-docx</dc:creator>
  <dc:description>generated by python-docx</dc:description>
  <cp:lastModifiedBy>WPS_1694836292</cp:lastModifiedBy>
  <dcterms:modified xsi:type="dcterms:W3CDTF">2026-06-06T15:05:31Z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9682195831A947D2A0AB6515FB407E4F_13</vt:lpwstr>
  </property>
  <property fmtid="{D5CDD505-2E9C-101B-9397-08002B2CF9AE}" pid="3" name="KSOTemplateDocerSaveRecord">
    <vt:lpwstr>eyJoZGlkIjoiNWI1Zjk2MTAwNDcyOTFhODczZjc3OTY4OTUzOTU0NTkiLCJ1c2VySWQiOiIxNTM1OTQ0MDE3In0=</vt:lpwstr>
  </property>
  <property fmtid="{D5CDD505-2E9C-101B-9397-08002B2CF9AE}" pid="4" name="KSOProductBuildVer">
    <vt:lpwstr>2052-12.1.0.26375</vt:lpwstr>
  </property>
</Properties>
</file>